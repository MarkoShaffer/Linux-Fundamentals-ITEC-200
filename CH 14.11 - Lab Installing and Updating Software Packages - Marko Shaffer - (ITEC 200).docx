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1EAD0" w14:textId="77777777" w:rsidR="005960A2" w:rsidRPr="005960A2" w:rsidRDefault="005960A2" w:rsidP="005960A2">
      <w:pPr>
        <w:spacing w:line="480" w:lineRule="auto"/>
        <w:rPr>
          <w:rFonts w:eastAsia="Calibri" w:cs="Times New Roman"/>
        </w:rPr>
      </w:pPr>
    </w:p>
    <w:p w14:paraId="06C9F0EE" w14:textId="77777777" w:rsidR="005960A2" w:rsidRPr="005960A2" w:rsidRDefault="005960A2" w:rsidP="005960A2">
      <w:pPr>
        <w:spacing w:line="480" w:lineRule="auto"/>
        <w:rPr>
          <w:rFonts w:eastAsia="Calibri" w:cs="Times New Roman"/>
        </w:rPr>
      </w:pPr>
    </w:p>
    <w:p w14:paraId="0C2C7E64" w14:textId="77777777" w:rsidR="005960A2" w:rsidRDefault="005960A2" w:rsidP="005960A2">
      <w:pPr>
        <w:spacing w:line="480" w:lineRule="auto"/>
        <w:rPr>
          <w:rFonts w:eastAsia="Calibri" w:cs="Times New Roman"/>
        </w:rPr>
      </w:pPr>
    </w:p>
    <w:p w14:paraId="21F98CB2" w14:textId="77777777" w:rsidR="004B6C52" w:rsidRDefault="004B6C52" w:rsidP="005960A2">
      <w:pPr>
        <w:spacing w:line="480" w:lineRule="auto"/>
        <w:rPr>
          <w:rFonts w:eastAsia="Calibri" w:cs="Times New Roman"/>
        </w:rPr>
      </w:pPr>
    </w:p>
    <w:p w14:paraId="7D9759FF" w14:textId="77777777" w:rsidR="004B6C52" w:rsidRPr="005960A2" w:rsidRDefault="004B6C52" w:rsidP="005960A2">
      <w:pPr>
        <w:spacing w:line="480" w:lineRule="auto"/>
        <w:rPr>
          <w:rFonts w:eastAsia="Calibri" w:cs="Times New Roman"/>
        </w:rPr>
      </w:pPr>
    </w:p>
    <w:p w14:paraId="32647F37" w14:textId="77777777" w:rsidR="005960A2" w:rsidRPr="005960A2" w:rsidRDefault="005960A2" w:rsidP="005960A2">
      <w:pPr>
        <w:spacing w:line="480" w:lineRule="auto"/>
        <w:rPr>
          <w:rFonts w:eastAsia="Calibri" w:cs="Times New Roman"/>
        </w:rPr>
      </w:pPr>
    </w:p>
    <w:bookmarkStart w:id="0" w:name="_Hlk63202857" w:displacedByCustomXml="next"/>
    <w:sdt>
      <w:sdtPr>
        <w:rPr>
          <w:rFonts w:eastAsia="Times New Roman" w:cs="Times New Roman"/>
          <w:b/>
          <w:spacing w:val="-10"/>
          <w:kern w:val="28"/>
          <w:szCs w:val="56"/>
        </w:rPr>
        <w:id w:val="-87704854"/>
        <w:lock w:val="contentLocked"/>
        <w:placeholder>
          <w:docPart w:val="20B99E47EE284460AF2C7854F3352C3D"/>
        </w:placeholder>
        <w:group/>
      </w:sdtPr>
      <w:sdtEndPr>
        <w:rPr>
          <w:rFonts w:eastAsia="Calibri"/>
          <w:b w:val="0"/>
          <w:spacing w:val="0"/>
          <w:kern w:val="0"/>
          <w:szCs w:val="22"/>
        </w:rPr>
      </w:sdtEndPr>
      <w:sdtContent>
        <w:sdt>
          <w:sdtPr>
            <w:rPr>
              <w:rFonts w:eastAsia="Times New Roman" w:cs="Times New Roman"/>
              <w:b/>
              <w:spacing w:val="-10"/>
              <w:kern w:val="28"/>
              <w:szCs w:val="56"/>
            </w:rPr>
            <w:id w:val="-1572352324"/>
            <w:lock w:val="contentLocked"/>
            <w:placeholder>
              <w:docPart w:val="20B99E47EE284460AF2C7854F3352C3D"/>
            </w:placeholder>
            <w:group/>
          </w:sdtPr>
          <w:sdtEndPr>
            <w:rPr>
              <w:rFonts w:eastAsia="Calibri"/>
              <w:b w:val="0"/>
              <w:spacing w:val="0"/>
              <w:kern w:val="0"/>
              <w:szCs w:val="22"/>
            </w:rPr>
          </w:sdtEndPr>
          <w:sdtContent>
            <w:p w14:paraId="54712EAE" w14:textId="6E57EAE4" w:rsidR="005960A2" w:rsidRPr="005960A2" w:rsidRDefault="00EF762F" w:rsidP="005960A2">
              <w:pPr>
                <w:spacing w:line="480" w:lineRule="auto"/>
                <w:jc w:val="center"/>
                <w:rPr>
                  <w:rFonts w:eastAsia="Calibri" w:cs="Times New Roman"/>
                  <w:b/>
                  <w:bCs/>
                </w:rPr>
              </w:pPr>
              <w:sdt>
                <w:sdtPr>
                  <w:alias w:val="APA 7 - Title"/>
                  <w:tag w:val="Title of Paper"/>
                  <w:id w:val="1616174063"/>
                  <w:placeholder>
                    <w:docPart w:val="FD84EF0FF0A4467F96C1C0330C570EA7"/>
                  </w:placeholder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15:color w:val="000000"/>
                  <w:text/>
                </w:sdtPr>
                <w:sdtEndPr/>
                <w:sdtContent>
                  <w:r w:rsidR="000B71DE" w:rsidRPr="000B71DE">
                    <w:t>Chapter 14.11 Lab: Installing and Updating Software Packages</w:t>
                  </w:r>
                </w:sdtContent>
              </w:sdt>
              <w:bookmarkEnd w:id="0"/>
            </w:p>
            <w:p w14:paraId="1518B0EA" w14:textId="77777777" w:rsidR="005960A2" w:rsidRPr="005960A2" w:rsidRDefault="00EF762F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</w:p>
          </w:sdtContent>
        </w:sdt>
        <w:sdt>
          <w:sdtPr>
            <w:rPr>
              <w:rFonts w:eastAsia="Calibri" w:cs="Times New Roman"/>
            </w:rPr>
            <w:alias w:val="APA 7 - Author"/>
            <w:tag w:val="Author of Paper"/>
            <w:id w:val="719261555"/>
            <w:lock w:val="contentLocked"/>
            <w:placeholder>
              <w:docPart w:val="5515ABE330724648A8034BE6A5873425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15:color w:val="000000"/>
            <w:text/>
          </w:sdtPr>
          <w:sdtEndPr/>
          <w:sdtContent>
            <w:p w14:paraId="6F47C377" w14:textId="77777777" w:rsidR="005960A2" w:rsidRPr="005960A2" w:rsidRDefault="005960A2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r w:rsidRPr="005960A2">
                <w:rPr>
                  <w:rFonts w:eastAsia="Calibri" w:cs="Times New Roman"/>
                </w:rPr>
                <w:t>Marko Shaffer</w:t>
              </w:r>
            </w:p>
          </w:sdtContent>
        </w:sdt>
        <w:sdt>
          <w:sdtPr>
            <w:rPr>
              <w:rFonts w:eastAsia="Calibri" w:cs="Times New Roman"/>
            </w:rPr>
            <w:id w:val="1347523254"/>
            <w:lock w:val="contentLocked"/>
            <w:placeholder>
              <w:docPart w:val="20B99E47EE284460AF2C7854F3352C3D"/>
            </w:placeholder>
            <w:group/>
          </w:sdtPr>
          <w:sdtEndPr/>
          <w:sdtContent>
            <w:p w14:paraId="2F22B0DB" w14:textId="77777777" w:rsidR="005960A2" w:rsidRPr="005960A2" w:rsidRDefault="00EF762F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sdt>
                <w:sdtPr>
                  <w:rPr>
                    <w:rFonts w:eastAsia="Calibri" w:cs="Times New Roman"/>
                  </w:rPr>
                  <w:alias w:val="APA 7 - Department Name"/>
                  <w:tag w:val="Department Name of Paper"/>
                  <w:id w:val="1251772516"/>
                  <w:placeholder>
                    <w:docPart w:val="20B99E47EE284460AF2C7854F3352C3D"/>
                  </w:placeholder>
                  <w15:color w:val="000000"/>
                </w:sdtPr>
                <w:sdtEndPr/>
                <w:sdtContent>
                  <w:r w:rsidR="005960A2">
                    <w:rPr>
                      <w:rFonts w:eastAsia="Calibri" w:cs="Times New Roman"/>
                    </w:rPr>
                    <w:t>Information Technology</w:t>
                  </w:r>
                </w:sdtContent>
              </w:sdt>
              <w:sdt>
                <w:sdtPr>
                  <w:rPr>
                    <w:rFonts w:eastAsia="Calibri" w:cs="Times New Roman"/>
                  </w:rPr>
                  <w:alias w:val="APA 7 - School Name"/>
                  <w:tag w:val="School Name of Paper"/>
                  <w:id w:val="1790081614"/>
                  <w:lock w:val="contentLocked"/>
                  <w:placeholder>
                    <w:docPart w:val="20B99E47EE284460AF2C7854F3352C3D"/>
                  </w:placeholder>
                  <w15:color w:val="000000"/>
                </w:sdtPr>
                <w:sdtEndPr/>
                <w:sdtContent>
                  <w:r w:rsidR="005960A2" w:rsidRPr="005960A2">
                    <w:rPr>
                      <w:rFonts w:eastAsia="Calibri" w:cs="Times New Roman"/>
                    </w:rPr>
                    <w:t>, Franklin University</w:t>
                  </w:r>
                </w:sdtContent>
              </w:sdt>
            </w:p>
          </w:sdtContent>
        </w:sdt>
        <w:sdt>
          <w:sdtPr>
            <w:rPr>
              <w:rFonts w:eastAsia="Calibri" w:cs="Times New Roman"/>
            </w:rPr>
            <w:id w:val="1250312912"/>
            <w:lock w:val="contentLocked"/>
            <w:placeholder>
              <w:docPart w:val="20B99E47EE284460AF2C7854F3352C3D"/>
            </w:placeholder>
            <w:group/>
          </w:sdtPr>
          <w:sdtEndPr/>
          <w:sdtContent>
            <w:p w14:paraId="60E78884" w14:textId="77777777" w:rsidR="005960A2" w:rsidRPr="005960A2" w:rsidRDefault="00EF762F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sdt>
                <w:sdtPr>
                  <w:rPr>
                    <w:rFonts w:eastAsia="Calibri" w:cs="Times New Roman"/>
                  </w:rPr>
                  <w:alias w:val="APA 7 - Course Number"/>
                  <w:tag w:val="Course Number of Paper"/>
                  <w:id w:val="-1149819395"/>
                  <w:placeholder>
                    <w:docPart w:val="20B99E47EE284460AF2C7854F3352C3D"/>
                  </w:placeholder>
                  <w15:color w:val="000000"/>
                </w:sdtPr>
                <w:sdtEndPr/>
                <w:sdtContent>
                  <w:r w:rsidR="005960A2" w:rsidRPr="005960A2">
                    <w:rPr>
                      <w:rFonts w:eastAsia="Calibri" w:cs="Times New Roman"/>
                    </w:rPr>
                    <w:t>I</w:t>
                  </w:r>
                  <w:r w:rsidR="005960A2">
                    <w:rPr>
                      <w:rFonts w:eastAsia="Calibri" w:cs="Times New Roman"/>
                    </w:rPr>
                    <w:t>TEC</w:t>
                  </w:r>
                  <w:r w:rsidR="005960A2" w:rsidRPr="005960A2">
                    <w:rPr>
                      <w:rFonts w:eastAsia="Calibri" w:cs="Times New Roman"/>
                    </w:rPr>
                    <w:t xml:space="preserve"> </w:t>
                  </w:r>
                  <w:r w:rsidR="005960A2">
                    <w:rPr>
                      <w:rFonts w:eastAsia="Calibri" w:cs="Times New Roman"/>
                    </w:rPr>
                    <w:t>200</w:t>
                  </w:r>
                </w:sdtContent>
              </w:sdt>
              <w:sdt>
                <w:sdtPr>
                  <w:rPr>
                    <w:rFonts w:eastAsia="Calibri" w:cs="Times New Roman"/>
                  </w:rPr>
                  <w:id w:val="-1736305001"/>
                  <w:lock w:val="contentLocked"/>
                  <w:placeholder>
                    <w:docPart w:val="20B99E47EE284460AF2C7854F3352C3D"/>
                  </w:placeholder>
                </w:sdtPr>
                <w:sdtEndPr/>
                <w:sdtContent>
                  <w:r w:rsidR="005960A2" w:rsidRPr="005960A2">
                    <w:rPr>
                      <w:rFonts w:eastAsia="Calibri" w:cs="Times New Roman"/>
                    </w:rPr>
                    <w:t>:</w:t>
                  </w:r>
                </w:sdtContent>
              </w:sdt>
              <w:r w:rsidR="005960A2" w:rsidRPr="005960A2">
                <w:rPr>
                  <w:rFonts w:eastAsia="Calibri" w:cs="Times New Roman"/>
                </w:rPr>
                <w:t xml:space="preserve"> </w:t>
              </w:r>
              <w:sdt>
                <w:sdtPr>
                  <w:rPr>
                    <w:rFonts w:eastAsia="Calibri" w:cs="Times New Roman"/>
                  </w:rPr>
                  <w:alias w:val="APA 7 - Course Name "/>
                  <w:tag w:val="Course Name of Paper"/>
                  <w:id w:val="-184911171"/>
                  <w:placeholder>
                    <w:docPart w:val="20B99E47EE284460AF2C7854F3352C3D"/>
                  </w:placeholder>
                  <w15:color w:val="000000"/>
                </w:sdtPr>
                <w:sdtEndPr/>
                <w:sdtContent>
                  <w:r w:rsidR="005960A2" w:rsidRPr="005960A2">
                    <w:rPr>
                      <w:rFonts w:eastAsia="Calibri" w:cs="Times New Roman"/>
                    </w:rPr>
                    <w:t>Linux Fundamentals</w:t>
                  </w:r>
                </w:sdtContent>
              </w:sdt>
              <w:r w:rsidR="005960A2" w:rsidRPr="005960A2">
                <w:rPr>
                  <w:rFonts w:eastAsia="Calibri" w:cs="Times New Roman"/>
                </w:rPr>
                <w:t xml:space="preserve"> </w:t>
              </w:r>
            </w:p>
          </w:sdtContent>
        </w:sdt>
        <w:sdt>
          <w:sdtPr>
            <w:rPr>
              <w:rFonts w:eastAsia="Calibri" w:cs="Times New Roman"/>
            </w:rPr>
            <w:alias w:val="APA 7 - Instructor’s Name"/>
            <w:tag w:val="Instructor’s Name of Paper"/>
            <w:id w:val="571093856"/>
            <w:placeholder>
              <w:docPart w:val="20B99E47EE284460AF2C7854F3352C3D"/>
            </w:placeholder>
            <w15:color w:val="000000"/>
          </w:sdtPr>
          <w:sdtEndPr/>
          <w:sdtContent>
            <w:p w14:paraId="2D6D0A51" w14:textId="77777777" w:rsidR="005960A2" w:rsidRPr="005960A2" w:rsidRDefault="005960A2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r w:rsidRPr="005960A2">
                <w:rPr>
                  <w:rFonts w:eastAsia="Calibri" w:cs="Times New Roman"/>
                </w:rPr>
                <w:t>Professor Kagan Ulucay</w:t>
              </w:r>
            </w:p>
          </w:sdtContent>
        </w:sdt>
        <w:sdt>
          <w:sdtPr>
            <w:rPr>
              <w:rFonts w:eastAsia="Calibri" w:cs="Times New Roman"/>
            </w:rPr>
            <w:alias w:val="APA 7 - Paper Due Date"/>
            <w:tag w:val="Due Date of Paper"/>
            <w:id w:val="1423917640"/>
            <w:placeholder>
              <w:docPart w:val="20B99E47EE284460AF2C7854F3352C3D"/>
            </w:placeholder>
            <w15:color w:val="000000"/>
          </w:sdtPr>
          <w:sdtEndPr/>
          <w:sdtContent>
            <w:p w14:paraId="4B31A183" w14:textId="4B2FB0AA" w:rsidR="005960A2" w:rsidRPr="005960A2" w:rsidRDefault="00DA5D81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r>
                <w:rPr>
                  <w:rFonts w:eastAsia="Calibri" w:cs="Times New Roman"/>
                </w:rPr>
                <w:t>7</w:t>
              </w:r>
              <w:r w:rsidR="005960A2" w:rsidRPr="005960A2">
                <w:rPr>
                  <w:rFonts w:eastAsia="Calibri" w:cs="Times New Roman"/>
                </w:rPr>
                <w:t>/</w:t>
              </w:r>
              <w:r w:rsidR="00222103">
                <w:rPr>
                  <w:rFonts w:eastAsia="Calibri" w:cs="Times New Roman"/>
                </w:rPr>
                <w:t>2</w:t>
              </w:r>
              <w:r w:rsidR="005960A2" w:rsidRPr="005960A2">
                <w:rPr>
                  <w:rFonts w:eastAsia="Calibri" w:cs="Times New Roman"/>
                </w:rPr>
                <w:t>/202</w:t>
              </w:r>
              <w:r w:rsidR="005960A2">
                <w:rPr>
                  <w:rFonts w:eastAsia="Calibri" w:cs="Times New Roman"/>
                </w:rPr>
                <w:t>3</w:t>
              </w:r>
            </w:p>
          </w:sdtContent>
        </w:sdt>
      </w:sdtContent>
    </w:sdt>
    <w:p w14:paraId="4A0E017F" w14:textId="77777777" w:rsidR="005960A2" w:rsidRPr="005960A2" w:rsidRDefault="005960A2" w:rsidP="005960A2">
      <w:pPr>
        <w:spacing w:line="480" w:lineRule="auto"/>
        <w:rPr>
          <w:rFonts w:eastAsia="Calibri" w:cs="Times New Roman"/>
          <w:u w:val="single"/>
        </w:rPr>
      </w:pPr>
      <w:r w:rsidRPr="005960A2">
        <w:rPr>
          <w:rFonts w:eastAsia="Calibri" w:cs="Times New Roman"/>
          <w:u w:val="single"/>
        </w:rPr>
        <w:br w:type="page"/>
      </w:r>
    </w:p>
    <w:p w14:paraId="165C35FD" w14:textId="77777777" w:rsidR="003D59B3" w:rsidRPr="00F55416" w:rsidRDefault="003D59B3" w:rsidP="004B6C52">
      <w:pPr>
        <w:shd w:val="clear" w:color="auto" w:fill="FFFFFF"/>
        <w:spacing w:after="100" w:afterAutospacing="1"/>
        <w:jc w:val="center"/>
        <w:outlineLvl w:val="1"/>
        <w:rPr>
          <w:rFonts w:eastAsia="Times New Roman" w:cs="Times New Roman"/>
          <w:b/>
          <w:bCs/>
          <w:color w:val="212529"/>
          <w:szCs w:val="24"/>
        </w:rPr>
      </w:pPr>
      <w:r w:rsidRPr="00F55416">
        <w:rPr>
          <w:rFonts w:eastAsia="Times New Roman" w:cs="Times New Roman"/>
          <w:b/>
          <w:bCs/>
          <w:color w:val="212529"/>
          <w:szCs w:val="24"/>
        </w:rPr>
        <w:lastRenderedPageBreak/>
        <w:t>Red Hat System Administration I 8.2</w:t>
      </w:r>
    </w:p>
    <w:p w14:paraId="6A8FDE02" w14:textId="33DCF061" w:rsidR="003D59B3" w:rsidRPr="00F55416" w:rsidRDefault="000733AF" w:rsidP="004B6C52">
      <w:pPr>
        <w:shd w:val="clear" w:color="auto" w:fill="FFFFFF"/>
        <w:spacing w:after="100" w:afterAutospacing="1"/>
        <w:jc w:val="center"/>
        <w:outlineLvl w:val="1"/>
        <w:rPr>
          <w:rFonts w:eastAsia="Times New Roman" w:cs="Times New Roman"/>
          <w:b/>
          <w:bCs/>
          <w:color w:val="212529"/>
          <w:szCs w:val="24"/>
        </w:rPr>
      </w:pPr>
      <w:bookmarkStart w:id="1" w:name="_Hlk136214687"/>
      <w:r w:rsidRPr="00F55416">
        <w:rPr>
          <w:rFonts w:eastAsia="Times New Roman" w:cs="Times New Roman"/>
          <w:b/>
          <w:bCs/>
          <w:color w:val="212529"/>
          <w:szCs w:val="24"/>
        </w:rPr>
        <w:t xml:space="preserve">Lab </w:t>
      </w:r>
      <w:r w:rsidR="000B71DE">
        <w:rPr>
          <w:rFonts w:eastAsia="Times New Roman" w:cs="Times New Roman"/>
          <w:b/>
          <w:bCs/>
          <w:color w:val="212529"/>
          <w:szCs w:val="24"/>
        </w:rPr>
        <w:t>10</w:t>
      </w:r>
      <w:r w:rsidRPr="00F55416">
        <w:rPr>
          <w:rFonts w:eastAsia="Times New Roman" w:cs="Times New Roman"/>
          <w:b/>
          <w:bCs/>
          <w:color w:val="212529"/>
          <w:szCs w:val="24"/>
        </w:rPr>
        <w:t xml:space="preserve"> </w:t>
      </w:r>
      <w:r w:rsidR="00DE04D3">
        <w:rPr>
          <w:rFonts w:eastAsia="Times New Roman" w:cs="Times New Roman"/>
          <w:b/>
          <w:bCs/>
          <w:color w:val="212529"/>
          <w:szCs w:val="24"/>
        </w:rPr>
        <w:t xml:space="preserve">CH </w:t>
      </w:r>
      <w:r w:rsidR="000B71DE" w:rsidRPr="000B71DE">
        <w:rPr>
          <w:rFonts w:eastAsia="Times New Roman" w:cs="Times New Roman"/>
          <w:b/>
          <w:bCs/>
          <w:color w:val="212529"/>
          <w:szCs w:val="24"/>
        </w:rPr>
        <w:t>14.1</w:t>
      </w:r>
      <w:r w:rsidR="000B71DE">
        <w:rPr>
          <w:rFonts w:eastAsia="Times New Roman" w:cs="Times New Roman"/>
          <w:b/>
          <w:bCs/>
          <w:color w:val="212529"/>
          <w:szCs w:val="24"/>
        </w:rPr>
        <w:t>1</w:t>
      </w:r>
      <w:r w:rsidR="000B71DE" w:rsidRPr="000B71DE">
        <w:rPr>
          <w:rFonts w:eastAsia="Times New Roman" w:cs="Times New Roman"/>
          <w:b/>
          <w:bCs/>
          <w:color w:val="212529"/>
          <w:szCs w:val="24"/>
        </w:rPr>
        <w:t xml:space="preserve"> Installing and Updating Software Packages</w:t>
      </w:r>
    </w:p>
    <w:bookmarkEnd w:id="1"/>
    <w:p w14:paraId="0ADC6748" w14:textId="1A43AA71" w:rsidR="00F55416" w:rsidRPr="00F55416" w:rsidRDefault="00F55416" w:rsidP="00F55416">
      <w:pPr>
        <w:pStyle w:val="Heading1"/>
        <w:rPr>
          <w:rStyle w:val="Strong"/>
          <w:b/>
          <w:bCs/>
        </w:rPr>
      </w:pPr>
      <w:r w:rsidRPr="00F55416">
        <w:rPr>
          <w:rStyle w:val="Strong"/>
          <w:b/>
          <w:bCs/>
        </w:rPr>
        <w:t>Performance Checklist</w:t>
      </w:r>
    </w:p>
    <w:p w14:paraId="0730E214" w14:textId="767BF9BC" w:rsidR="00F55416" w:rsidRPr="00F55416" w:rsidRDefault="00E07ADF" w:rsidP="00F55416">
      <w:pPr>
        <w:shd w:val="clear" w:color="auto" w:fill="FFFFFF"/>
        <w:spacing w:after="100" w:afterAutospacing="1"/>
        <w:rPr>
          <w:rStyle w:val="Strong"/>
          <w:rFonts w:eastAsiaTheme="majorEastAsia" w:cs="Times New Roman"/>
          <w:color w:val="212529"/>
          <w:szCs w:val="24"/>
        </w:rPr>
      </w:pPr>
      <w:r w:rsidRPr="00E07ADF">
        <w:rPr>
          <w:rStyle w:val="Strong"/>
          <w:rFonts w:eastAsiaTheme="majorEastAsia" w:cs="Times New Roman"/>
          <w:color w:val="212529"/>
          <w:szCs w:val="24"/>
        </w:rPr>
        <w:t>In this lab, you will set up key-based authentication for users, and disable direct login as root and password authentication for all users for the OpenSSH service on one of your servers</w:t>
      </w:r>
      <w:r w:rsidR="00F55416" w:rsidRPr="00F55416">
        <w:rPr>
          <w:rStyle w:val="Strong"/>
          <w:rFonts w:eastAsiaTheme="majorEastAsia" w:cs="Times New Roman"/>
          <w:color w:val="212529"/>
          <w:szCs w:val="24"/>
        </w:rPr>
        <w:t>.</w:t>
      </w:r>
    </w:p>
    <w:p w14:paraId="201C9455" w14:textId="35B92881" w:rsidR="00F55416" w:rsidRPr="00F55416" w:rsidRDefault="00F55416" w:rsidP="00F55416">
      <w:pPr>
        <w:pStyle w:val="Heading1"/>
        <w:rPr>
          <w:rStyle w:val="Strong"/>
          <w:b/>
          <w:bCs/>
        </w:rPr>
      </w:pPr>
      <w:r w:rsidRPr="00F55416">
        <w:rPr>
          <w:rStyle w:val="Strong"/>
          <w:b/>
          <w:bCs/>
        </w:rPr>
        <w:t>Outcomes</w:t>
      </w:r>
    </w:p>
    <w:p w14:paraId="49202D12" w14:textId="77777777" w:rsidR="00E07ADF" w:rsidRPr="00E07ADF" w:rsidRDefault="00E07ADF" w:rsidP="00E07ADF">
      <w:pPr>
        <w:shd w:val="clear" w:color="auto" w:fill="FFFFFF"/>
        <w:spacing w:after="100" w:afterAutospacing="1"/>
        <w:rPr>
          <w:rStyle w:val="Strong"/>
          <w:rFonts w:eastAsiaTheme="majorEastAsia" w:cs="Times New Roman"/>
          <w:b w:val="0"/>
          <w:bCs w:val="0"/>
          <w:color w:val="212529"/>
          <w:szCs w:val="24"/>
        </w:rPr>
      </w:pPr>
      <w:r w:rsidRPr="00E07ADF">
        <w:rPr>
          <w:rStyle w:val="Strong"/>
          <w:rFonts w:eastAsiaTheme="majorEastAsia" w:cs="Times New Roman"/>
          <w:b w:val="0"/>
          <w:bCs w:val="0"/>
          <w:color w:val="212529"/>
          <w:szCs w:val="24"/>
        </w:rPr>
        <w:t>You should be able to:</w:t>
      </w:r>
    </w:p>
    <w:p w14:paraId="7D41E931" w14:textId="77777777" w:rsidR="00E07ADF" w:rsidRPr="00E07ADF" w:rsidRDefault="00E07ADF" w:rsidP="00046F1E">
      <w:pPr>
        <w:pStyle w:val="ListParagraph"/>
        <w:numPr>
          <w:ilvl w:val="0"/>
          <w:numId w:val="2"/>
        </w:numPr>
        <w:shd w:val="clear" w:color="auto" w:fill="FFFFFF"/>
        <w:spacing w:after="100" w:afterAutospacing="1"/>
        <w:rPr>
          <w:rStyle w:val="Strong"/>
          <w:rFonts w:eastAsiaTheme="majorEastAsia" w:cs="Times New Roman"/>
          <w:b w:val="0"/>
          <w:bCs w:val="0"/>
          <w:color w:val="212529"/>
          <w:szCs w:val="24"/>
        </w:rPr>
      </w:pPr>
      <w:r w:rsidRPr="00E07ADF">
        <w:rPr>
          <w:rStyle w:val="Strong"/>
          <w:rFonts w:eastAsiaTheme="majorEastAsia" w:cs="Times New Roman"/>
          <w:b w:val="0"/>
          <w:bCs w:val="0"/>
          <w:color w:val="212529"/>
          <w:szCs w:val="24"/>
        </w:rPr>
        <w:t>Authenticate using SSH keys.</w:t>
      </w:r>
    </w:p>
    <w:p w14:paraId="4DBEF2B3" w14:textId="77777777" w:rsidR="00E07ADF" w:rsidRPr="00E07ADF" w:rsidRDefault="00E07ADF" w:rsidP="00046F1E">
      <w:pPr>
        <w:pStyle w:val="ListParagraph"/>
        <w:numPr>
          <w:ilvl w:val="0"/>
          <w:numId w:val="2"/>
        </w:numPr>
        <w:shd w:val="clear" w:color="auto" w:fill="FFFFFF"/>
        <w:spacing w:after="100" w:afterAutospacing="1"/>
        <w:rPr>
          <w:rStyle w:val="Strong"/>
          <w:rFonts w:eastAsiaTheme="majorEastAsia" w:cs="Times New Roman"/>
          <w:b w:val="0"/>
          <w:bCs w:val="0"/>
          <w:color w:val="212529"/>
          <w:szCs w:val="24"/>
        </w:rPr>
      </w:pPr>
      <w:r w:rsidRPr="00E07ADF">
        <w:rPr>
          <w:rStyle w:val="Strong"/>
          <w:rFonts w:eastAsiaTheme="majorEastAsia" w:cs="Times New Roman"/>
          <w:b w:val="0"/>
          <w:bCs w:val="0"/>
          <w:color w:val="212529"/>
          <w:szCs w:val="24"/>
        </w:rPr>
        <w:t>Prevent users from directly logging in as root over ssh.</w:t>
      </w:r>
    </w:p>
    <w:p w14:paraId="79E5281A" w14:textId="3CF32989" w:rsidR="00F55416" w:rsidRPr="00E07ADF" w:rsidRDefault="00E07ADF" w:rsidP="00046F1E">
      <w:pPr>
        <w:pStyle w:val="ListParagraph"/>
        <w:numPr>
          <w:ilvl w:val="0"/>
          <w:numId w:val="2"/>
        </w:numPr>
        <w:shd w:val="clear" w:color="auto" w:fill="FFFFFF"/>
        <w:spacing w:after="100" w:afterAutospacing="1"/>
        <w:rPr>
          <w:rStyle w:val="Strong"/>
          <w:rFonts w:eastAsiaTheme="majorEastAsia" w:cs="Times New Roman"/>
          <w:b w:val="0"/>
          <w:bCs w:val="0"/>
          <w:color w:val="212529"/>
          <w:szCs w:val="24"/>
        </w:rPr>
      </w:pPr>
      <w:r w:rsidRPr="00E07ADF">
        <w:rPr>
          <w:rStyle w:val="Strong"/>
          <w:rFonts w:eastAsiaTheme="majorEastAsia" w:cs="Times New Roman"/>
          <w:b w:val="0"/>
          <w:bCs w:val="0"/>
          <w:color w:val="212529"/>
          <w:szCs w:val="24"/>
        </w:rPr>
        <w:t>Prevent users from logging in to the system using SSH password-based authentication.</w:t>
      </w:r>
    </w:p>
    <w:p w14:paraId="4A702B3A" w14:textId="67405E36" w:rsidR="0086421B" w:rsidRPr="00F55416" w:rsidRDefault="00F55416" w:rsidP="00E07ADF">
      <w:pPr>
        <w:pStyle w:val="Heading1"/>
      </w:pPr>
      <w:r w:rsidRPr="00F55416">
        <w:rPr>
          <w:rStyle w:val="Strong"/>
          <w:b/>
          <w:bCs/>
        </w:rPr>
        <w:t>Log in to workstation as student using student as the password.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0"/>
        <w:gridCol w:w="2912"/>
        <w:gridCol w:w="2941"/>
        <w:gridCol w:w="3427"/>
      </w:tblGrid>
      <w:tr w:rsidR="008E1609" w:rsidRPr="004B6C52" w14:paraId="0C7A6DE1" w14:textId="77777777" w:rsidTr="008E1609">
        <w:tc>
          <w:tcPr>
            <w:tcW w:w="1510" w:type="dxa"/>
          </w:tcPr>
          <w:p w14:paraId="30648311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</w:p>
        </w:tc>
        <w:tc>
          <w:tcPr>
            <w:tcW w:w="2912" w:type="dxa"/>
          </w:tcPr>
          <w:p w14:paraId="1B04F78C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Franklin VM:</w:t>
            </w:r>
          </w:p>
        </w:tc>
        <w:tc>
          <w:tcPr>
            <w:tcW w:w="2941" w:type="dxa"/>
          </w:tcPr>
          <w:p w14:paraId="28997D91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Standard User Account:</w:t>
            </w:r>
          </w:p>
        </w:tc>
        <w:tc>
          <w:tcPr>
            <w:tcW w:w="3427" w:type="dxa"/>
          </w:tcPr>
          <w:p w14:paraId="2372F700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The Student's Root Account:</w:t>
            </w:r>
          </w:p>
        </w:tc>
      </w:tr>
      <w:tr w:rsidR="008E1609" w:rsidRPr="004B6C52" w14:paraId="218FBCB3" w14:textId="77777777" w:rsidTr="008E1609">
        <w:tc>
          <w:tcPr>
            <w:tcW w:w="1510" w:type="dxa"/>
          </w:tcPr>
          <w:p w14:paraId="4FD61107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Username</w:t>
            </w:r>
          </w:p>
        </w:tc>
        <w:tc>
          <w:tcPr>
            <w:tcW w:w="2912" w:type="dxa"/>
          </w:tcPr>
          <w:p w14:paraId="62580D89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kiosk</w:t>
            </w:r>
          </w:p>
        </w:tc>
        <w:tc>
          <w:tcPr>
            <w:tcW w:w="2941" w:type="dxa"/>
          </w:tcPr>
          <w:p w14:paraId="670C325C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student</w:t>
            </w:r>
          </w:p>
        </w:tc>
        <w:tc>
          <w:tcPr>
            <w:tcW w:w="3427" w:type="dxa"/>
          </w:tcPr>
          <w:p w14:paraId="59F4DB59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root</w:t>
            </w:r>
          </w:p>
        </w:tc>
      </w:tr>
      <w:tr w:rsidR="008E1609" w:rsidRPr="004B6C52" w14:paraId="468DA0FA" w14:textId="77777777" w:rsidTr="008E1609">
        <w:tc>
          <w:tcPr>
            <w:tcW w:w="1510" w:type="dxa"/>
          </w:tcPr>
          <w:p w14:paraId="2246F0ED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Password</w:t>
            </w:r>
          </w:p>
        </w:tc>
        <w:tc>
          <w:tcPr>
            <w:tcW w:w="2912" w:type="dxa"/>
          </w:tcPr>
          <w:p w14:paraId="16957C08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redhat</w:t>
            </w:r>
          </w:p>
        </w:tc>
        <w:tc>
          <w:tcPr>
            <w:tcW w:w="2941" w:type="dxa"/>
          </w:tcPr>
          <w:p w14:paraId="7FC400C4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student</w:t>
            </w:r>
          </w:p>
        </w:tc>
        <w:tc>
          <w:tcPr>
            <w:tcW w:w="3427" w:type="dxa"/>
          </w:tcPr>
          <w:p w14:paraId="1D5E5272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redhat</w:t>
            </w:r>
          </w:p>
        </w:tc>
      </w:tr>
    </w:tbl>
    <w:p w14:paraId="49EA35EB" w14:textId="6F2DB899" w:rsidR="00B36789" w:rsidRDefault="00B36789" w:rsidP="00B36789">
      <w:pPr>
        <w:shd w:val="clear" w:color="auto" w:fill="FFFFFF"/>
        <w:spacing w:after="100" w:afterAutospacing="1"/>
        <w:rPr>
          <w:rFonts w:eastAsia="Times New Roman" w:cs="Times New Roman"/>
          <w:noProof/>
          <w:color w:val="212529"/>
          <w:szCs w:val="24"/>
        </w:rPr>
      </w:pPr>
    </w:p>
    <w:p w14:paraId="0538E2B1" w14:textId="64547C32" w:rsidR="000733AF" w:rsidRDefault="00EF762F" w:rsidP="000733AF">
      <w:pPr>
        <w:shd w:val="clear" w:color="auto" w:fill="FFFFFF"/>
        <w:spacing w:after="100" w:afterAutospacing="1"/>
        <w:rPr>
          <w:rFonts w:eastAsia="Times New Roman" w:cs="Times New Roman"/>
          <w:noProof/>
          <w:color w:val="212529"/>
          <w:szCs w:val="24"/>
        </w:rPr>
      </w:pPr>
      <w:hyperlink r:id="rId8" w:history="1">
        <w:r w:rsidR="000733AF" w:rsidRPr="00A53AA0">
          <w:rPr>
            <w:rStyle w:val="Hyperlink"/>
            <w:rFonts w:eastAsia="Times New Roman" w:cs="Times New Roman"/>
            <w:noProof/>
            <w:szCs w:val="24"/>
          </w:rPr>
          <w:t>https://franklin.instructure.com/courses/12488/modules/items/683350</w:t>
        </w:r>
      </w:hyperlink>
    </w:p>
    <w:p w14:paraId="43E6572B" w14:textId="5586F633" w:rsidR="00671B1F" w:rsidRDefault="00671B1F" w:rsidP="000733AF">
      <w:pPr>
        <w:shd w:val="clear" w:color="auto" w:fill="FFFFFF"/>
        <w:spacing w:after="100" w:afterAutospacing="1"/>
      </w:pPr>
      <w:r>
        <w:t>[kiosk@foundation0 ~]$ rht-vmctl start all</w:t>
      </w:r>
    </w:p>
    <w:p w14:paraId="3D4B7308" w14:textId="3F9FDAC7" w:rsidR="00671B1F" w:rsidRDefault="00671B1F" w:rsidP="000733AF">
      <w:pPr>
        <w:shd w:val="clear" w:color="auto" w:fill="FFFFFF"/>
        <w:spacing w:after="100" w:afterAutospacing="1"/>
      </w:pPr>
      <w:r>
        <w:t>[kiosk@foundation0 ~]$ rht-vmview view workstation</w:t>
      </w:r>
    </w:p>
    <w:p w14:paraId="007C88BD" w14:textId="5B64F6DE" w:rsidR="00E07ADF" w:rsidRPr="00E07ADF" w:rsidRDefault="00E07ADF" w:rsidP="00E07ADF">
      <w:pPr>
        <w:pStyle w:val="Heading1"/>
      </w:pPr>
      <w:r w:rsidRPr="00F55416">
        <w:rPr>
          <w:rStyle w:val="Strong"/>
          <w:rFonts w:eastAsiaTheme="majorEastAsia"/>
          <w:b/>
          <w:bCs/>
        </w:rPr>
        <w:t>Start Lab</w:t>
      </w:r>
    </w:p>
    <w:p w14:paraId="7D72B31B" w14:textId="77777777" w:rsidR="00046F1E" w:rsidRPr="00046F1E" w:rsidRDefault="00046F1E" w:rsidP="00046F1E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046F1E">
        <w:rPr>
          <w:rFonts w:eastAsia="Times New Roman" w:cs="Times New Roman"/>
          <w:color w:val="212529"/>
          <w:szCs w:val="24"/>
        </w:rPr>
        <w:t>On workstation, run the </w:t>
      </w:r>
      <w:r w:rsidRPr="00046F1E">
        <w:rPr>
          <w:rFonts w:eastAsia="Times New Roman" w:cs="Times New Roman"/>
          <w:b/>
          <w:bCs/>
          <w:color w:val="212529"/>
          <w:szCs w:val="24"/>
        </w:rPr>
        <w:t>lab software-review start</w:t>
      </w:r>
      <w:r w:rsidRPr="00046F1E">
        <w:rPr>
          <w:rFonts w:eastAsia="Times New Roman" w:cs="Times New Roman"/>
          <w:color w:val="212529"/>
          <w:szCs w:val="24"/>
        </w:rPr>
        <w:t> command. This script ensures that serverb is available. It also downloads any packages required for the lab exercise.</w:t>
      </w:r>
    </w:p>
    <w:p w14:paraId="344E1C14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[student@workstation ~]$ lab software-review start</w:t>
      </w:r>
    </w:p>
    <w:p w14:paraId="5BCD356A" w14:textId="2E43EAB0" w:rsidR="00E4296A" w:rsidRDefault="00E4296A" w:rsidP="00E4296A">
      <w:pPr>
        <w:shd w:val="clear" w:color="auto" w:fill="FFFFFF"/>
        <w:rPr>
          <w:rFonts w:eastAsia="Times New Roman" w:cs="Times New Roman"/>
          <w:color w:val="212529"/>
          <w:szCs w:val="24"/>
        </w:rPr>
      </w:pPr>
      <w:r w:rsidRPr="00E4296A">
        <w:rPr>
          <w:rFonts w:eastAsia="Times New Roman" w:cs="Times New Roman"/>
          <w:color w:val="212529"/>
          <w:szCs w:val="24"/>
        </w:rPr>
        <w:lastRenderedPageBreak/>
        <w:drawing>
          <wp:inline distT="0" distB="0" distL="0" distR="0" wp14:anchorId="7E8F3421" wp14:editId="749B5DAC">
            <wp:extent cx="6858000" cy="5165725"/>
            <wp:effectExtent l="0" t="0" r="0" b="0"/>
            <wp:docPr id="1123252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52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2A6A" w14:textId="7B147B5A" w:rsidR="00046F1E" w:rsidRDefault="00046F1E" w:rsidP="00046F1E">
      <w:pPr>
        <w:numPr>
          <w:ilvl w:val="0"/>
          <w:numId w:val="3"/>
        </w:numPr>
        <w:shd w:val="clear" w:color="auto" w:fill="FFFFFF"/>
        <w:rPr>
          <w:rFonts w:eastAsia="Times New Roman" w:cs="Times New Roman"/>
          <w:color w:val="212529"/>
          <w:szCs w:val="24"/>
        </w:rPr>
      </w:pPr>
      <w:r w:rsidRPr="00046F1E">
        <w:rPr>
          <w:rFonts w:eastAsia="Times New Roman" w:cs="Times New Roman"/>
          <w:color w:val="212529"/>
          <w:szCs w:val="24"/>
        </w:rPr>
        <w:t>On serverb configure a software repository to obtain updates. Name the repository as errata and configure the repository in the /etc/yum.repos.d/errata.repo file. It should</w:t>
      </w:r>
      <w:r>
        <w:rPr>
          <w:rFonts w:eastAsia="Times New Roman" w:cs="Times New Roman"/>
          <w:color w:val="212529"/>
          <w:szCs w:val="24"/>
        </w:rPr>
        <w:t xml:space="preserve"> </w:t>
      </w:r>
      <w:r w:rsidRPr="00046F1E">
        <w:rPr>
          <w:rFonts w:eastAsia="Times New Roman" w:cs="Times New Roman"/>
          <w:color w:val="212529"/>
          <w:szCs w:val="24"/>
        </w:rPr>
        <w:t>access</w:t>
      </w:r>
      <w:r>
        <w:rPr>
          <w:rFonts w:eastAsia="Times New Roman" w:cs="Times New Roman"/>
          <w:color w:val="212529"/>
          <w:szCs w:val="24"/>
        </w:rPr>
        <w:t xml:space="preserve"> </w:t>
      </w:r>
    </w:p>
    <w:p w14:paraId="3397FC1D" w14:textId="4FC38B8B" w:rsidR="00046F1E" w:rsidRPr="00046F1E" w:rsidRDefault="00046F1E" w:rsidP="00046F1E">
      <w:pPr>
        <w:shd w:val="clear" w:color="auto" w:fill="FFFFFF"/>
        <w:ind w:left="360"/>
        <w:rPr>
          <w:rFonts w:eastAsia="Times New Roman" w:cs="Times New Roman"/>
          <w:color w:val="212529"/>
          <w:szCs w:val="24"/>
        </w:rPr>
      </w:pPr>
      <w:r w:rsidRPr="00046F1E">
        <w:rPr>
          <w:rFonts w:eastAsia="Times New Roman" w:cs="Times New Roman"/>
          <w:color w:val="212529"/>
          <w:szCs w:val="24"/>
        </w:rPr>
        <w:t> http://content.example.com/rhel8.2/x86_64/rhcsa-practice/errata. Do not check GPG signatures.</w:t>
      </w:r>
    </w:p>
    <w:p w14:paraId="636F9657" w14:textId="0034BAC1" w:rsidR="00892A27" w:rsidRPr="00046F1E" w:rsidRDefault="00892A27" w:rsidP="00046F1E">
      <w:pPr>
        <w:shd w:val="clear" w:color="auto" w:fill="FFFFFF"/>
        <w:rPr>
          <w:rFonts w:eastAsia="Times New Roman" w:cs="Times New Roman"/>
          <w:color w:val="212529"/>
          <w:szCs w:val="24"/>
        </w:rPr>
      </w:pPr>
    </w:p>
    <w:p w14:paraId="4DD07131" w14:textId="77777777" w:rsidR="00046F1E" w:rsidRPr="00046F1E" w:rsidRDefault="00046F1E" w:rsidP="00046F1E">
      <w:pPr>
        <w:numPr>
          <w:ilvl w:val="1"/>
          <w:numId w:val="3"/>
        </w:num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046F1E">
        <w:rPr>
          <w:rFonts w:eastAsia="Times New Roman" w:cs="Times New Roman"/>
          <w:color w:val="212529"/>
          <w:szCs w:val="24"/>
        </w:rPr>
        <w:t>From workstation use the </w:t>
      </w:r>
      <w:r w:rsidRPr="00046F1E">
        <w:rPr>
          <w:rFonts w:eastAsia="Times New Roman" w:cs="Times New Roman"/>
          <w:b/>
          <w:bCs/>
          <w:color w:val="212529"/>
          <w:szCs w:val="24"/>
        </w:rPr>
        <w:t>ssh</w:t>
      </w:r>
      <w:r w:rsidRPr="00046F1E">
        <w:rPr>
          <w:rFonts w:eastAsia="Times New Roman" w:cs="Times New Roman"/>
          <w:color w:val="212529"/>
          <w:szCs w:val="24"/>
        </w:rPr>
        <w:t> command to log in to serverb as the student user.</w:t>
      </w:r>
    </w:p>
    <w:p w14:paraId="5093544B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[student@workstation ~]$ ssh student@serverb</w:t>
      </w:r>
    </w:p>
    <w:p w14:paraId="3F15A5E0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i/>
          <w:iCs/>
          <w:color w:val="333333"/>
          <w:sz w:val="20"/>
          <w:szCs w:val="20"/>
        </w:rPr>
        <w:t>...output omitted...</w:t>
      </w:r>
    </w:p>
    <w:p w14:paraId="3C895A0B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 xml:space="preserve">[student@serverb ~]$ </w:t>
      </w:r>
    </w:p>
    <w:p w14:paraId="7C501F66" w14:textId="77777777" w:rsidR="00046F1E" w:rsidRPr="00046F1E" w:rsidRDefault="00046F1E" w:rsidP="00046F1E">
      <w:pPr>
        <w:numPr>
          <w:ilvl w:val="1"/>
          <w:numId w:val="3"/>
        </w:numPr>
        <w:shd w:val="clear" w:color="auto" w:fill="FFFFFF"/>
        <w:tabs>
          <w:tab w:val="num" w:pos="720"/>
        </w:tabs>
        <w:spacing w:after="100" w:afterAutospacing="1"/>
        <w:rPr>
          <w:rFonts w:eastAsia="Times New Roman" w:cs="Times New Roman"/>
          <w:color w:val="212529"/>
          <w:szCs w:val="24"/>
        </w:rPr>
      </w:pPr>
      <w:r w:rsidRPr="00046F1E">
        <w:rPr>
          <w:rFonts w:eastAsia="Times New Roman" w:cs="Times New Roman"/>
          <w:color w:val="212529"/>
          <w:szCs w:val="24"/>
        </w:rPr>
        <w:t>Use the sudo -i command to switch to the root user.</w:t>
      </w:r>
    </w:p>
    <w:p w14:paraId="28D1903B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[student@serverb ~]$ sudo -i</w:t>
      </w:r>
    </w:p>
    <w:p w14:paraId="0A96EACC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 xml:space="preserve">[sudo] password for student: </w:t>
      </w: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</w:t>
      </w:r>
    </w:p>
    <w:p w14:paraId="5ABA52E6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 xml:space="preserve">[root@serverb ~]#  </w:t>
      </w:r>
    </w:p>
    <w:p w14:paraId="390B23A3" w14:textId="77777777" w:rsidR="00046F1E" w:rsidRDefault="00046F1E" w:rsidP="00046F1E">
      <w:pPr>
        <w:numPr>
          <w:ilvl w:val="1"/>
          <w:numId w:val="3"/>
        </w:numPr>
        <w:shd w:val="clear" w:color="auto" w:fill="FFFFFF"/>
        <w:tabs>
          <w:tab w:val="num" w:pos="720"/>
        </w:tabs>
        <w:spacing w:after="100" w:afterAutospacing="1"/>
        <w:rPr>
          <w:rFonts w:eastAsia="Times New Roman" w:cs="Times New Roman"/>
          <w:color w:val="212529"/>
          <w:szCs w:val="24"/>
        </w:rPr>
      </w:pPr>
      <w:r w:rsidRPr="00046F1E">
        <w:rPr>
          <w:rFonts w:eastAsia="Times New Roman" w:cs="Times New Roman"/>
          <w:color w:val="212529"/>
          <w:szCs w:val="24"/>
        </w:rPr>
        <w:t>Create the file /etc/yum.repos.d/errata.repo with the following content:</w:t>
      </w:r>
    </w:p>
    <w:p w14:paraId="7947F404" w14:textId="77777777" w:rsidR="006143F1" w:rsidRPr="00046F1E" w:rsidRDefault="006143F1" w:rsidP="006143F1">
      <w:pPr>
        <w:shd w:val="clear" w:color="auto" w:fill="FFFFFF"/>
        <w:spacing w:after="100" w:afterAutospacing="1"/>
        <w:ind w:left="792"/>
        <w:rPr>
          <w:rFonts w:eastAsia="Times New Roman" w:cs="Times New Roman"/>
          <w:color w:val="212529"/>
          <w:szCs w:val="24"/>
        </w:rPr>
      </w:pPr>
    </w:p>
    <w:p w14:paraId="7B62F522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>[errata]</w:t>
      </w:r>
    </w:p>
    <w:p w14:paraId="1E632026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name=Red Hat Updates</w:t>
      </w:r>
    </w:p>
    <w:p w14:paraId="5BD522F3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baseurl=http://content.example.com/rhel8.2/x86_64/rhcsa-practice/errata</w:t>
      </w:r>
    </w:p>
    <w:p w14:paraId="1AAAB99E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enabled=1</w:t>
      </w:r>
    </w:p>
    <w:p w14:paraId="229FA71C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gpgcheck=0</w:t>
      </w:r>
    </w:p>
    <w:p w14:paraId="3DF24CD9" w14:textId="339848A3" w:rsidR="0086680B" w:rsidRDefault="00DF4752" w:rsidP="0086680B">
      <w:r w:rsidRPr="00DF4752">
        <w:drawing>
          <wp:inline distT="0" distB="0" distL="0" distR="0" wp14:anchorId="74275E44" wp14:editId="1AC4FC42">
            <wp:extent cx="6858000" cy="5100955"/>
            <wp:effectExtent l="0" t="0" r="0" b="4445"/>
            <wp:docPr id="52275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58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CCC1" w14:textId="5CF4BA52" w:rsidR="00DF4752" w:rsidRDefault="00DF4752" w:rsidP="0086680B">
      <w:r w:rsidRPr="00DF4752">
        <w:lastRenderedPageBreak/>
        <w:drawing>
          <wp:inline distT="0" distB="0" distL="0" distR="0" wp14:anchorId="339CCB5C" wp14:editId="6F2C5725">
            <wp:extent cx="6858000" cy="5097145"/>
            <wp:effectExtent l="0" t="0" r="0" b="8255"/>
            <wp:docPr id="176980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80888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9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41502" w14:textId="77777777" w:rsidR="001D427C" w:rsidRPr="0086680B" w:rsidRDefault="001D427C" w:rsidP="0086680B"/>
    <w:p w14:paraId="6C37D014" w14:textId="77777777" w:rsidR="00046F1E" w:rsidRDefault="00046F1E" w:rsidP="00046F1E">
      <w:pPr>
        <w:numPr>
          <w:ilvl w:val="0"/>
          <w:numId w:val="3"/>
        </w:numPr>
        <w:shd w:val="clear" w:color="auto" w:fill="FFFFFF"/>
        <w:rPr>
          <w:rFonts w:eastAsia="Times New Roman" w:cs="Times New Roman"/>
          <w:color w:val="212529"/>
          <w:szCs w:val="24"/>
        </w:rPr>
      </w:pPr>
      <w:r w:rsidRPr="00046F1E">
        <w:rPr>
          <w:rFonts w:eastAsia="Times New Roman" w:cs="Times New Roman"/>
          <w:color w:val="212529"/>
          <w:szCs w:val="24"/>
        </w:rPr>
        <w:t>On serverb, install new package xsane-gimp and the Apache HTTP Server module from the 2.4 stream and the common profile.</w:t>
      </w:r>
    </w:p>
    <w:p w14:paraId="49E5A281" w14:textId="77777777" w:rsidR="00046F1E" w:rsidRPr="00046F1E" w:rsidRDefault="00046F1E" w:rsidP="00046F1E">
      <w:pPr>
        <w:shd w:val="clear" w:color="auto" w:fill="FFFFFF"/>
        <w:ind w:left="360"/>
        <w:rPr>
          <w:rFonts w:eastAsia="Times New Roman" w:cs="Times New Roman"/>
          <w:color w:val="212529"/>
          <w:szCs w:val="24"/>
        </w:rPr>
      </w:pPr>
    </w:p>
    <w:p w14:paraId="34368414" w14:textId="77777777" w:rsidR="00046F1E" w:rsidRPr="00046F1E" w:rsidRDefault="00046F1E" w:rsidP="00046F1E">
      <w:pPr>
        <w:numPr>
          <w:ilvl w:val="1"/>
          <w:numId w:val="3"/>
        </w:numPr>
        <w:shd w:val="clear" w:color="auto" w:fill="FFFFFF"/>
        <w:tabs>
          <w:tab w:val="num" w:pos="720"/>
        </w:tabs>
        <w:spacing w:after="100" w:afterAutospacing="1"/>
        <w:rPr>
          <w:rFonts w:eastAsia="Times New Roman" w:cs="Times New Roman"/>
          <w:color w:val="212529"/>
          <w:szCs w:val="24"/>
        </w:rPr>
      </w:pPr>
      <w:r w:rsidRPr="00046F1E">
        <w:rPr>
          <w:rFonts w:eastAsia="Times New Roman" w:cs="Times New Roman"/>
          <w:color w:val="212529"/>
          <w:szCs w:val="24"/>
        </w:rPr>
        <w:t>Use the yum list command to list the available packages for xsane-gimp.</w:t>
      </w:r>
    </w:p>
    <w:p w14:paraId="2A75D400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[root@serverb ~]# yum list xsane-gimp</w:t>
      </w:r>
    </w:p>
    <w:p w14:paraId="0552CA96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Last metadata expiration check: 0:24:30 ago on Thu 07 Mar 2019 03:50:55 PM CET.</w:t>
      </w:r>
    </w:p>
    <w:p w14:paraId="54329403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Available Packages</w:t>
      </w:r>
    </w:p>
    <w:p w14:paraId="336527C8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xsane-gimp.x86_64</w:t>
      </w: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 xml:space="preserve">     0.999-30.el8    rhel-8.2-for-x86_64-appstream-rpms</w:t>
      </w:r>
    </w:p>
    <w:p w14:paraId="4AB404B0" w14:textId="77777777" w:rsidR="00046F1E" w:rsidRPr="00046F1E" w:rsidRDefault="00046F1E" w:rsidP="00046F1E">
      <w:pPr>
        <w:numPr>
          <w:ilvl w:val="1"/>
          <w:numId w:val="3"/>
        </w:numPr>
        <w:shd w:val="clear" w:color="auto" w:fill="FFFFFF"/>
        <w:tabs>
          <w:tab w:val="num" w:pos="720"/>
        </w:tabs>
        <w:spacing w:after="100" w:afterAutospacing="1"/>
        <w:rPr>
          <w:rFonts w:eastAsia="Times New Roman" w:cs="Times New Roman"/>
          <w:color w:val="212529"/>
          <w:szCs w:val="24"/>
        </w:rPr>
      </w:pPr>
      <w:r w:rsidRPr="00046F1E">
        <w:rPr>
          <w:rFonts w:eastAsia="Times New Roman" w:cs="Times New Roman"/>
          <w:color w:val="212529"/>
          <w:szCs w:val="24"/>
        </w:rPr>
        <w:t>Install the latest version of the xsane-gimp package using the yum install command.</w:t>
      </w:r>
    </w:p>
    <w:p w14:paraId="7724B664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[root@serverb ~]# yum install xsane-gimp</w:t>
      </w:r>
    </w:p>
    <w:p w14:paraId="56760E17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i/>
          <w:iCs/>
          <w:color w:val="333333"/>
          <w:sz w:val="20"/>
          <w:szCs w:val="20"/>
        </w:rPr>
        <w:t>...output omitted...</w:t>
      </w:r>
    </w:p>
    <w:p w14:paraId="0A077AA0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Install  59 Packages</w:t>
      </w:r>
    </w:p>
    <w:p w14:paraId="5BF7FFAD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5418687D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Total download size: 53 M</w:t>
      </w:r>
    </w:p>
    <w:p w14:paraId="476D58AE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>Installed size: 217 M</w:t>
      </w:r>
    </w:p>
    <w:p w14:paraId="48EFD9CF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 xml:space="preserve">Is this ok [y/N]: </w:t>
      </w: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y</w:t>
      </w:r>
    </w:p>
    <w:p w14:paraId="3483C8CB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i/>
          <w:iCs/>
          <w:color w:val="333333"/>
          <w:sz w:val="20"/>
          <w:szCs w:val="20"/>
        </w:rPr>
        <w:t>...output omitted...</w:t>
      </w:r>
    </w:p>
    <w:p w14:paraId="3EBAF17B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Complete!</w:t>
      </w:r>
    </w:p>
    <w:p w14:paraId="24CEDE71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 xml:space="preserve">[root@serverb ~]# </w:t>
      </w:r>
    </w:p>
    <w:p w14:paraId="2F3857F7" w14:textId="77777777" w:rsidR="00046F1E" w:rsidRPr="00046F1E" w:rsidRDefault="00046F1E" w:rsidP="00046F1E">
      <w:pPr>
        <w:numPr>
          <w:ilvl w:val="1"/>
          <w:numId w:val="3"/>
        </w:numPr>
        <w:shd w:val="clear" w:color="auto" w:fill="FFFFFF"/>
        <w:tabs>
          <w:tab w:val="num" w:pos="720"/>
        </w:tabs>
        <w:spacing w:after="100" w:afterAutospacing="1"/>
        <w:rPr>
          <w:rFonts w:eastAsia="Times New Roman" w:cs="Times New Roman"/>
          <w:color w:val="212529"/>
          <w:szCs w:val="24"/>
        </w:rPr>
      </w:pPr>
      <w:r w:rsidRPr="00046F1E">
        <w:rPr>
          <w:rFonts w:eastAsia="Times New Roman" w:cs="Times New Roman"/>
          <w:color w:val="212529"/>
          <w:szCs w:val="24"/>
        </w:rPr>
        <w:t>List available modules and streams. Look for the httpd module. Use the yum install command to install the httpd module with the 2.4 stream and the common profile.</w:t>
      </w:r>
    </w:p>
    <w:p w14:paraId="1F935A13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[student@serverb ~]$ yum module list</w:t>
      </w:r>
    </w:p>
    <w:p w14:paraId="72F35F58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Name       Stream      Profiles                      Summary</w:t>
      </w:r>
    </w:p>
    <w:p w14:paraId="7D9DA801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i/>
          <w:iCs/>
          <w:color w:val="333333"/>
          <w:sz w:val="20"/>
          <w:szCs w:val="20"/>
        </w:rPr>
        <w:t>...output omitted...</w:t>
      </w:r>
    </w:p>
    <w:p w14:paraId="24432414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httpd      2.4 [d]     common [d], devel, minimal    Apache HTTP Server</w:t>
      </w:r>
    </w:p>
    <w:p w14:paraId="3ECBD487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i/>
          <w:iCs/>
          <w:color w:val="333333"/>
          <w:sz w:val="20"/>
          <w:szCs w:val="20"/>
        </w:rPr>
        <w:t>...output omitted...</w:t>
      </w:r>
    </w:p>
    <w:p w14:paraId="2CA520E7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[root@serverb ~]# yum module install httpd:2.4/common</w:t>
      </w:r>
    </w:p>
    <w:p w14:paraId="55EBF9EF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Install  10 Packages</w:t>
      </w:r>
    </w:p>
    <w:p w14:paraId="58E0329E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2C02CDB6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Total download size: 2.1 M</w:t>
      </w:r>
    </w:p>
    <w:p w14:paraId="029A91B1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Installed size: 5.7 M</w:t>
      </w:r>
    </w:p>
    <w:p w14:paraId="7ED3ED38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 xml:space="preserve">Is this ok [y/N]: </w:t>
      </w: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y</w:t>
      </w:r>
    </w:p>
    <w:p w14:paraId="234066D9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i/>
          <w:iCs/>
          <w:color w:val="333333"/>
          <w:sz w:val="20"/>
          <w:szCs w:val="20"/>
        </w:rPr>
        <w:t>...output omitted...</w:t>
      </w:r>
    </w:p>
    <w:p w14:paraId="78B653CB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Complete!</w:t>
      </w:r>
    </w:p>
    <w:p w14:paraId="05B97F19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 xml:space="preserve">[root@serverb ~]# </w:t>
      </w:r>
    </w:p>
    <w:p w14:paraId="30AEF63A" w14:textId="3521100F" w:rsidR="0086680B" w:rsidRDefault="00BC1B9E" w:rsidP="00046F1E">
      <w:pPr>
        <w:shd w:val="clear" w:color="auto" w:fill="FFFFFF"/>
      </w:pPr>
      <w:r w:rsidRPr="00BC1B9E">
        <w:lastRenderedPageBreak/>
        <w:drawing>
          <wp:inline distT="0" distB="0" distL="0" distR="0" wp14:anchorId="350C3255" wp14:editId="6077C331">
            <wp:extent cx="6858000" cy="5234305"/>
            <wp:effectExtent l="0" t="0" r="0" b="4445"/>
            <wp:docPr id="984522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229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8C95D" w14:textId="77777777" w:rsidR="0086680B" w:rsidRPr="0086680B" w:rsidRDefault="0086680B" w:rsidP="0086680B"/>
    <w:p w14:paraId="239E9EA3" w14:textId="77777777" w:rsidR="00046F1E" w:rsidRPr="00046F1E" w:rsidRDefault="00046F1E" w:rsidP="00046F1E">
      <w:pPr>
        <w:numPr>
          <w:ilvl w:val="0"/>
          <w:numId w:val="3"/>
        </w:numPr>
        <w:shd w:val="clear" w:color="auto" w:fill="FFFFFF"/>
        <w:spacing w:after="240"/>
        <w:rPr>
          <w:rFonts w:eastAsia="Times New Roman" w:cs="Times New Roman"/>
          <w:color w:val="212529"/>
          <w:szCs w:val="24"/>
        </w:rPr>
      </w:pPr>
      <w:r w:rsidRPr="00046F1E">
        <w:rPr>
          <w:rFonts w:eastAsia="Times New Roman" w:cs="Times New Roman"/>
          <w:color w:val="212529"/>
          <w:szCs w:val="24"/>
        </w:rPr>
        <w:t>For security reasons, serverb should not be able to send anything to print. Achieve this by removing the cups package. Exit from the root account.</w:t>
      </w:r>
    </w:p>
    <w:p w14:paraId="55623253" w14:textId="41990C51" w:rsidR="00046F1E" w:rsidRPr="00046F1E" w:rsidRDefault="00046F1E" w:rsidP="00046F1E">
      <w:pPr>
        <w:numPr>
          <w:ilvl w:val="1"/>
          <w:numId w:val="3"/>
        </w:numPr>
        <w:shd w:val="clear" w:color="auto" w:fill="FFFFFF"/>
        <w:tabs>
          <w:tab w:val="num" w:pos="720"/>
        </w:tabs>
        <w:spacing w:after="100" w:afterAutospacing="1"/>
        <w:rPr>
          <w:rFonts w:eastAsia="Times New Roman" w:cs="Times New Roman"/>
          <w:szCs w:val="24"/>
        </w:rPr>
      </w:pPr>
      <w:r w:rsidRPr="00046F1E">
        <w:rPr>
          <w:rFonts w:eastAsia="Times New Roman" w:cs="Times New Roman"/>
          <w:color w:val="212529"/>
          <w:szCs w:val="24"/>
        </w:rPr>
        <w:t>Use the yum list command to list the installed cups package.</w:t>
      </w:r>
    </w:p>
    <w:p w14:paraId="333187D9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[root@serverb ~]# yum list cups</w:t>
      </w:r>
    </w:p>
    <w:p w14:paraId="0E3566AD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Installed Packages</w:t>
      </w:r>
    </w:p>
    <w:p w14:paraId="31B0C255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cups.x86_64</w:t>
      </w: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 xml:space="preserve">          1:2.2.6-33.el8         @rhel-8.2-for-x86_64-appstream-rpms</w:t>
      </w:r>
    </w:p>
    <w:p w14:paraId="651BF54B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 xml:space="preserve">[root@serverb ~]# </w:t>
      </w:r>
    </w:p>
    <w:p w14:paraId="7C9E23D8" w14:textId="057E233D" w:rsidR="00046F1E" w:rsidRPr="00046F1E" w:rsidRDefault="00046F1E" w:rsidP="00046F1E">
      <w:pPr>
        <w:numPr>
          <w:ilvl w:val="1"/>
          <w:numId w:val="3"/>
        </w:numPr>
        <w:shd w:val="clear" w:color="auto" w:fill="FFFFFF"/>
        <w:tabs>
          <w:tab w:val="num" w:pos="720"/>
        </w:tabs>
        <w:spacing w:after="100" w:afterAutospacing="1"/>
        <w:rPr>
          <w:rFonts w:eastAsia="Times New Roman" w:cs="Times New Roman"/>
          <w:color w:val="212529"/>
          <w:szCs w:val="24"/>
        </w:rPr>
      </w:pPr>
      <w:r w:rsidRPr="00046F1E">
        <w:rPr>
          <w:rFonts w:eastAsia="Times New Roman" w:cs="Times New Roman"/>
          <w:color w:val="212529"/>
          <w:szCs w:val="24"/>
        </w:rPr>
        <w:t xml:space="preserve"> Use the yum remove command to remove the cups package.</w:t>
      </w:r>
    </w:p>
    <w:p w14:paraId="59D2215C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[root@serverb ~]# yum remove cups.x86_64</w:t>
      </w:r>
    </w:p>
    <w:p w14:paraId="6D56A50E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i/>
          <w:iCs/>
          <w:color w:val="333333"/>
          <w:sz w:val="20"/>
          <w:szCs w:val="20"/>
        </w:rPr>
        <w:t>...output omitted...</w:t>
      </w:r>
    </w:p>
    <w:p w14:paraId="3006F3BC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Remove  9 Packages</w:t>
      </w:r>
    </w:p>
    <w:p w14:paraId="15C151A2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346581A1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Freed space: 11 M</w:t>
      </w:r>
    </w:p>
    <w:p w14:paraId="352AC5CC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 xml:space="preserve">Is this ok [y/N]: </w:t>
      </w: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y</w:t>
      </w:r>
    </w:p>
    <w:p w14:paraId="44F2E173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i/>
          <w:iCs/>
          <w:color w:val="333333"/>
          <w:sz w:val="20"/>
          <w:szCs w:val="20"/>
        </w:rPr>
        <w:t>...output omitted...</w:t>
      </w:r>
    </w:p>
    <w:p w14:paraId="34BFD76A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Complete!</w:t>
      </w:r>
    </w:p>
    <w:p w14:paraId="3EB7C0CB" w14:textId="2565649A" w:rsidR="00046F1E" w:rsidRPr="00046F1E" w:rsidRDefault="00046F1E" w:rsidP="00046F1E">
      <w:pPr>
        <w:numPr>
          <w:ilvl w:val="1"/>
          <w:numId w:val="3"/>
        </w:numPr>
        <w:shd w:val="clear" w:color="auto" w:fill="FFFFFF"/>
        <w:tabs>
          <w:tab w:val="num" w:pos="720"/>
        </w:tabs>
        <w:spacing w:after="100" w:afterAutospacing="1"/>
        <w:rPr>
          <w:rFonts w:eastAsia="Times New Roman" w:cs="Times New Roman"/>
          <w:color w:val="212529"/>
          <w:szCs w:val="24"/>
        </w:rPr>
      </w:pPr>
      <w:r w:rsidRPr="00046F1E">
        <w:rPr>
          <w:rFonts w:eastAsia="Times New Roman" w:cs="Times New Roman"/>
          <w:color w:val="212529"/>
          <w:szCs w:val="24"/>
        </w:rPr>
        <w:t>Exit from the root account.</w:t>
      </w:r>
    </w:p>
    <w:p w14:paraId="2A6C09EF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[root@serverb ~]# exit</w:t>
      </w:r>
    </w:p>
    <w:p w14:paraId="0DC5D5AB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72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 xml:space="preserve">[student@serverb ~]$ </w:t>
      </w:r>
    </w:p>
    <w:p w14:paraId="09CA17BF" w14:textId="27342FCA" w:rsidR="00257858" w:rsidRDefault="00337E54" w:rsidP="00046F1E">
      <w:pPr>
        <w:shd w:val="clear" w:color="auto" w:fill="FFFFFF"/>
        <w:rPr>
          <w:rFonts w:eastAsia="Times New Roman" w:cs="Times New Roman"/>
          <w:color w:val="212529"/>
          <w:szCs w:val="24"/>
        </w:rPr>
      </w:pPr>
      <w:r w:rsidRPr="00337E54">
        <w:rPr>
          <w:rFonts w:eastAsia="Times New Roman" w:cs="Times New Roman"/>
          <w:color w:val="212529"/>
          <w:szCs w:val="24"/>
        </w:rPr>
        <w:drawing>
          <wp:inline distT="0" distB="0" distL="0" distR="0" wp14:anchorId="181A227D" wp14:editId="239B92BF">
            <wp:extent cx="6858000" cy="5084445"/>
            <wp:effectExtent l="0" t="0" r="0" b="1905"/>
            <wp:docPr id="19995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572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0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79F60" w14:textId="4FE269A7" w:rsidR="00337E54" w:rsidRDefault="00337E54" w:rsidP="00046F1E">
      <w:pPr>
        <w:shd w:val="clear" w:color="auto" w:fill="FFFFFF"/>
        <w:rPr>
          <w:rFonts w:eastAsia="Times New Roman" w:cs="Times New Roman"/>
          <w:color w:val="212529"/>
          <w:szCs w:val="24"/>
        </w:rPr>
      </w:pPr>
      <w:r w:rsidRPr="00337E54">
        <w:rPr>
          <w:rFonts w:eastAsia="Times New Roman" w:cs="Times New Roman"/>
          <w:color w:val="212529"/>
          <w:szCs w:val="24"/>
        </w:rPr>
        <w:lastRenderedPageBreak/>
        <w:drawing>
          <wp:inline distT="0" distB="0" distL="0" distR="0" wp14:anchorId="3BFBFED7" wp14:editId="47256A3D">
            <wp:extent cx="6858000" cy="5167630"/>
            <wp:effectExtent l="0" t="0" r="0" b="0"/>
            <wp:docPr id="1697285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2851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EA079" w14:textId="06210EB0" w:rsidR="00337E54" w:rsidRDefault="00337E54" w:rsidP="00046F1E">
      <w:pPr>
        <w:shd w:val="clear" w:color="auto" w:fill="FFFFFF"/>
        <w:rPr>
          <w:rFonts w:eastAsia="Times New Roman" w:cs="Times New Roman"/>
          <w:color w:val="212529"/>
          <w:szCs w:val="24"/>
        </w:rPr>
      </w:pPr>
      <w:r w:rsidRPr="00337E54">
        <w:rPr>
          <w:rFonts w:eastAsia="Times New Roman" w:cs="Times New Roman"/>
          <w:color w:val="212529"/>
          <w:szCs w:val="24"/>
        </w:rPr>
        <w:lastRenderedPageBreak/>
        <w:drawing>
          <wp:inline distT="0" distB="0" distL="0" distR="0" wp14:anchorId="3D3D39F9" wp14:editId="460C7087">
            <wp:extent cx="6858000" cy="5172710"/>
            <wp:effectExtent l="0" t="0" r="0" b="8890"/>
            <wp:docPr id="943138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387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B624" w14:textId="1865FB43" w:rsidR="00337E54" w:rsidRDefault="00337E54" w:rsidP="00046F1E">
      <w:pPr>
        <w:shd w:val="clear" w:color="auto" w:fill="FFFFFF"/>
        <w:rPr>
          <w:rFonts w:eastAsia="Times New Roman" w:cs="Times New Roman"/>
          <w:color w:val="212529"/>
          <w:szCs w:val="24"/>
        </w:rPr>
      </w:pPr>
      <w:r w:rsidRPr="00337E54">
        <w:rPr>
          <w:rFonts w:eastAsia="Times New Roman" w:cs="Times New Roman"/>
          <w:color w:val="212529"/>
          <w:szCs w:val="24"/>
        </w:rPr>
        <w:lastRenderedPageBreak/>
        <w:drawing>
          <wp:inline distT="0" distB="0" distL="0" distR="0" wp14:anchorId="1B650698" wp14:editId="1BC32344">
            <wp:extent cx="6858000" cy="5205730"/>
            <wp:effectExtent l="0" t="0" r="0" b="0"/>
            <wp:docPr id="265089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894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20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0C993" w14:textId="77777777" w:rsidR="0086680B" w:rsidRPr="0086680B" w:rsidRDefault="0086680B" w:rsidP="0086680B"/>
    <w:p w14:paraId="6492A608" w14:textId="77777777" w:rsidR="00046F1E" w:rsidRDefault="00046F1E" w:rsidP="00046F1E">
      <w:pPr>
        <w:numPr>
          <w:ilvl w:val="0"/>
          <w:numId w:val="3"/>
        </w:numPr>
        <w:shd w:val="clear" w:color="auto" w:fill="FFFFFF"/>
        <w:tabs>
          <w:tab w:val="num" w:pos="720"/>
        </w:tabs>
        <w:spacing w:after="240"/>
        <w:rPr>
          <w:rFonts w:eastAsia="Times New Roman" w:cs="Times New Roman"/>
          <w:color w:val="212529"/>
          <w:szCs w:val="24"/>
        </w:rPr>
      </w:pPr>
      <w:r w:rsidRPr="00046F1E">
        <w:rPr>
          <w:rFonts w:eastAsia="Times New Roman" w:cs="Times New Roman"/>
          <w:color w:val="212529"/>
          <w:szCs w:val="24"/>
        </w:rPr>
        <w:t>The start script downloads the rhcsa-script-1.0.0-1.noarch.rpm package in the /home/student directory on serverb.</w:t>
      </w:r>
    </w:p>
    <w:p w14:paraId="5DF778B8" w14:textId="6A76A486" w:rsidR="00046F1E" w:rsidRPr="00046F1E" w:rsidRDefault="00046F1E" w:rsidP="00046F1E">
      <w:pPr>
        <w:shd w:val="clear" w:color="auto" w:fill="FFFFFF"/>
        <w:spacing w:after="240"/>
        <w:ind w:left="360"/>
        <w:rPr>
          <w:rFonts w:eastAsia="Times New Roman" w:cs="Times New Roman"/>
          <w:color w:val="212529"/>
          <w:szCs w:val="24"/>
        </w:rPr>
      </w:pPr>
      <w:r w:rsidRPr="00046F1E">
        <w:rPr>
          <w:rFonts w:eastAsia="Times New Roman" w:cs="Times New Roman"/>
          <w:color w:val="212529"/>
          <w:szCs w:val="24"/>
        </w:rPr>
        <w:t>Confirm that the package rhcsa-script-1.0.0-1.noarch.rpm is available on serverb. Install the package. You will need to gain superuser privileges to install the package. Verify that the package is installed. Exit from serverb.</w:t>
      </w:r>
    </w:p>
    <w:p w14:paraId="79DF19CF" w14:textId="77777777" w:rsidR="00046F1E" w:rsidRPr="00046F1E" w:rsidRDefault="00046F1E" w:rsidP="00046F1E">
      <w:pPr>
        <w:numPr>
          <w:ilvl w:val="1"/>
          <w:numId w:val="3"/>
        </w:numPr>
        <w:shd w:val="clear" w:color="auto" w:fill="FFFFFF"/>
        <w:tabs>
          <w:tab w:val="num" w:pos="720"/>
          <w:tab w:val="num" w:pos="1440"/>
        </w:tabs>
        <w:spacing w:after="100" w:afterAutospacing="1"/>
        <w:rPr>
          <w:rFonts w:eastAsia="Times New Roman" w:cs="Times New Roman"/>
          <w:color w:val="212529"/>
          <w:szCs w:val="24"/>
        </w:rPr>
      </w:pPr>
      <w:r w:rsidRPr="00046F1E">
        <w:rPr>
          <w:rFonts w:eastAsia="Times New Roman" w:cs="Times New Roman"/>
          <w:color w:val="212529"/>
          <w:szCs w:val="24"/>
        </w:rPr>
        <w:t>Use the rpm command to confirm that the rhcsa-script-1.0.0-1.noarch.rpm package is available on serverb by viewing the package information.</w:t>
      </w:r>
    </w:p>
    <w:p w14:paraId="7EEE1AC6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[student@serverb ~]$ rpm -q -p rhcsa-script-1.0.0-1.noarch.rpm -i</w:t>
      </w:r>
    </w:p>
    <w:p w14:paraId="0F861272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Name        : rhcsa-script</w:t>
      </w:r>
    </w:p>
    <w:p w14:paraId="257E6446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Version     : 1.0.0</w:t>
      </w:r>
    </w:p>
    <w:p w14:paraId="7CD9A87E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Release     : 1</w:t>
      </w:r>
    </w:p>
    <w:p w14:paraId="4521EC86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Architecture: noarch</w:t>
      </w:r>
    </w:p>
    <w:p w14:paraId="417BA92C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Install Date: (not installed)</w:t>
      </w:r>
    </w:p>
    <w:p w14:paraId="4015C451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Group       : System</w:t>
      </w:r>
    </w:p>
    <w:p w14:paraId="1E192E45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Size        : 1056</w:t>
      </w:r>
    </w:p>
    <w:p w14:paraId="4710D48C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>License     : GPL</w:t>
      </w:r>
    </w:p>
    <w:p w14:paraId="6BB6E3A3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Signature   : (none)</w:t>
      </w:r>
    </w:p>
    <w:p w14:paraId="6247C9D1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Source RPM  : rhcsa-script-1.0.0-1.src.rpm</w:t>
      </w:r>
    </w:p>
    <w:p w14:paraId="77163C73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Build Date  : Wed 06 Mar 2019 11:29:46 AM CET</w:t>
      </w:r>
    </w:p>
    <w:p w14:paraId="2B1A0CB4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Build Host  : foundation0.ilt.example.com</w:t>
      </w:r>
    </w:p>
    <w:p w14:paraId="216611DC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Relocations : (not relocatable)</w:t>
      </w:r>
    </w:p>
    <w:p w14:paraId="63C7EECD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Packager    : Snehangshu Karmakar</w:t>
      </w:r>
    </w:p>
    <w:p w14:paraId="08210C10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URL         : http://example.com</w:t>
      </w:r>
    </w:p>
    <w:p w14:paraId="76D87044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Summary     : RHCSA Practice Script</w:t>
      </w:r>
    </w:p>
    <w:p w14:paraId="6857D238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Description :</w:t>
      </w:r>
    </w:p>
    <w:p w14:paraId="0C288F61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A RHCSA practice script.</w:t>
      </w:r>
    </w:p>
    <w:p w14:paraId="0B113856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The package changes the motd.</w:t>
      </w:r>
    </w:p>
    <w:p w14:paraId="2EAAE248" w14:textId="77777777" w:rsidR="00046F1E" w:rsidRPr="00046F1E" w:rsidRDefault="00046F1E" w:rsidP="00046F1E">
      <w:pPr>
        <w:numPr>
          <w:ilvl w:val="1"/>
          <w:numId w:val="3"/>
        </w:numPr>
        <w:shd w:val="clear" w:color="auto" w:fill="FFFFFF"/>
        <w:tabs>
          <w:tab w:val="num" w:pos="720"/>
          <w:tab w:val="num" w:pos="1440"/>
        </w:tabs>
        <w:spacing w:after="100" w:afterAutospacing="1"/>
        <w:rPr>
          <w:rFonts w:eastAsia="Times New Roman" w:cs="Times New Roman"/>
          <w:color w:val="212529"/>
          <w:szCs w:val="24"/>
        </w:rPr>
      </w:pPr>
      <w:r w:rsidRPr="00046F1E">
        <w:rPr>
          <w:rFonts w:eastAsia="Times New Roman" w:cs="Times New Roman"/>
          <w:color w:val="212529"/>
          <w:szCs w:val="24"/>
        </w:rPr>
        <w:t>Use the sudo yum localinstall command to install the rhcsa-script-1.0.0-1.noarch.rpm package. The password is student.</w:t>
      </w:r>
    </w:p>
    <w:p w14:paraId="6CB7AFFB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[student@serverb ~]$ sudo yum localinstall \</w:t>
      </w:r>
    </w:p>
    <w:p w14:paraId="5DE7297E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rhcsa-script-1.0.0-1.noarch.rpm</w:t>
      </w:r>
    </w:p>
    <w:p w14:paraId="082FA39D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 xml:space="preserve">[sudo] password for student: </w:t>
      </w: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student</w:t>
      </w:r>
    </w:p>
    <w:p w14:paraId="26A47389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Last metadata expiration check: 1:31:22 ago on Thu 07 Mar 2019 03:50:55 PM CET.</w:t>
      </w:r>
    </w:p>
    <w:p w14:paraId="0DF11CC6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Dependencies resolved.</w:t>
      </w:r>
    </w:p>
    <w:p w14:paraId="75E98EC6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===================================================================</w:t>
      </w:r>
    </w:p>
    <w:p w14:paraId="1C1740A3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 xml:space="preserve"> Package             Arch    Version    Repository         Size</w:t>
      </w:r>
    </w:p>
    <w:p w14:paraId="431766AF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===================================================================</w:t>
      </w:r>
    </w:p>
    <w:p w14:paraId="73CB2DA0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Installing:</w:t>
      </w:r>
    </w:p>
    <w:p w14:paraId="54A23C19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 xml:space="preserve"> rhcsa-script       noarch  1.0.0-1    @commandline       7.6 k</w:t>
      </w:r>
    </w:p>
    <w:p w14:paraId="6EE8775A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6737A397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Transaction Summary</w:t>
      </w:r>
    </w:p>
    <w:p w14:paraId="5C8BC746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===================================================================</w:t>
      </w:r>
    </w:p>
    <w:p w14:paraId="7968A616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Install  1 Package</w:t>
      </w:r>
    </w:p>
    <w:p w14:paraId="3EB89C25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4B4AFE8C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Total size: 7.6 k</w:t>
      </w:r>
    </w:p>
    <w:p w14:paraId="1714292A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Installed size: 1.0 k</w:t>
      </w:r>
    </w:p>
    <w:p w14:paraId="7B7BDDBC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 xml:space="preserve">Is this ok [y/N]: </w:t>
      </w: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y</w:t>
      </w:r>
    </w:p>
    <w:p w14:paraId="59F67F50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Downloading Packages:</w:t>
      </w:r>
    </w:p>
    <w:p w14:paraId="607F1061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Running transaction check</w:t>
      </w:r>
    </w:p>
    <w:p w14:paraId="05A43DCC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Transaction check succeeded.</w:t>
      </w:r>
    </w:p>
    <w:p w14:paraId="08E36573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Running transaction test</w:t>
      </w:r>
    </w:p>
    <w:p w14:paraId="16B791F2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lastRenderedPageBreak/>
        <w:t>Transaction test succeeded.</w:t>
      </w:r>
    </w:p>
    <w:p w14:paraId="1B66A7FD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Running transaction</w:t>
      </w:r>
    </w:p>
    <w:p w14:paraId="4C475BCB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 xml:space="preserve">  Preparing        :                                          1/1</w:t>
      </w:r>
    </w:p>
    <w:p w14:paraId="68994E24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 xml:space="preserve">  Running scriptlet: rhcsa-script-1.0.0-1.noarch              1/1</w:t>
      </w:r>
    </w:p>
    <w:p w14:paraId="5C579B49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 xml:space="preserve">  Installing       : rhcsa-script-1.0.0-1.noarch              1/1</w:t>
      </w:r>
    </w:p>
    <w:p w14:paraId="27ED220D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 xml:space="preserve">  Running scriptlet: rhcsa-script-1.0.0-1.noarch              1/1</w:t>
      </w:r>
    </w:p>
    <w:p w14:paraId="4F402117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 xml:space="preserve">  Verifying        : rhcsa-script-1.0.0-1.noarch              1/1</w:t>
      </w:r>
    </w:p>
    <w:p w14:paraId="6A425D6C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0F06F1EC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Installed:</w:t>
      </w:r>
    </w:p>
    <w:p w14:paraId="187B9D9D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 xml:space="preserve">  rhcsa-script-1.0.0-1.noarch</w:t>
      </w:r>
    </w:p>
    <w:p w14:paraId="595A5053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</w:p>
    <w:p w14:paraId="78C85425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Complete!</w:t>
      </w:r>
    </w:p>
    <w:p w14:paraId="38510109" w14:textId="77777777" w:rsidR="00046F1E" w:rsidRPr="00046F1E" w:rsidRDefault="00046F1E" w:rsidP="00046F1E">
      <w:pPr>
        <w:numPr>
          <w:ilvl w:val="1"/>
          <w:numId w:val="3"/>
        </w:numPr>
        <w:shd w:val="clear" w:color="auto" w:fill="FFFFFF"/>
        <w:tabs>
          <w:tab w:val="num" w:pos="720"/>
          <w:tab w:val="num" w:pos="1440"/>
        </w:tabs>
        <w:spacing w:after="100" w:afterAutospacing="1"/>
        <w:rPr>
          <w:rFonts w:eastAsia="Times New Roman" w:cs="Times New Roman"/>
          <w:color w:val="212529"/>
          <w:szCs w:val="24"/>
        </w:rPr>
      </w:pPr>
      <w:r w:rsidRPr="00046F1E">
        <w:rPr>
          <w:rFonts w:eastAsia="Times New Roman" w:cs="Times New Roman"/>
          <w:color w:val="212529"/>
          <w:szCs w:val="24"/>
        </w:rPr>
        <w:t>Use the rpm command to verify that the package is installed.</w:t>
      </w:r>
    </w:p>
    <w:p w14:paraId="16A177D6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[student@serverb ~]$ rpm -q rhcsa-script</w:t>
      </w:r>
    </w:p>
    <w:p w14:paraId="4B7EFDBF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rhcsa-script-1.0.0-1.noarch</w:t>
      </w:r>
    </w:p>
    <w:p w14:paraId="61D95A48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 xml:space="preserve">[student@serverb ~]$ </w:t>
      </w:r>
    </w:p>
    <w:p w14:paraId="6A696A73" w14:textId="77777777" w:rsidR="00046F1E" w:rsidRPr="00046F1E" w:rsidRDefault="00046F1E" w:rsidP="00046F1E">
      <w:pPr>
        <w:numPr>
          <w:ilvl w:val="1"/>
          <w:numId w:val="3"/>
        </w:numPr>
        <w:shd w:val="clear" w:color="auto" w:fill="FFFFFF"/>
        <w:tabs>
          <w:tab w:val="num" w:pos="720"/>
          <w:tab w:val="num" w:pos="1440"/>
        </w:tabs>
        <w:spacing w:after="100" w:afterAutospacing="1"/>
        <w:rPr>
          <w:rFonts w:eastAsia="Times New Roman" w:cs="Times New Roman"/>
          <w:color w:val="212529"/>
          <w:szCs w:val="24"/>
        </w:rPr>
      </w:pPr>
      <w:r w:rsidRPr="00046F1E">
        <w:rPr>
          <w:rFonts w:eastAsia="Times New Roman" w:cs="Times New Roman"/>
          <w:color w:val="212529"/>
          <w:szCs w:val="24"/>
        </w:rPr>
        <w:t>Exit from serverb</w:t>
      </w:r>
    </w:p>
    <w:p w14:paraId="6925A600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[student@serverb ~]$ exit</w:t>
      </w:r>
    </w:p>
    <w:p w14:paraId="645E413D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logout</w:t>
      </w:r>
    </w:p>
    <w:p w14:paraId="0EF9A8F0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>Connection to serverb closed.</w:t>
      </w:r>
    </w:p>
    <w:p w14:paraId="1AD2C89F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color w:val="333333"/>
          <w:sz w:val="20"/>
          <w:szCs w:val="20"/>
        </w:rPr>
        <w:t xml:space="preserve">[student@workstation ~]$ </w:t>
      </w:r>
    </w:p>
    <w:p w14:paraId="17AEA100" w14:textId="7320B727" w:rsidR="0086680B" w:rsidRDefault="00D75554" w:rsidP="008D29B8">
      <w:pPr>
        <w:shd w:val="clear" w:color="auto" w:fill="FFFFFF"/>
        <w:spacing w:after="100" w:afterAutospacing="1"/>
        <w:rPr>
          <w:rFonts w:ascii="Open Sans" w:eastAsia="Times New Roman" w:hAnsi="Open Sans" w:cs="Open Sans"/>
          <w:b/>
          <w:bCs/>
          <w:color w:val="212529"/>
          <w:szCs w:val="24"/>
        </w:rPr>
      </w:pPr>
      <w:r w:rsidRPr="00D75554">
        <w:rPr>
          <w:rFonts w:ascii="Open Sans" w:eastAsia="Times New Roman" w:hAnsi="Open Sans" w:cs="Open Sans"/>
          <w:b/>
          <w:bCs/>
          <w:color w:val="212529"/>
          <w:szCs w:val="24"/>
        </w:rPr>
        <w:lastRenderedPageBreak/>
        <w:drawing>
          <wp:inline distT="0" distB="0" distL="0" distR="0" wp14:anchorId="76D44690" wp14:editId="5108E589">
            <wp:extent cx="6858000" cy="5194935"/>
            <wp:effectExtent l="0" t="0" r="0" b="5715"/>
            <wp:docPr id="1321907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07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FD286" w14:textId="006ADD0D" w:rsidR="008D29B8" w:rsidRPr="0086680B" w:rsidRDefault="008D29B8" w:rsidP="0086680B">
      <w:pPr>
        <w:pStyle w:val="Heading1"/>
      </w:pPr>
      <w:r w:rsidRPr="0086680B">
        <w:t>Evaluation</w:t>
      </w:r>
    </w:p>
    <w:p w14:paraId="0B1CEB09" w14:textId="77777777" w:rsidR="00046F1E" w:rsidRPr="00046F1E" w:rsidRDefault="00046F1E" w:rsidP="00046F1E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046F1E">
        <w:rPr>
          <w:rFonts w:eastAsia="Times New Roman" w:cs="Times New Roman"/>
          <w:color w:val="212529"/>
          <w:szCs w:val="24"/>
        </w:rPr>
        <w:t>On workstation, run the </w:t>
      </w:r>
      <w:r w:rsidRPr="00046F1E">
        <w:rPr>
          <w:rFonts w:eastAsia="Times New Roman" w:cs="Times New Roman"/>
          <w:b/>
          <w:bCs/>
          <w:color w:val="212529"/>
          <w:szCs w:val="24"/>
        </w:rPr>
        <w:t>lab software-review grade</w:t>
      </w:r>
      <w:r w:rsidRPr="00046F1E">
        <w:rPr>
          <w:rFonts w:eastAsia="Times New Roman" w:cs="Times New Roman"/>
          <w:color w:val="212529"/>
          <w:szCs w:val="24"/>
        </w:rPr>
        <w:t> script to confirm success on this lab.</w:t>
      </w:r>
    </w:p>
    <w:p w14:paraId="6F716167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[student@workstation ~]$ lab software-review grade</w:t>
      </w:r>
    </w:p>
    <w:p w14:paraId="1A5E90AE" w14:textId="5914789A" w:rsidR="00386DDE" w:rsidRPr="00D75554" w:rsidRDefault="00D75554" w:rsidP="008D29B8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D75554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2BFA9B37" wp14:editId="691155C6">
            <wp:extent cx="6858000" cy="5191760"/>
            <wp:effectExtent l="0" t="0" r="0" b="8890"/>
            <wp:docPr id="264783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837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9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FEF6" w14:textId="50424BB0" w:rsidR="008D29B8" w:rsidRPr="008D29B8" w:rsidRDefault="008D29B8" w:rsidP="0086680B">
      <w:pPr>
        <w:pStyle w:val="Heading1"/>
      </w:pPr>
      <w:r w:rsidRPr="008D29B8">
        <w:t>Finish</w:t>
      </w:r>
    </w:p>
    <w:p w14:paraId="5672C3F2" w14:textId="77777777" w:rsidR="00046F1E" w:rsidRPr="00046F1E" w:rsidRDefault="00046F1E" w:rsidP="00046F1E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046F1E">
        <w:rPr>
          <w:rFonts w:eastAsia="Times New Roman" w:cs="Times New Roman"/>
          <w:color w:val="212529"/>
          <w:szCs w:val="24"/>
        </w:rPr>
        <w:t>On workstation, run the lab software-review finish script to complete this exercise. This script removes the repository and packages created during this exercise.</w:t>
      </w:r>
    </w:p>
    <w:p w14:paraId="0BD40CCF" w14:textId="77777777" w:rsidR="00046F1E" w:rsidRPr="00046F1E" w:rsidRDefault="00046F1E" w:rsidP="00046F1E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ind w:left="1440"/>
        <w:rPr>
          <w:rFonts w:ascii="Consolas" w:eastAsia="Times New Roman" w:hAnsi="Consolas" w:cs="Courier New"/>
          <w:color w:val="333333"/>
          <w:sz w:val="20"/>
          <w:szCs w:val="20"/>
        </w:rPr>
      </w:pPr>
      <w:r w:rsidRPr="00046F1E">
        <w:rPr>
          <w:rFonts w:ascii="Consolas" w:eastAsia="Times New Roman" w:hAnsi="Consolas" w:cs="Courier New"/>
          <w:b/>
          <w:bCs/>
          <w:color w:val="333333"/>
          <w:sz w:val="20"/>
          <w:szCs w:val="20"/>
        </w:rPr>
        <w:t>[student@workstation ~]$ lab software-review finish</w:t>
      </w:r>
    </w:p>
    <w:p w14:paraId="336CF4F4" w14:textId="3AC367F5" w:rsidR="00386DDE" w:rsidRDefault="00994035" w:rsidP="008D29B8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994035">
        <w:rPr>
          <w:rFonts w:ascii="Open Sans" w:eastAsia="Times New Roman" w:hAnsi="Open Sans" w:cs="Open Sans"/>
          <w:color w:val="212529"/>
          <w:szCs w:val="24"/>
        </w:rPr>
        <w:lastRenderedPageBreak/>
        <w:drawing>
          <wp:inline distT="0" distB="0" distL="0" distR="0" wp14:anchorId="00834A29" wp14:editId="1E24A05F">
            <wp:extent cx="6858000" cy="5143500"/>
            <wp:effectExtent l="0" t="0" r="0" b="0"/>
            <wp:docPr id="1145713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131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31ACA" w14:textId="7D334863" w:rsidR="008D29B8" w:rsidRPr="008D29B8" w:rsidRDefault="008D29B8" w:rsidP="008D29B8">
      <w:pPr>
        <w:shd w:val="clear" w:color="auto" w:fill="FFFFFF"/>
        <w:spacing w:after="100" w:afterAutospacing="1"/>
        <w:rPr>
          <w:rFonts w:ascii="Open Sans" w:eastAsia="Times New Roman" w:hAnsi="Open Sans" w:cs="Open Sans"/>
          <w:color w:val="212529"/>
          <w:szCs w:val="24"/>
        </w:rPr>
      </w:pPr>
      <w:r w:rsidRPr="008D29B8">
        <w:rPr>
          <w:rFonts w:ascii="Open Sans" w:eastAsia="Times New Roman" w:hAnsi="Open Sans" w:cs="Open Sans"/>
          <w:color w:val="212529"/>
          <w:szCs w:val="24"/>
        </w:rPr>
        <w:t>This concludes the lab.</w:t>
      </w:r>
    </w:p>
    <w:p w14:paraId="1A0A67A9" w14:textId="77777777" w:rsidR="00A9204E" w:rsidRPr="004B6C52" w:rsidRDefault="00A9204E">
      <w:pPr>
        <w:rPr>
          <w:rFonts w:cs="Times New Roman"/>
          <w:szCs w:val="24"/>
        </w:rPr>
      </w:pPr>
    </w:p>
    <w:sectPr w:rsidR="00A9204E" w:rsidRPr="004B6C52" w:rsidSect="003D59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BB24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DCD1012"/>
    <w:multiLevelType w:val="multilevel"/>
    <w:tmpl w:val="B0C60F10"/>
    <w:lvl w:ilvl="0">
      <w:start w:val="1"/>
      <w:numFmt w:val="decimal"/>
      <w:pStyle w:val="Heading2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37357DB"/>
    <w:multiLevelType w:val="hybridMultilevel"/>
    <w:tmpl w:val="4D7AA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36279505">
    <w:abstractNumId w:val="1"/>
  </w:num>
  <w:num w:numId="2" w16cid:durableId="210464784">
    <w:abstractNumId w:val="2"/>
  </w:num>
  <w:num w:numId="3" w16cid:durableId="2085251110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rQwMLE0MDS1sDA2M7RU0lEKTi0uzszPAymwrAUASMoarCwAAAA="/>
  </w:docVars>
  <w:rsids>
    <w:rsidRoot w:val="0077006E"/>
    <w:rsid w:val="00000AEB"/>
    <w:rsid w:val="000016F5"/>
    <w:rsid w:val="00026341"/>
    <w:rsid w:val="00042398"/>
    <w:rsid w:val="00046F1E"/>
    <w:rsid w:val="000733AF"/>
    <w:rsid w:val="000748C3"/>
    <w:rsid w:val="00087111"/>
    <w:rsid w:val="000A757C"/>
    <w:rsid w:val="000B71DE"/>
    <w:rsid w:val="000B72B4"/>
    <w:rsid w:val="000D153D"/>
    <w:rsid w:val="000D2F14"/>
    <w:rsid w:val="000D6914"/>
    <w:rsid w:val="000E1147"/>
    <w:rsid w:val="000E270E"/>
    <w:rsid w:val="00124751"/>
    <w:rsid w:val="001744FD"/>
    <w:rsid w:val="00175A1C"/>
    <w:rsid w:val="001C12B7"/>
    <w:rsid w:val="001C71F7"/>
    <w:rsid w:val="001D427C"/>
    <w:rsid w:val="001E11CC"/>
    <w:rsid w:val="00222103"/>
    <w:rsid w:val="00253C73"/>
    <w:rsid w:val="00257858"/>
    <w:rsid w:val="00261C7B"/>
    <w:rsid w:val="0027446A"/>
    <w:rsid w:val="00287D7E"/>
    <w:rsid w:val="002E22E4"/>
    <w:rsid w:val="003037B9"/>
    <w:rsid w:val="003162F9"/>
    <w:rsid w:val="00333AE6"/>
    <w:rsid w:val="00337E54"/>
    <w:rsid w:val="00374CD1"/>
    <w:rsid w:val="00386DDE"/>
    <w:rsid w:val="003A510A"/>
    <w:rsid w:val="003B6352"/>
    <w:rsid w:val="003C49BE"/>
    <w:rsid w:val="003C6991"/>
    <w:rsid w:val="003D59B3"/>
    <w:rsid w:val="003E32BE"/>
    <w:rsid w:val="003F20D9"/>
    <w:rsid w:val="0042315E"/>
    <w:rsid w:val="004414F8"/>
    <w:rsid w:val="00445293"/>
    <w:rsid w:val="00446A9B"/>
    <w:rsid w:val="004718B8"/>
    <w:rsid w:val="00471D52"/>
    <w:rsid w:val="00481A00"/>
    <w:rsid w:val="004B6C52"/>
    <w:rsid w:val="004E2D51"/>
    <w:rsid w:val="005044DE"/>
    <w:rsid w:val="00506C56"/>
    <w:rsid w:val="00510798"/>
    <w:rsid w:val="00525DFA"/>
    <w:rsid w:val="005307C2"/>
    <w:rsid w:val="00542E9E"/>
    <w:rsid w:val="00551424"/>
    <w:rsid w:val="00554708"/>
    <w:rsid w:val="005754F6"/>
    <w:rsid w:val="00583822"/>
    <w:rsid w:val="005929C2"/>
    <w:rsid w:val="0059362A"/>
    <w:rsid w:val="005960A2"/>
    <w:rsid w:val="005B110E"/>
    <w:rsid w:val="005C56DF"/>
    <w:rsid w:val="005D118E"/>
    <w:rsid w:val="005F1768"/>
    <w:rsid w:val="005F22E5"/>
    <w:rsid w:val="006143F1"/>
    <w:rsid w:val="00625F2E"/>
    <w:rsid w:val="0063190F"/>
    <w:rsid w:val="00631A27"/>
    <w:rsid w:val="00637DF9"/>
    <w:rsid w:val="00645252"/>
    <w:rsid w:val="00653EBF"/>
    <w:rsid w:val="00671AC1"/>
    <w:rsid w:val="00671B1F"/>
    <w:rsid w:val="0068741E"/>
    <w:rsid w:val="006A3255"/>
    <w:rsid w:val="006A42DF"/>
    <w:rsid w:val="006C1E14"/>
    <w:rsid w:val="006D35A1"/>
    <w:rsid w:val="006D3D74"/>
    <w:rsid w:val="006E0E4B"/>
    <w:rsid w:val="006F06A6"/>
    <w:rsid w:val="007153AA"/>
    <w:rsid w:val="00717398"/>
    <w:rsid w:val="00720EB0"/>
    <w:rsid w:val="007266FD"/>
    <w:rsid w:val="00730C55"/>
    <w:rsid w:val="00756ACF"/>
    <w:rsid w:val="0075703D"/>
    <w:rsid w:val="0077006E"/>
    <w:rsid w:val="007A449B"/>
    <w:rsid w:val="007C3A4F"/>
    <w:rsid w:val="007C7F4B"/>
    <w:rsid w:val="007E0075"/>
    <w:rsid w:val="007E552B"/>
    <w:rsid w:val="0083569A"/>
    <w:rsid w:val="00840207"/>
    <w:rsid w:val="00852E15"/>
    <w:rsid w:val="0086376D"/>
    <w:rsid w:val="0086421B"/>
    <w:rsid w:val="0086680B"/>
    <w:rsid w:val="008805FB"/>
    <w:rsid w:val="00892A27"/>
    <w:rsid w:val="00894E74"/>
    <w:rsid w:val="008B55C0"/>
    <w:rsid w:val="008C6224"/>
    <w:rsid w:val="008D29B8"/>
    <w:rsid w:val="008E1609"/>
    <w:rsid w:val="008E69E9"/>
    <w:rsid w:val="009249EA"/>
    <w:rsid w:val="009302A2"/>
    <w:rsid w:val="009633A6"/>
    <w:rsid w:val="00964ED3"/>
    <w:rsid w:val="0096631C"/>
    <w:rsid w:val="00975709"/>
    <w:rsid w:val="00993D1F"/>
    <w:rsid w:val="00994035"/>
    <w:rsid w:val="009A19BD"/>
    <w:rsid w:val="009B4F79"/>
    <w:rsid w:val="009C2646"/>
    <w:rsid w:val="009F6671"/>
    <w:rsid w:val="00A001F5"/>
    <w:rsid w:val="00A10074"/>
    <w:rsid w:val="00A40DB5"/>
    <w:rsid w:val="00A8134D"/>
    <w:rsid w:val="00A9204E"/>
    <w:rsid w:val="00AA6BEB"/>
    <w:rsid w:val="00AA79C3"/>
    <w:rsid w:val="00AE0933"/>
    <w:rsid w:val="00AE0AC0"/>
    <w:rsid w:val="00AE4D5B"/>
    <w:rsid w:val="00B05CDB"/>
    <w:rsid w:val="00B33F6A"/>
    <w:rsid w:val="00B36789"/>
    <w:rsid w:val="00B56D61"/>
    <w:rsid w:val="00B82B68"/>
    <w:rsid w:val="00B83E1E"/>
    <w:rsid w:val="00B87151"/>
    <w:rsid w:val="00BA5E3A"/>
    <w:rsid w:val="00BB4B99"/>
    <w:rsid w:val="00BC1B9E"/>
    <w:rsid w:val="00BF3CCF"/>
    <w:rsid w:val="00BF6146"/>
    <w:rsid w:val="00C018D5"/>
    <w:rsid w:val="00C107BB"/>
    <w:rsid w:val="00C12653"/>
    <w:rsid w:val="00C2441A"/>
    <w:rsid w:val="00C51CB3"/>
    <w:rsid w:val="00C97775"/>
    <w:rsid w:val="00CA3E1D"/>
    <w:rsid w:val="00CA7DC8"/>
    <w:rsid w:val="00D066EF"/>
    <w:rsid w:val="00D332B6"/>
    <w:rsid w:val="00D551D7"/>
    <w:rsid w:val="00D75554"/>
    <w:rsid w:val="00D77524"/>
    <w:rsid w:val="00D952AA"/>
    <w:rsid w:val="00DA5D81"/>
    <w:rsid w:val="00DA7CF9"/>
    <w:rsid w:val="00DB7BD3"/>
    <w:rsid w:val="00DC663C"/>
    <w:rsid w:val="00DD047F"/>
    <w:rsid w:val="00DE04D3"/>
    <w:rsid w:val="00DE1E18"/>
    <w:rsid w:val="00DF4752"/>
    <w:rsid w:val="00E01E2E"/>
    <w:rsid w:val="00E07ADF"/>
    <w:rsid w:val="00E10611"/>
    <w:rsid w:val="00E1148F"/>
    <w:rsid w:val="00E36E53"/>
    <w:rsid w:val="00E4296A"/>
    <w:rsid w:val="00E51398"/>
    <w:rsid w:val="00E65FAD"/>
    <w:rsid w:val="00E8169E"/>
    <w:rsid w:val="00EA10E6"/>
    <w:rsid w:val="00EB0358"/>
    <w:rsid w:val="00EB5430"/>
    <w:rsid w:val="00EC34E7"/>
    <w:rsid w:val="00EF7F27"/>
    <w:rsid w:val="00F5123C"/>
    <w:rsid w:val="00F55416"/>
    <w:rsid w:val="00F61C03"/>
    <w:rsid w:val="00F625CB"/>
    <w:rsid w:val="00F67ADC"/>
    <w:rsid w:val="00F719B7"/>
    <w:rsid w:val="00F9221C"/>
    <w:rsid w:val="00FA1277"/>
    <w:rsid w:val="00FA424F"/>
    <w:rsid w:val="00FC6612"/>
    <w:rsid w:val="00FE0068"/>
    <w:rsid w:val="00FE5C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E4762"/>
  <w15:chartTrackingRefBased/>
  <w15:docId w15:val="{25C18C5E-5BBB-4660-9F09-ED0BAB9D6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1CC"/>
    <w:rPr>
      <w:rFonts w:ascii="Times New Roman" w:hAnsi="Times New Roman"/>
      <w:sz w:val="24"/>
    </w:rPr>
  </w:style>
  <w:style w:type="paragraph" w:styleId="Heading1">
    <w:name w:val="heading 1"/>
    <w:basedOn w:val="Heading2"/>
    <w:next w:val="Normal"/>
    <w:link w:val="Heading1Char"/>
    <w:uiPriority w:val="9"/>
    <w:qFormat/>
    <w:rsid w:val="0086680B"/>
    <w:pPr>
      <w:numPr>
        <w:numId w:val="0"/>
      </w:numPr>
      <w:outlineLvl w:val="0"/>
    </w:pPr>
    <w:rPr>
      <w:color w:val="FF000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680B"/>
    <w:pPr>
      <w:numPr>
        <w:numId w:val="1"/>
      </w:numPr>
      <w:shd w:val="clear" w:color="auto" w:fill="FFFFFF"/>
      <w:spacing w:after="100" w:afterAutospacing="1"/>
      <w:outlineLvl w:val="1"/>
    </w:pPr>
    <w:rPr>
      <w:rFonts w:eastAsia="Times New Roman" w:cs="Times New Roman"/>
      <w:b/>
      <w:bCs/>
      <w:color w:val="212529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80B"/>
    <w:rPr>
      <w:rFonts w:ascii="Times New Roman" w:eastAsia="Times New Roman" w:hAnsi="Times New Roman" w:cs="Times New Roman"/>
      <w:b/>
      <w:bCs/>
      <w:color w:val="FF0000"/>
      <w:sz w:val="24"/>
      <w:szCs w:val="24"/>
      <w:shd w:val="clear" w:color="auto" w:fill="FFFFFF"/>
    </w:rPr>
  </w:style>
  <w:style w:type="character" w:customStyle="1" w:styleId="Heading2Char">
    <w:name w:val="Heading 2 Char"/>
    <w:basedOn w:val="DefaultParagraphFont"/>
    <w:link w:val="Heading2"/>
    <w:uiPriority w:val="9"/>
    <w:rsid w:val="0086680B"/>
    <w:rPr>
      <w:rFonts w:ascii="Times New Roman" w:eastAsia="Times New Roman" w:hAnsi="Times New Roman" w:cs="Times New Roman"/>
      <w:b/>
      <w:bCs/>
      <w:color w:val="212529"/>
      <w:sz w:val="24"/>
      <w:szCs w:val="24"/>
      <w:shd w:val="clear" w:color="auto" w:fill="FFFFFF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aliases w:val="APA 7 - 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aliases w:val="APA 7 - 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table" w:styleId="TableGrid">
    <w:name w:val="Table Grid"/>
    <w:basedOn w:val="TableNormal"/>
    <w:uiPriority w:val="39"/>
    <w:rsid w:val="007E55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unhideWhenUsed/>
    <w:qFormat/>
    <w:rsid w:val="008E69E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0733A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0733AF"/>
    <w:pPr>
      <w:spacing w:before="100" w:beforeAutospacing="1" w:after="100" w:afterAutospacing="1"/>
    </w:pPr>
    <w:rPr>
      <w:rFonts w:eastAsia="Times New Roman" w:cs="Times New Roman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09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0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3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901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978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177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943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43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99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45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6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102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665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1082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3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8506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95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181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05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4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90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100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662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9482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7609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532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7271951"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031562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796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6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12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009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934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362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7712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3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3199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2944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6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207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8972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7222647">
                          <w:marLeft w:val="720"/>
                          <w:marRight w:val="72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529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2367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0310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10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1630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273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05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073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42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26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152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50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9307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337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9142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1220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8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333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925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9131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036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3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862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270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44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867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4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394961">
          <w:marLeft w:val="72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987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522988">
          <w:marLeft w:val="72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7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9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598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1277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4730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533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4623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0761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013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0191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563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19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0508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8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153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4646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535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21332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061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264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1857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84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0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46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5471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3666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7601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3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141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3461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45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8736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6993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2137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65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894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44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36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79104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81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7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046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446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638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24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12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67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03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5603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6072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306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4432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92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0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4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68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2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5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3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06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78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105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7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2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15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84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8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59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29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82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36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3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9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61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933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20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70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87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94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93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39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41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79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658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551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1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34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663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86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14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12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07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04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785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97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74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1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8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203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0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2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27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4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226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582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40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1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44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463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9379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0880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6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0483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58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885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8602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0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157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384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6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8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1325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8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154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16293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4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0050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727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3367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4345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87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081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82364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590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79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16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2713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556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08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85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638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055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2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8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1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980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394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897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6273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29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852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1501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895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9025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351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845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9676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2743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24801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53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254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9923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3983114">
                              <w:marLeft w:val="720"/>
                              <w:marRight w:val="7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603919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967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12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1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030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85834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91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930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08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7073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89942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26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8000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24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27235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66897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31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90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615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990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1005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8582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72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2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8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0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4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10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123366">
          <w:marLeft w:val="720"/>
          <w:marRight w:val="72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ranklin.instructure.com/courses/12488/modules/items/683350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Documents\Custom%20Office%20Templates\ITEC%20-%20Lab%20-%20Templet%20-%20Marko%20Shaffer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0B99E47EE284460AF2C7854F3352C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854B2E2-AE0E-45CD-A458-461080A08026}"/>
      </w:docPartPr>
      <w:docPartBody>
        <w:p w:rsidR="003F0273" w:rsidRDefault="003F0273">
          <w:pPr>
            <w:pStyle w:val="20B99E47EE284460AF2C7854F3352C3D"/>
          </w:pPr>
          <w:r w:rsidRPr="0077408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FD84EF0FF0A4467F96C1C0330C570EA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715B900-0623-4802-A316-082192B73005}"/>
      </w:docPartPr>
      <w:docPartBody>
        <w:p w:rsidR="003F0273" w:rsidRDefault="003F0273">
          <w:pPr>
            <w:pStyle w:val="FD84EF0FF0A4467F96C1C0330C570EA7"/>
          </w:pPr>
          <w:r w:rsidRPr="00202553">
            <w:rPr>
              <w:rStyle w:val="TitleChar"/>
            </w:rPr>
            <w:t>Title of Paper: (  All Major Words Capitalized )</w:t>
          </w:r>
        </w:p>
      </w:docPartBody>
    </w:docPart>
    <w:docPart>
      <w:docPartPr>
        <w:name w:val="5515ABE330724648A8034BE6A587342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275615-A7DB-4797-86CC-EE46DBCE395E}"/>
      </w:docPartPr>
      <w:docPartBody>
        <w:p w:rsidR="003F0273" w:rsidRDefault="003F0273">
          <w:pPr>
            <w:pStyle w:val="5515ABE330724648A8034BE6A5873425"/>
          </w:pPr>
          <w:r w:rsidRPr="00774086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273"/>
    <w:rsid w:val="003F02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20B99E47EE284460AF2C7854F3352C3D">
    <w:name w:val="20B99E47EE284460AF2C7854F3352C3D"/>
  </w:style>
  <w:style w:type="paragraph" w:styleId="Title">
    <w:name w:val="Title"/>
    <w:aliases w:val="APA 7 - Title"/>
    <w:next w:val="Normal"/>
    <w:link w:val="TitleChar"/>
    <w:autoRedefine/>
    <w:uiPriority w:val="10"/>
    <w:qFormat/>
    <w:pPr>
      <w:spacing w:after="0" w:line="480" w:lineRule="auto"/>
      <w:jc w:val="center"/>
    </w:pPr>
    <w:rPr>
      <w:rFonts w:ascii="Times New Roman" w:eastAsiaTheme="majorEastAsia" w:hAnsi="Times New Roman" w:cstheme="majorBidi"/>
      <w:b/>
      <w:spacing w:val="-10"/>
      <w:kern w:val="28"/>
      <w:sz w:val="24"/>
      <w:szCs w:val="56"/>
      <w14:ligatures w14:val="none"/>
    </w:rPr>
  </w:style>
  <w:style w:type="character" w:customStyle="1" w:styleId="TitleChar">
    <w:name w:val="Title Char"/>
    <w:aliases w:val="APA 7 - Title Char"/>
    <w:basedOn w:val="DefaultParagraphFont"/>
    <w:link w:val="Title"/>
    <w:uiPriority w:val="10"/>
    <w:rPr>
      <w:rFonts w:ascii="Times New Roman" w:eastAsiaTheme="majorEastAsia" w:hAnsi="Times New Roman" w:cstheme="majorBidi"/>
      <w:b/>
      <w:spacing w:val="-10"/>
      <w:kern w:val="28"/>
      <w:sz w:val="24"/>
      <w:szCs w:val="56"/>
      <w14:ligatures w14:val="none"/>
    </w:rPr>
  </w:style>
  <w:style w:type="paragraph" w:customStyle="1" w:styleId="FD84EF0FF0A4467F96C1C0330C570EA7">
    <w:name w:val="FD84EF0FF0A4467F96C1C0330C570EA7"/>
  </w:style>
  <w:style w:type="paragraph" w:customStyle="1" w:styleId="5515ABE330724648A8034BE6A5873425">
    <w:name w:val="5515ABE330724648A8034BE6A587342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ITEC - Lab - Templet - Marko Shaffer.dotx</Template>
  <TotalTime>724</TotalTime>
  <Pages>16</Pages>
  <Words>1065</Words>
  <Characters>6072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Chapter 14.11 Lab: Installing and Updating Software Packages</vt:lpstr>
    </vt:vector>
  </TitlesOfParts>
  <Company/>
  <LinksUpToDate>false</LinksUpToDate>
  <CharactersWithSpaces>7123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14.11 Lab: Installing and Updating Software Packages</dc:title>
  <dc:subject/>
  <dc:creator>Marko Shaffer</dc:creator>
  <cp:keywords/>
  <dc:description/>
  <cp:lastModifiedBy>Marko Shaffer</cp:lastModifiedBy>
  <cp:revision>71</cp:revision>
  <dcterms:created xsi:type="dcterms:W3CDTF">2023-06-23T05:53:00Z</dcterms:created>
  <dcterms:modified xsi:type="dcterms:W3CDTF">2023-08-07T21:21:00Z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  <property fmtid="{D5CDD505-2E9C-101B-9397-08002B2CF9AE}" pid="8" name="GrammarlyDocumentId">
    <vt:lpwstr>106e867e-e140-4249-9c83-98aae1bc673b</vt:lpwstr>
  </property>
</Properties>
</file>
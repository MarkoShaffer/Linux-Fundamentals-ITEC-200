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1EAD0" w14:textId="77777777" w:rsidR="005960A2" w:rsidRPr="005960A2" w:rsidRDefault="005960A2" w:rsidP="005960A2">
      <w:pPr>
        <w:spacing w:line="480" w:lineRule="auto"/>
        <w:rPr>
          <w:rFonts w:eastAsia="Calibri" w:cs="Times New Roman"/>
        </w:rPr>
      </w:pPr>
    </w:p>
    <w:p w14:paraId="06C9F0EE" w14:textId="77777777" w:rsidR="005960A2" w:rsidRPr="005960A2" w:rsidRDefault="005960A2" w:rsidP="005960A2">
      <w:pPr>
        <w:spacing w:line="480" w:lineRule="auto"/>
        <w:rPr>
          <w:rFonts w:eastAsia="Calibri" w:cs="Times New Roman"/>
        </w:rPr>
      </w:pPr>
    </w:p>
    <w:p w14:paraId="0C2C7E64" w14:textId="77777777" w:rsidR="005960A2" w:rsidRDefault="005960A2" w:rsidP="005960A2">
      <w:pPr>
        <w:spacing w:line="480" w:lineRule="auto"/>
        <w:rPr>
          <w:rFonts w:eastAsia="Calibri" w:cs="Times New Roman"/>
        </w:rPr>
      </w:pPr>
    </w:p>
    <w:p w14:paraId="21F98CB2" w14:textId="77777777" w:rsidR="004B6C52" w:rsidRDefault="004B6C52" w:rsidP="005960A2">
      <w:pPr>
        <w:spacing w:line="480" w:lineRule="auto"/>
        <w:rPr>
          <w:rFonts w:eastAsia="Calibri" w:cs="Times New Roman"/>
        </w:rPr>
      </w:pPr>
    </w:p>
    <w:p w14:paraId="7D9759FF" w14:textId="77777777" w:rsidR="004B6C52" w:rsidRPr="005960A2" w:rsidRDefault="004B6C52" w:rsidP="005960A2">
      <w:pPr>
        <w:spacing w:line="480" w:lineRule="auto"/>
        <w:rPr>
          <w:rFonts w:eastAsia="Calibri" w:cs="Times New Roman"/>
        </w:rPr>
      </w:pPr>
    </w:p>
    <w:p w14:paraId="32647F37" w14:textId="77777777" w:rsidR="005960A2" w:rsidRPr="005960A2" w:rsidRDefault="005960A2" w:rsidP="005960A2">
      <w:pPr>
        <w:spacing w:line="480" w:lineRule="auto"/>
        <w:rPr>
          <w:rFonts w:eastAsia="Calibri" w:cs="Times New Roman"/>
        </w:rPr>
      </w:pPr>
    </w:p>
    <w:bookmarkStart w:id="0" w:name="_Hlk63202857" w:displacedByCustomXml="next"/>
    <w:sdt>
      <w:sdtPr>
        <w:rPr>
          <w:rFonts w:eastAsia="Times New Roman" w:cs="Times New Roman"/>
          <w:b/>
          <w:spacing w:val="-10"/>
          <w:kern w:val="28"/>
          <w:szCs w:val="56"/>
        </w:rPr>
        <w:id w:val="-87704854"/>
        <w:lock w:val="contentLocked"/>
        <w:placeholder>
          <w:docPart w:val="20B99E47EE284460AF2C7854F3352C3D"/>
        </w:placeholder>
        <w:group/>
      </w:sdtPr>
      <w:sdtEndPr>
        <w:rPr>
          <w:rFonts w:eastAsia="Calibri"/>
          <w:b w:val="0"/>
          <w:spacing w:val="0"/>
          <w:kern w:val="0"/>
          <w:szCs w:val="22"/>
        </w:rPr>
      </w:sdtEndPr>
      <w:sdtContent>
        <w:sdt>
          <w:sdtPr>
            <w:rPr>
              <w:rFonts w:eastAsia="Times New Roman" w:cs="Times New Roman"/>
              <w:b/>
              <w:spacing w:val="-10"/>
              <w:kern w:val="28"/>
              <w:szCs w:val="56"/>
            </w:rPr>
            <w:id w:val="-1572352324"/>
            <w:lock w:val="contentLocked"/>
            <w:placeholder>
              <w:docPart w:val="20B99E47EE284460AF2C7854F3352C3D"/>
            </w:placeholder>
            <w:group/>
          </w:sdtPr>
          <w:sdtEndPr>
            <w:rPr>
              <w:rFonts w:eastAsia="Calibri"/>
              <w:b w:val="0"/>
              <w:spacing w:val="0"/>
              <w:kern w:val="0"/>
              <w:szCs w:val="22"/>
            </w:rPr>
          </w:sdtEndPr>
          <w:sdtContent>
            <w:p w14:paraId="54712EAE" w14:textId="7E8A0595" w:rsidR="005960A2" w:rsidRPr="005960A2" w:rsidRDefault="000733AF" w:rsidP="005960A2">
              <w:pPr>
                <w:spacing w:line="480" w:lineRule="auto"/>
                <w:jc w:val="center"/>
                <w:rPr>
                  <w:rFonts w:eastAsia="Calibri" w:cs="Times New Roman"/>
                  <w:b/>
                  <w:bCs/>
                </w:rPr>
              </w:pPr>
              <w:sdt>
                <w:sdtPr>
                  <w:rPr>
                    <w:rFonts w:eastAsia="Times New Roman" w:cs="Times New Roman"/>
                    <w:b/>
                    <w:spacing w:val="-10"/>
                    <w:kern w:val="28"/>
                    <w:szCs w:val="56"/>
                  </w:rPr>
                  <w:alias w:val="APA 7 - Title"/>
                  <w:tag w:val="Title of Paper"/>
                  <w:id w:val="1616174063"/>
                  <w:placeholder>
                    <w:docPart w:val="FD84EF0FF0A4467F96C1C0330C570EA7"/>
                  </w:placeholder>
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<w15:color w:val="000000"/>
                  <w:text/>
                </w:sdtPr>
                <w:sdtContent>
                  <w:r w:rsidRPr="000733AF">
                    <w:rPr>
                      <w:rFonts w:eastAsia="Times New Roman" w:cs="Times New Roman"/>
                      <w:b/>
                      <w:spacing w:val="-10"/>
                      <w:kern w:val="28"/>
                      <w:szCs w:val="56"/>
                    </w:rPr>
                    <w:t xml:space="preserve">Chapter </w:t>
                  </w:r>
                  <w:r>
                    <w:rPr>
                      <w:rFonts w:eastAsia="Times New Roman" w:cs="Times New Roman"/>
                      <w:b/>
                      <w:spacing w:val="-10"/>
                      <w:kern w:val="28"/>
                      <w:szCs w:val="56"/>
                    </w:rPr>
                    <w:t>6.11</w:t>
                  </w:r>
                  <w:r w:rsidRPr="000733AF">
                    <w:rPr>
                      <w:rFonts w:eastAsia="Times New Roman" w:cs="Times New Roman"/>
                      <w:b/>
                      <w:spacing w:val="-10"/>
                      <w:kern w:val="28"/>
                      <w:szCs w:val="56"/>
                    </w:rPr>
                    <w:t>: Managing Local Users and Groups</w:t>
                  </w:r>
                </w:sdtContent>
              </w:sdt>
              <w:bookmarkEnd w:id="0"/>
            </w:p>
            <w:p w14:paraId="1518B0EA" w14:textId="77777777" w:rsidR="005960A2" w:rsidRPr="005960A2" w:rsidRDefault="0064188E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</w:p>
          </w:sdtContent>
        </w:sdt>
        <w:sdt>
          <w:sdtPr>
            <w:rPr>
              <w:rFonts w:eastAsia="Calibri" w:cs="Times New Roman"/>
            </w:rPr>
            <w:alias w:val="APA 7 - Author"/>
            <w:tag w:val="Author of Paper"/>
            <w:id w:val="719261555"/>
            <w:lock w:val="contentLocked"/>
            <w:placeholder>
              <w:docPart w:val="5515ABE330724648A8034BE6A5873425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15:color w:val="000000"/>
            <w:text/>
          </w:sdtPr>
          <w:sdtEndPr/>
          <w:sdtContent>
            <w:p w14:paraId="6F47C377" w14:textId="77777777" w:rsidR="005960A2" w:rsidRPr="005960A2" w:rsidRDefault="005960A2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  <w:r w:rsidRPr="005960A2">
                <w:rPr>
                  <w:rFonts w:eastAsia="Calibri" w:cs="Times New Roman"/>
                </w:rPr>
                <w:t>Marko Shaffer</w:t>
              </w:r>
            </w:p>
          </w:sdtContent>
        </w:sdt>
        <w:sdt>
          <w:sdtPr>
            <w:rPr>
              <w:rFonts w:eastAsia="Calibri" w:cs="Times New Roman"/>
            </w:rPr>
            <w:id w:val="1347523254"/>
            <w:lock w:val="contentLocked"/>
            <w:placeholder>
              <w:docPart w:val="20B99E47EE284460AF2C7854F3352C3D"/>
            </w:placeholder>
            <w:group/>
          </w:sdtPr>
          <w:sdtEndPr/>
          <w:sdtContent>
            <w:p w14:paraId="2F22B0DB" w14:textId="77777777" w:rsidR="005960A2" w:rsidRPr="005960A2" w:rsidRDefault="0064188E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  <w:sdt>
                <w:sdtPr>
                  <w:rPr>
                    <w:rFonts w:eastAsia="Calibri" w:cs="Times New Roman"/>
                  </w:rPr>
                  <w:alias w:val="APA 7 - Department Name"/>
                  <w:tag w:val="Department Name of Paper"/>
                  <w:id w:val="1251772516"/>
                  <w:placeholder>
                    <w:docPart w:val="20B99E47EE284460AF2C7854F3352C3D"/>
                  </w:placeholder>
                  <w15:color w:val="000000"/>
                </w:sdtPr>
                <w:sdtEndPr/>
                <w:sdtContent>
                  <w:r w:rsidR="005960A2">
                    <w:rPr>
                      <w:rFonts w:eastAsia="Calibri" w:cs="Times New Roman"/>
                    </w:rPr>
                    <w:t>Information Technology</w:t>
                  </w:r>
                </w:sdtContent>
              </w:sdt>
              <w:sdt>
                <w:sdtPr>
                  <w:rPr>
                    <w:rFonts w:eastAsia="Calibri" w:cs="Times New Roman"/>
                  </w:rPr>
                  <w:alias w:val="APA 7 - School Name"/>
                  <w:tag w:val="School Name of Paper"/>
                  <w:id w:val="1790081614"/>
                  <w:lock w:val="contentLocked"/>
                  <w:placeholder>
                    <w:docPart w:val="20B99E47EE284460AF2C7854F3352C3D"/>
                  </w:placeholder>
                  <w15:color w:val="000000"/>
                </w:sdtPr>
                <w:sdtEndPr/>
                <w:sdtContent>
                  <w:r w:rsidR="005960A2" w:rsidRPr="005960A2">
                    <w:rPr>
                      <w:rFonts w:eastAsia="Calibri" w:cs="Times New Roman"/>
                    </w:rPr>
                    <w:t>, Franklin University</w:t>
                  </w:r>
                </w:sdtContent>
              </w:sdt>
            </w:p>
          </w:sdtContent>
        </w:sdt>
        <w:sdt>
          <w:sdtPr>
            <w:rPr>
              <w:rFonts w:eastAsia="Calibri" w:cs="Times New Roman"/>
            </w:rPr>
            <w:id w:val="1250312912"/>
            <w:lock w:val="contentLocked"/>
            <w:placeholder>
              <w:docPart w:val="20B99E47EE284460AF2C7854F3352C3D"/>
            </w:placeholder>
            <w:group/>
          </w:sdtPr>
          <w:sdtEndPr/>
          <w:sdtContent>
            <w:p w14:paraId="60E78884" w14:textId="77777777" w:rsidR="005960A2" w:rsidRPr="005960A2" w:rsidRDefault="0064188E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  <w:sdt>
                <w:sdtPr>
                  <w:rPr>
                    <w:rFonts w:eastAsia="Calibri" w:cs="Times New Roman"/>
                  </w:rPr>
                  <w:alias w:val="APA 7 - Course Number"/>
                  <w:tag w:val="Course Number of Paper"/>
                  <w:id w:val="-1149819395"/>
                  <w:placeholder>
                    <w:docPart w:val="20B99E47EE284460AF2C7854F3352C3D"/>
                  </w:placeholder>
                  <w15:color w:val="000000"/>
                </w:sdtPr>
                <w:sdtEndPr/>
                <w:sdtContent>
                  <w:r w:rsidR="005960A2" w:rsidRPr="005960A2">
                    <w:rPr>
                      <w:rFonts w:eastAsia="Calibri" w:cs="Times New Roman"/>
                    </w:rPr>
                    <w:t>I</w:t>
                  </w:r>
                  <w:r w:rsidR="005960A2">
                    <w:rPr>
                      <w:rFonts w:eastAsia="Calibri" w:cs="Times New Roman"/>
                    </w:rPr>
                    <w:t>TEC</w:t>
                  </w:r>
                  <w:r w:rsidR="005960A2" w:rsidRPr="005960A2">
                    <w:rPr>
                      <w:rFonts w:eastAsia="Calibri" w:cs="Times New Roman"/>
                    </w:rPr>
                    <w:t xml:space="preserve"> </w:t>
                  </w:r>
                  <w:r w:rsidR="005960A2">
                    <w:rPr>
                      <w:rFonts w:eastAsia="Calibri" w:cs="Times New Roman"/>
                    </w:rPr>
                    <w:t>200</w:t>
                  </w:r>
                </w:sdtContent>
              </w:sdt>
              <w:sdt>
                <w:sdtPr>
                  <w:rPr>
                    <w:rFonts w:eastAsia="Calibri" w:cs="Times New Roman"/>
                  </w:rPr>
                  <w:id w:val="-1736305001"/>
                  <w:lock w:val="contentLocked"/>
                  <w:placeholder>
                    <w:docPart w:val="20B99E47EE284460AF2C7854F3352C3D"/>
                  </w:placeholder>
                </w:sdtPr>
                <w:sdtEndPr/>
                <w:sdtContent>
                  <w:r w:rsidR="005960A2" w:rsidRPr="005960A2">
                    <w:rPr>
                      <w:rFonts w:eastAsia="Calibri" w:cs="Times New Roman"/>
                    </w:rPr>
                    <w:t>:</w:t>
                  </w:r>
                </w:sdtContent>
              </w:sdt>
              <w:r w:rsidR="005960A2" w:rsidRPr="005960A2">
                <w:rPr>
                  <w:rFonts w:eastAsia="Calibri" w:cs="Times New Roman"/>
                </w:rPr>
                <w:t xml:space="preserve"> </w:t>
              </w:r>
              <w:sdt>
                <w:sdtPr>
                  <w:rPr>
                    <w:rFonts w:eastAsia="Calibri" w:cs="Times New Roman"/>
                  </w:rPr>
                  <w:alias w:val="APA 7 - Course Name "/>
                  <w:tag w:val="Course Name of Paper"/>
                  <w:id w:val="-184911171"/>
                  <w:placeholder>
                    <w:docPart w:val="20B99E47EE284460AF2C7854F3352C3D"/>
                  </w:placeholder>
                  <w15:color w:val="000000"/>
                </w:sdtPr>
                <w:sdtEndPr/>
                <w:sdtContent>
                  <w:r w:rsidR="005960A2" w:rsidRPr="005960A2">
                    <w:rPr>
                      <w:rFonts w:eastAsia="Calibri" w:cs="Times New Roman"/>
                    </w:rPr>
                    <w:t>Linux Fundamentals</w:t>
                  </w:r>
                </w:sdtContent>
              </w:sdt>
              <w:r w:rsidR="005960A2" w:rsidRPr="005960A2">
                <w:rPr>
                  <w:rFonts w:eastAsia="Calibri" w:cs="Times New Roman"/>
                </w:rPr>
                <w:t xml:space="preserve"> </w:t>
              </w:r>
            </w:p>
          </w:sdtContent>
        </w:sdt>
        <w:sdt>
          <w:sdtPr>
            <w:rPr>
              <w:rFonts w:eastAsia="Calibri" w:cs="Times New Roman"/>
            </w:rPr>
            <w:alias w:val="APA 7 - Instructor’s Name"/>
            <w:tag w:val="Instructor’s Name of Paper"/>
            <w:id w:val="571093856"/>
            <w:placeholder>
              <w:docPart w:val="20B99E47EE284460AF2C7854F3352C3D"/>
            </w:placeholder>
            <w15:color w:val="000000"/>
          </w:sdtPr>
          <w:sdtEndPr/>
          <w:sdtContent>
            <w:p w14:paraId="2D6D0A51" w14:textId="77777777" w:rsidR="005960A2" w:rsidRPr="005960A2" w:rsidRDefault="005960A2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  <w:r w:rsidRPr="005960A2">
                <w:rPr>
                  <w:rFonts w:eastAsia="Calibri" w:cs="Times New Roman"/>
                </w:rPr>
                <w:t>Professor Kagan Ulucay</w:t>
              </w:r>
            </w:p>
          </w:sdtContent>
        </w:sdt>
        <w:sdt>
          <w:sdtPr>
            <w:rPr>
              <w:rFonts w:eastAsia="Calibri" w:cs="Times New Roman"/>
            </w:rPr>
            <w:alias w:val="APA 7 - Paper Due Date"/>
            <w:tag w:val="Due Date of Paper"/>
            <w:id w:val="1423917640"/>
            <w:placeholder>
              <w:docPart w:val="20B99E47EE284460AF2C7854F3352C3D"/>
            </w:placeholder>
            <w15:color w:val="000000"/>
          </w:sdtPr>
          <w:sdtEndPr/>
          <w:sdtContent>
            <w:p w14:paraId="4B31A183" w14:textId="6FF3AF69" w:rsidR="005960A2" w:rsidRPr="005960A2" w:rsidRDefault="0077006E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  <w:r>
                <w:rPr>
                  <w:rFonts w:eastAsia="Calibri" w:cs="Times New Roman"/>
                </w:rPr>
                <w:t>6</w:t>
              </w:r>
              <w:r w:rsidR="005960A2" w:rsidRPr="005960A2">
                <w:rPr>
                  <w:rFonts w:eastAsia="Calibri" w:cs="Times New Roman"/>
                </w:rPr>
                <w:t>/</w:t>
              </w:r>
              <w:r w:rsidR="000733AF">
                <w:rPr>
                  <w:rFonts w:eastAsia="Calibri" w:cs="Times New Roman"/>
                </w:rPr>
                <w:t>11</w:t>
              </w:r>
              <w:r w:rsidR="005960A2" w:rsidRPr="005960A2">
                <w:rPr>
                  <w:rFonts w:eastAsia="Calibri" w:cs="Times New Roman"/>
                </w:rPr>
                <w:t>/202</w:t>
              </w:r>
              <w:r w:rsidR="005960A2">
                <w:rPr>
                  <w:rFonts w:eastAsia="Calibri" w:cs="Times New Roman"/>
                </w:rPr>
                <w:t>3</w:t>
              </w:r>
            </w:p>
          </w:sdtContent>
        </w:sdt>
      </w:sdtContent>
    </w:sdt>
    <w:p w14:paraId="4A0E017F" w14:textId="77777777" w:rsidR="005960A2" w:rsidRPr="005960A2" w:rsidRDefault="005960A2" w:rsidP="005960A2">
      <w:pPr>
        <w:spacing w:line="480" w:lineRule="auto"/>
        <w:rPr>
          <w:rFonts w:eastAsia="Calibri" w:cs="Times New Roman"/>
          <w:u w:val="single"/>
        </w:rPr>
      </w:pPr>
      <w:r w:rsidRPr="005960A2">
        <w:rPr>
          <w:rFonts w:eastAsia="Calibri" w:cs="Times New Roman"/>
          <w:u w:val="single"/>
        </w:rPr>
        <w:br w:type="page"/>
      </w:r>
    </w:p>
    <w:p w14:paraId="165C35FD" w14:textId="77777777" w:rsidR="003D59B3" w:rsidRPr="004B6C52" w:rsidRDefault="003D59B3" w:rsidP="004B6C52">
      <w:pPr>
        <w:shd w:val="clear" w:color="auto" w:fill="FFFFFF"/>
        <w:spacing w:after="100" w:afterAutospacing="1"/>
        <w:jc w:val="center"/>
        <w:outlineLvl w:val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color w:val="212529"/>
          <w:szCs w:val="24"/>
        </w:rPr>
        <w:lastRenderedPageBreak/>
        <w:t>Red Hat System Administration I 8.2</w:t>
      </w:r>
    </w:p>
    <w:p w14:paraId="6A8FDE02" w14:textId="63C89AE5" w:rsidR="003D59B3" w:rsidRPr="004B6C52" w:rsidRDefault="000733AF" w:rsidP="004B6C52">
      <w:pPr>
        <w:shd w:val="clear" w:color="auto" w:fill="FFFFFF"/>
        <w:spacing w:after="100" w:afterAutospacing="1"/>
        <w:jc w:val="center"/>
        <w:outlineLvl w:val="1"/>
        <w:rPr>
          <w:rFonts w:eastAsia="Times New Roman" w:cs="Times New Roman"/>
          <w:color w:val="212529"/>
          <w:szCs w:val="24"/>
        </w:rPr>
      </w:pPr>
      <w:bookmarkStart w:id="1" w:name="_Hlk136214687"/>
      <w:r>
        <w:rPr>
          <w:rFonts w:eastAsia="Times New Roman" w:cs="Times New Roman"/>
          <w:color w:val="212529"/>
          <w:szCs w:val="24"/>
        </w:rPr>
        <w:t xml:space="preserve">Lab 04 </w:t>
      </w:r>
      <w:r w:rsidR="003D59B3" w:rsidRPr="004B6C52">
        <w:rPr>
          <w:rFonts w:eastAsia="Times New Roman" w:cs="Times New Roman"/>
          <w:color w:val="212529"/>
          <w:szCs w:val="24"/>
        </w:rPr>
        <w:t>C</w:t>
      </w:r>
      <w:r>
        <w:rPr>
          <w:rFonts w:eastAsia="Times New Roman" w:cs="Times New Roman"/>
          <w:color w:val="212529"/>
          <w:szCs w:val="24"/>
        </w:rPr>
        <w:t>H</w:t>
      </w:r>
      <w:r w:rsidR="003D59B3" w:rsidRPr="004B6C52">
        <w:rPr>
          <w:rFonts w:eastAsia="Times New Roman" w:cs="Times New Roman"/>
          <w:color w:val="212529"/>
          <w:szCs w:val="24"/>
        </w:rPr>
        <w:t xml:space="preserve"> </w:t>
      </w:r>
      <w:r>
        <w:rPr>
          <w:rFonts w:eastAsia="Times New Roman" w:cs="Times New Roman"/>
          <w:color w:val="212529"/>
          <w:szCs w:val="24"/>
        </w:rPr>
        <w:t>6</w:t>
      </w:r>
      <w:r w:rsidR="003D59B3" w:rsidRPr="004B6C52">
        <w:rPr>
          <w:rFonts w:eastAsia="Times New Roman" w:cs="Times New Roman"/>
          <w:color w:val="212529"/>
          <w:szCs w:val="24"/>
        </w:rPr>
        <w:t xml:space="preserve"> </w:t>
      </w:r>
      <w:r>
        <w:rPr>
          <w:rFonts w:eastAsia="Times New Roman" w:cs="Times New Roman"/>
          <w:color w:val="212529"/>
          <w:szCs w:val="24"/>
        </w:rPr>
        <w:t>–</w:t>
      </w:r>
      <w:r w:rsidR="003D59B3" w:rsidRPr="004B6C52">
        <w:rPr>
          <w:rFonts w:eastAsia="Times New Roman" w:cs="Times New Roman"/>
          <w:color w:val="212529"/>
          <w:szCs w:val="24"/>
        </w:rPr>
        <w:t xml:space="preserve"> </w:t>
      </w:r>
      <w:r>
        <w:rPr>
          <w:rFonts w:eastAsia="Times New Roman" w:cs="Times New Roman"/>
          <w:color w:val="212529"/>
          <w:szCs w:val="24"/>
        </w:rPr>
        <w:t>Section 6.11</w:t>
      </w:r>
      <w:r w:rsidRPr="000733AF">
        <w:rPr>
          <w:rFonts w:eastAsia="Times New Roman" w:cs="Times New Roman"/>
          <w:color w:val="212529"/>
          <w:szCs w:val="24"/>
        </w:rPr>
        <w:t>Managing Local Users and Groups</w:t>
      </w:r>
    </w:p>
    <w:bookmarkEnd w:id="1"/>
    <w:p w14:paraId="2C44EE49" w14:textId="77777777" w:rsidR="003D59B3" w:rsidRPr="004B6C52" w:rsidRDefault="003D59B3" w:rsidP="003D59B3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b/>
          <w:bCs/>
          <w:color w:val="212529"/>
          <w:szCs w:val="24"/>
        </w:rPr>
        <w:t>Performance Checklist</w:t>
      </w:r>
      <w:r w:rsidR="004B6C52">
        <w:rPr>
          <w:rFonts w:eastAsia="Times New Roman" w:cs="Times New Roman"/>
          <w:b/>
          <w:bCs/>
          <w:color w:val="212529"/>
          <w:szCs w:val="24"/>
        </w:rPr>
        <w:t>:</w:t>
      </w:r>
    </w:p>
    <w:p w14:paraId="36F31F21" w14:textId="77777777" w:rsidR="000733AF" w:rsidRDefault="000733AF" w:rsidP="0086421B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0733AF">
        <w:rPr>
          <w:rFonts w:eastAsia="Times New Roman" w:cs="Times New Roman"/>
          <w:color w:val="212529"/>
          <w:szCs w:val="24"/>
        </w:rPr>
        <w:t xml:space="preserve">In this lab you will set a default local password policy, create a supplementary group for three users, allow that group to use </w:t>
      </w:r>
      <w:proofErr w:type="spellStart"/>
      <w:r w:rsidRPr="000733AF">
        <w:rPr>
          <w:rFonts w:eastAsia="Times New Roman" w:cs="Times New Roman"/>
          <w:color w:val="212529"/>
          <w:szCs w:val="24"/>
        </w:rPr>
        <w:t>sudo</w:t>
      </w:r>
      <w:proofErr w:type="spellEnd"/>
      <w:r w:rsidRPr="000733AF">
        <w:rPr>
          <w:rFonts w:eastAsia="Times New Roman" w:cs="Times New Roman"/>
          <w:color w:val="212529"/>
          <w:szCs w:val="24"/>
        </w:rPr>
        <w:t xml:space="preserve"> to run commands as root, and modify the password policy for one use</w:t>
      </w:r>
    </w:p>
    <w:p w14:paraId="596EA347" w14:textId="2FC86C65" w:rsidR="0086421B" w:rsidRPr="0086421B" w:rsidRDefault="0086421B" w:rsidP="0086421B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86421B">
        <w:rPr>
          <w:rFonts w:eastAsia="Times New Roman" w:cs="Times New Roman"/>
          <w:b/>
          <w:bCs/>
          <w:color w:val="212529"/>
          <w:szCs w:val="24"/>
        </w:rPr>
        <w:t>Outcomes</w:t>
      </w:r>
      <w:r>
        <w:rPr>
          <w:rFonts w:eastAsia="Times New Roman" w:cs="Times New Roman"/>
          <w:b/>
          <w:bCs/>
          <w:color w:val="212529"/>
          <w:szCs w:val="24"/>
        </w:rPr>
        <w:t>:</w:t>
      </w:r>
    </w:p>
    <w:p w14:paraId="4E6D00D4" w14:textId="77777777" w:rsidR="000733AF" w:rsidRPr="000733AF" w:rsidRDefault="000733AF" w:rsidP="000733AF">
      <w:pPr>
        <w:pStyle w:val="NormalWeb"/>
        <w:shd w:val="clear" w:color="auto" w:fill="FFFFFF"/>
        <w:spacing w:before="0" w:beforeAutospacing="0"/>
        <w:rPr>
          <w:color w:val="212529"/>
        </w:rPr>
      </w:pPr>
      <w:r w:rsidRPr="000733AF">
        <w:rPr>
          <w:color w:val="212529"/>
        </w:rPr>
        <w:t>You should be able to:</w:t>
      </w:r>
    </w:p>
    <w:p w14:paraId="46C5A719" w14:textId="77777777" w:rsidR="000733AF" w:rsidRPr="000733AF" w:rsidRDefault="000733AF" w:rsidP="000733AF">
      <w:pPr>
        <w:pStyle w:val="NormalWeb"/>
        <w:numPr>
          <w:ilvl w:val="0"/>
          <w:numId w:val="30"/>
        </w:numPr>
        <w:shd w:val="clear" w:color="auto" w:fill="FFFFFF"/>
        <w:spacing w:before="0" w:beforeAutospacing="0"/>
        <w:rPr>
          <w:color w:val="212529"/>
        </w:rPr>
      </w:pPr>
      <w:r w:rsidRPr="000733AF">
        <w:rPr>
          <w:color w:val="212529"/>
        </w:rPr>
        <w:t>Set a default password aging policy of the local user's password.</w:t>
      </w:r>
    </w:p>
    <w:p w14:paraId="27A83B02" w14:textId="77777777" w:rsidR="000733AF" w:rsidRPr="000733AF" w:rsidRDefault="000733AF" w:rsidP="000733AF">
      <w:pPr>
        <w:pStyle w:val="NormalWeb"/>
        <w:numPr>
          <w:ilvl w:val="0"/>
          <w:numId w:val="30"/>
        </w:numPr>
        <w:shd w:val="clear" w:color="auto" w:fill="FFFFFF"/>
        <w:spacing w:before="0" w:beforeAutospacing="0"/>
        <w:rPr>
          <w:color w:val="212529"/>
        </w:rPr>
      </w:pPr>
      <w:r w:rsidRPr="000733AF">
        <w:rPr>
          <w:color w:val="212529"/>
        </w:rPr>
        <w:t>Create a group and use the group as a supplementary group for new users.</w:t>
      </w:r>
    </w:p>
    <w:p w14:paraId="7BEC75CB" w14:textId="77777777" w:rsidR="000733AF" w:rsidRPr="000733AF" w:rsidRDefault="000733AF" w:rsidP="000733AF">
      <w:pPr>
        <w:pStyle w:val="NormalWeb"/>
        <w:numPr>
          <w:ilvl w:val="0"/>
          <w:numId w:val="30"/>
        </w:numPr>
        <w:shd w:val="clear" w:color="auto" w:fill="FFFFFF"/>
        <w:spacing w:before="0" w:beforeAutospacing="0"/>
        <w:rPr>
          <w:color w:val="212529"/>
        </w:rPr>
      </w:pPr>
      <w:r w:rsidRPr="000733AF">
        <w:rPr>
          <w:color w:val="212529"/>
        </w:rPr>
        <w:t>Create three new users with the new group as their supplementary group.</w:t>
      </w:r>
    </w:p>
    <w:p w14:paraId="396FE42F" w14:textId="77777777" w:rsidR="000733AF" w:rsidRPr="000733AF" w:rsidRDefault="000733AF" w:rsidP="000733AF">
      <w:pPr>
        <w:pStyle w:val="NormalWeb"/>
        <w:numPr>
          <w:ilvl w:val="0"/>
          <w:numId w:val="30"/>
        </w:numPr>
        <w:shd w:val="clear" w:color="auto" w:fill="FFFFFF"/>
        <w:spacing w:before="0" w:beforeAutospacing="0"/>
        <w:rPr>
          <w:color w:val="212529"/>
        </w:rPr>
      </w:pPr>
      <w:r w:rsidRPr="000733AF">
        <w:rPr>
          <w:color w:val="212529"/>
        </w:rPr>
        <w:t>Configure the group members of the supplementary group to run any command as any user using </w:t>
      </w:r>
      <w:proofErr w:type="spellStart"/>
      <w:r w:rsidRPr="000733AF">
        <w:rPr>
          <w:rStyle w:val="Strong"/>
          <w:rFonts w:eastAsiaTheme="majorEastAsia"/>
          <w:color w:val="212529"/>
        </w:rPr>
        <w:t>sudo</w:t>
      </w:r>
      <w:proofErr w:type="spellEnd"/>
      <w:r w:rsidRPr="000733AF">
        <w:rPr>
          <w:color w:val="212529"/>
        </w:rPr>
        <w:t>.</w:t>
      </w:r>
    </w:p>
    <w:p w14:paraId="1491A73C" w14:textId="77777777" w:rsidR="000733AF" w:rsidRPr="000733AF" w:rsidRDefault="000733AF" w:rsidP="000733AF">
      <w:pPr>
        <w:pStyle w:val="NormalWeb"/>
        <w:numPr>
          <w:ilvl w:val="0"/>
          <w:numId w:val="30"/>
        </w:numPr>
        <w:shd w:val="clear" w:color="auto" w:fill="FFFFFF"/>
        <w:spacing w:before="0" w:beforeAutospacing="0"/>
        <w:rPr>
          <w:color w:val="212529"/>
        </w:rPr>
      </w:pPr>
      <w:r w:rsidRPr="000733AF">
        <w:rPr>
          <w:color w:val="212529"/>
        </w:rPr>
        <w:t>Set a user-specific password aging policy.</w:t>
      </w:r>
    </w:p>
    <w:p w14:paraId="4A702B3A" w14:textId="77777777" w:rsidR="0086421B" w:rsidRPr="0086421B" w:rsidRDefault="0086421B" w:rsidP="0086421B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86421B">
        <w:rPr>
          <w:rFonts w:eastAsia="Times New Roman" w:cs="Times New Roman"/>
          <w:color w:val="212529"/>
          <w:szCs w:val="24"/>
        </w:rPr>
        <w:t>Log in to workstation as student using student as the password.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0"/>
        <w:gridCol w:w="2912"/>
        <w:gridCol w:w="2941"/>
        <w:gridCol w:w="3427"/>
      </w:tblGrid>
      <w:tr w:rsidR="008E1609" w:rsidRPr="004B6C52" w14:paraId="0C7A6DE1" w14:textId="77777777" w:rsidTr="008E1609">
        <w:tc>
          <w:tcPr>
            <w:tcW w:w="1510" w:type="dxa"/>
          </w:tcPr>
          <w:p w14:paraId="30648311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</w:p>
        </w:tc>
        <w:tc>
          <w:tcPr>
            <w:tcW w:w="2912" w:type="dxa"/>
          </w:tcPr>
          <w:p w14:paraId="1B04F78C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Franklin VM:</w:t>
            </w:r>
          </w:p>
        </w:tc>
        <w:tc>
          <w:tcPr>
            <w:tcW w:w="2941" w:type="dxa"/>
          </w:tcPr>
          <w:p w14:paraId="28997D91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Standard User Account:</w:t>
            </w:r>
          </w:p>
        </w:tc>
        <w:tc>
          <w:tcPr>
            <w:tcW w:w="3427" w:type="dxa"/>
          </w:tcPr>
          <w:p w14:paraId="2372F700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The Student's Root Account:</w:t>
            </w:r>
          </w:p>
        </w:tc>
      </w:tr>
      <w:tr w:rsidR="008E1609" w:rsidRPr="004B6C52" w14:paraId="218FBCB3" w14:textId="77777777" w:rsidTr="008E1609">
        <w:tc>
          <w:tcPr>
            <w:tcW w:w="1510" w:type="dxa"/>
          </w:tcPr>
          <w:p w14:paraId="4FD61107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Username</w:t>
            </w:r>
          </w:p>
        </w:tc>
        <w:tc>
          <w:tcPr>
            <w:tcW w:w="2912" w:type="dxa"/>
          </w:tcPr>
          <w:p w14:paraId="62580D89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kiosk</w:t>
            </w:r>
          </w:p>
        </w:tc>
        <w:tc>
          <w:tcPr>
            <w:tcW w:w="2941" w:type="dxa"/>
          </w:tcPr>
          <w:p w14:paraId="670C325C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student</w:t>
            </w:r>
          </w:p>
        </w:tc>
        <w:tc>
          <w:tcPr>
            <w:tcW w:w="3427" w:type="dxa"/>
          </w:tcPr>
          <w:p w14:paraId="59F4DB59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root</w:t>
            </w:r>
          </w:p>
        </w:tc>
      </w:tr>
      <w:tr w:rsidR="008E1609" w:rsidRPr="004B6C52" w14:paraId="468DA0FA" w14:textId="77777777" w:rsidTr="008E1609">
        <w:tc>
          <w:tcPr>
            <w:tcW w:w="1510" w:type="dxa"/>
          </w:tcPr>
          <w:p w14:paraId="2246F0ED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Password</w:t>
            </w:r>
          </w:p>
        </w:tc>
        <w:tc>
          <w:tcPr>
            <w:tcW w:w="2912" w:type="dxa"/>
          </w:tcPr>
          <w:p w14:paraId="16957C08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proofErr w:type="spellStart"/>
            <w:r w:rsidRPr="004B6C52">
              <w:rPr>
                <w:rFonts w:eastAsia="Times New Roman" w:cs="Times New Roman"/>
                <w:color w:val="212529"/>
                <w:szCs w:val="24"/>
              </w:rPr>
              <w:t>redhat</w:t>
            </w:r>
            <w:proofErr w:type="spellEnd"/>
          </w:p>
        </w:tc>
        <w:tc>
          <w:tcPr>
            <w:tcW w:w="2941" w:type="dxa"/>
          </w:tcPr>
          <w:p w14:paraId="7FC400C4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student</w:t>
            </w:r>
          </w:p>
        </w:tc>
        <w:tc>
          <w:tcPr>
            <w:tcW w:w="3427" w:type="dxa"/>
          </w:tcPr>
          <w:p w14:paraId="1D5E5272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proofErr w:type="spellStart"/>
            <w:r w:rsidRPr="004B6C52">
              <w:rPr>
                <w:rFonts w:eastAsia="Times New Roman" w:cs="Times New Roman"/>
                <w:color w:val="212529"/>
                <w:szCs w:val="24"/>
              </w:rPr>
              <w:t>redhat</w:t>
            </w:r>
            <w:proofErr w:type="spellEnd"/>
          </w:p>
        </w:tc>
      </w:tr>
    </w:tbl>
    <w:p w14:paraId="49EA35EB" w14:textId="6F2DB899" w:rsidR="00B36789" w:rsidRDefault="00B36789" w:rsidP="00B36789">
      <w:pPr>
        <w:shd w:val="clear" w:color="auto" w:fill="FFFFFF"/>
        <w:spacing w:after="100" w:afterAutospacing="1"/>
        <w:rPr>
          <w:rFonts w:eastAsia="Times New Roman" w:cs="Times New Roman"/>
          <w:noProof/>
          <w:color w:val="212529"/>
          <w:szCs w:val="24"/>
        </w:rPr>
      </w:pPr>
    </w:p>
    <w:p w14:paraId="0538E2B1" w14:textId="64547C32" w:rsidR="000733AF" w:rsidRDefault="000733AF" w:rsidP="000733AF">
      <w:pPr>
        <w:shd w:val="clear" w:color="auto" w:fill="FFFFFF"/>
        <w:spacing w:after="100" w:afterAutospacing="1"/>
        <w:rPr>
          <w:rFonts w:eastAsia="Times New Roman" w:cs="Times New Roman"/>
          <w:noProof/>
          <w:color w:val="212529"/>
          <w:szCs w:val="24"/>
        </w:rPr>
      </w:pPr>
      <w:hyperlink r:id="rId8" w:history="1">
        <w:r w:rsidRPr="00A53AA0">
          <w:rPr>
            <w:rStyle w:val="Hyperlink"/>
            <w:rFonts w:eastAsia="Times New Roman" w:cs="Times New Roman"/>
            <w:noProof/>
            <w:szCs w:val="24"/>
          </w:rPr>
          <w:t>https://franklin.instructure.com/courses/12488/modules/items/683350</w:t>
        </w:r>
      </w:hyperlink>
    </w:p>
    <w:p w14:paraId="43E6572B" w14:textId="5586F633" w:rsidR="00671B1F" w:rsidRDefault="00671B1F" w:rsidP="000733AF">
      <w:pPr>
        <w:shd w:val="clear" w:color="auto" w:fill="FFFFFF"/>
        <w:spacing w:after="100" w:afterAutospacing="1"/>
      </w:pPr>
      <w:r>
        <w:t xml:space="preserve">[kiosk@foundation0 ~]$ </w:t>
      </w:r>
      <w:proofErr w:type="spellStart"/>
      <w:r>
        <w:t>rht-vmctl</w:t>
      </w:r>
      <w:proofErr w:type="spellEnd"/>
      <w:r>
        <w:t xml:space="preserve"> start all</w:t>
      </w:r>
    </w:p>
    <w:p w14:paraId="3D4B7308" w14:textId="3F9FDAC7" w:rsidR="00671B1F" w:rsidRDefault="00671B1F" w:rsidP="000733AF">
      <w:pPr>
        <w:shd w:val="clear" w:color="auto" w:fill="FFFFFF"/>
        <w:spacing w:after="100" w:afterAutospacing="1"/>
        <w:rPr>
          <w:rFonts w:eastAsia="Times New Roman" w:cs="Times New Roman"/>
          <w:noProof/>
          <w:color w:val="212529"/>
          <w:szCs w:val="24"/>
        </w:rPr>
      </w:pPr>
      <w:r>
        <w:t xml:space="preserve">[kiosk@foundation0 ~]$ </w:t>
      </w:r>
      <w:proofErr w:type="spellStart"/>
      <w:r>
        <w:t>rht-vmview</w:t>
      </w:r>
      <w:proofErr w:type="spellEnd"/>
      <w:r>
        <w:t xml:space="preserve"> view workstation</w:t>
      </w:r>
    </w:p>
    <w:p w14:paraId="0CCC5423" w14:textId="77777777" w:rsidR="008E69E9" w:rsidRPr="008E69E9" w:rsidRDefault="008E69E9" w:rsidP="008E69E9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8E69E9">
        <w:rPr>
          <w:rFonts w:ascii="Open Sans" w:eastAsia="Times New Roman" w:hAnsi="Open Sans" w:cs="Open Sans"/>
          <w:color w:val="212529"/>
          <w:szCs w:val="24"/>
        </w:rPr>
        <w:t>On </w:t>
      </w:r>
      <w:r w:rsidRPr="008E69E9">
        <w:rPr>
          <w:rFonts w:ascii="Consolas" w:eastAsia="Times New Roman" w:hAnsi="Consolas" w:cs="Courier New"/>
          <w:color w:val="212529"/>
          <w:sz w:val="21"/>
          <w:szCs w:val="21"/>
        </w:rPr>
        <w:t>workstation</w:t>
      </w:r>
      <w:r w:rsidRPr="008E69E9">
        <w:rPr>
          <w:rFonts w:ascii="Open Sans" w:eastAsia="Times New Roman" w:hAnsi="Open Sans" w:cs="Open Sans"/>
          <w:color w:val="212529"/>
          <w:szCs w:val="24"/>
        </w:rPr>
        <w:t>, run the </w:t>
      </w: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lab edit-review start</w:t>
      </w:r>
      <w:r w:rsidRPr="008E69E9">
        <w:rPr>
          <w:rFonts w:ascii="Open Sans" w:eastAsia="Times New Roman" w:hAnsi="Open Sans" w:cs="Open Sans"/>
          <w:color w:val="212529"/>
          <w:szCs w:val="24"/>
        </w:rPr>
        <w:t> command.</w:t>
      </w:r>
    </w:p>
    <w:p w14:paraId="15C476B8" w14:textId="3C58F247" w:rsidR="008E69E9" w:rsidRPr="008E69E9" w:rsidRDefault="008E69E9" w:rsidP="008E69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8E69E9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</w:t>
      </w:r>
      <w:proofErr w:type="spellStart"/>
      <w:r w:rsidRPr="008E69E9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student@workstation</w:t>
      </w:r>
      <w:proofErr w:type="spellEnd"/>
      <w:r w:rsidRPr="008E69E9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~]$ </w:t>
      </w:r>
      <w:r w:rsidR="0042315E" w:rsidRPr="0042315E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lab users-review start</w:t>
      </w:r>
    </w:p>
    <w:p w14:paraId="753B1EF1" w14:textId="3874D8FF" w:rsidR="00583822" w:rsidRPr="00583822" w:rsidRDefault="00506C56" w:rsidP="00583822">
      <w:pPr>
        <w:shd w:val="clear" w:color="auto" w:fill="FFFFFF"/>
        <w:spacing w:after="100" w:afterAutospacing="1"/>
        <w:rPr>
          <w:rFonts w:ascii="Open Sans" w:eastAsia="Times New Roman" w:hAnsi="Open Sans" w:cs="Open Sans"/>
          <w:b/>
          <w:bCs/>
          <w:color w:val="212529"/>
          <w:szCs w:val="24"/>
        </w:rPr>
      </w:pPr>
      <w:r w:rsidRPr="00506C56">
        <w:rPr>
          <w:rFonts w:ascii="Open Sans" w:eastAsia="Times New Roman" w:hAnsi="Open Sans" w:cs="Open Sans"/>
          <w:b/>
          <w:bCs/>
          <w:color w:val="212529"/>
          <w:szCs w:val="24"/>
        </w:rPr>
        <w:lastRenderedPageBreak/>
        <w:drawing>
          <wp:inline distT="0" distB="0" distL="0" distR="0" wp14:anchorId="75B56E2C" wp14:editId="5770EFAC">
            <wp:extent cx="6858000" cy="5186680"/>
            <wp:effectExtent l="0" t="0" r="0" b="0"/>
            <wp:docPr id="1103698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980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72A8" w14:textId="77777777" w:rsidR="000733AF" w:rsidRPr="000733AF" w:rsidRDefault="000733AF" w:rsidP="000733AF">
      <w:pPr>
        <w:numPr>
          <w:ilvl w:val="0"/>
          <w:numId w:val="31"/>
        </w:num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0733AF">
        <w:rPr>
          <w:rFonts w:ascii="Open Sans" w:eastAsia="Times New Roman" w:hAnsi="Open Sans" w:cs="Open Sans"/>
          <w:color w:val="212529"/>
          <w:szCs w:val="24"/>
        </w:rPr>
        <w:t>From </w:t>
      </w:r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workstation</w:t>
      </w:r>
      <w:r w:rsidRPr="000733AF">
        <w:rPr>
          <w:rFonts w:ascii="Open Sans" w:eastAsia="Times New Roman" w:hAnsi="Open Sans" w:cs="Open Sans"/>
          <w:color w:val="212529"/>
          <w:szCs w:val="24"/>
        </w:rPr>
        <w:t>, open an SSH session to </w:t>
      </w:r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serverb</w:t>
      </w:r>
      <w:r w:rsidRPr="000733AF">
        <w:rPr>
          <w:rFonts w:ascii="Open Sans" w:eastAsia="Times New Roman" w:hAnsi="Open Sans" w:cs="Open Sans"/>
          <w:color w:val="212529"/>
          <w:szCs w:val="24"/>
        </w:rPr>
        <w:t> as </w:t>
      </w:r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student</w:t>
      </w:r>
      <w:r w:rsidRPr="000733AF">
        <w:rPr>
          <w:rFonts w:ascii="Open Sans" w:eastAsia="Times New Roman" w:hAnsi="Open Sans" w:cs="Open Sans"/>
          <w:color w:val="212529"/>
          <w:szCs w:val="24"/>
        </w:rPr>
        <w:t>.</w:t>
      </w:r>
    </w:p>
    <w:p w14:paraId="40F97FB5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</w:t>
      </w:r>
      <w:proofErr w:type="spellStart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student@workstation</w:t>
      </w:r>
      <w:proofErr w:type="spellEnd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~]$ </w:t>
      </w:r>
      <w:proofErr w:type="spellStart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ssh</w:t>
      </w:r>
      <w:proofErr w:type="spellEnd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student@serverb</w:t>
      </w:r>
    </w:p>
    <w:p w14:paraId="3EA51314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i/>
          <w:iCs/>
          <w:color w:val="333333"/>
          <w:sz w:val="20"/>
          <w:szCs w:val="20"/>
        </w:rPr>
        <w:t>...output omitted...</w:t>
      </w:r>
    </w:p>
    <w:p w14:paraId="5DD9B550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[student@serverb ~]$ </w:t>
      </w:r>
    </w:p>
    <w:p w14:paraId="5775DABD" w14:textId="169CE277" w:rsidR="000733AF" w:rsidRDefault="00471D52" w:rsidP="000733AF">
      <w:pPr>
        <w:shd w:val="clear" w:color="auto" w:fill="FFFFFF"/>
        <w:spacing w:after="100" w:afterAutospacing="1"/>
        <w:ind w:left="360"/>
        <w:rPr>
          <w:rFonts w:ascii="Open Sans" w:eastAsia="Times New Roman" w:hAnsi="Open Sans" w:cs="Open Sans"/>
          <w:color w:val="212529"/>
          <w:szCs w:val="24"/>
        </w:rPr>
      </w:pPr>
      <w:r w:rsidRPr="00471D52">
        <w:rPr>
          <w:rFonts w:ascii="Open Sans" w:eastAsia="Times New Roman" w:hAnsi="Open Sans" w:cs="Open Sans"/>
          <w:color w:val="212529"/>
          <w:szCs w:val="24"/>
        </w:rPr>
        <w:lastRenderedPageBreak/>
        <w:drawing>
          <wp:inline distT="0" distB="0" distL="0" distR="0" wp14:anchorId="2D35168C" wp14:editId="6CFC7100">
            <wp:extent cx="6858000" cy="5141595"/>
            <wp:effectExtent l="0" t="0" r="0" b="1905"/>
            <wp:docPr id="5267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49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D02F" w14:textId="77777777" w:rsidR="000733AF" w:rsidRDefault="000733AF" w:rsidP="000733AF">
      <w:pPr>
        <w:shd w:val="clear" w:color="auto" w:fill="FFFFFF"/>
        <w:spacing w:after="100" w:afterAutospacing="1"/>
        <w:ind w:left="360"/>
        <w:rPr>
          <w:rFonts w:ascii="Open Sans" w:eastAsia="Times New Roman" w:hAnsi="Open Sans" w:cs="Open Sans"/>
          <w:color w:val="212529"/>
          <w:szCs w:val="24"/>
        </w:rPr>
      </w:pPr>
    </w:p>
    <w:p w14:paraId="1C29C0D2" w14:textId="251FFE92" w:rsidR="000733AF" w:rsidRPr="000733AF" w:rsidRDefault="000733AF" w:rsidP="000733AF">
      <w:pPr>
        <w:numPr>
          <w:ilvl w:val="0"/>
          <w:numId w:val="31"/>
        </w:num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0733AF">
        <w:rPr>
          <w:rFonts w:ascii="Open Sans" w:eastAsia="Times New Roman" w:hAnsi="Open Sans" w:cs="Open Sans"/>
          <w:color w:val="212529"/>
          <w:szCs w:val="24"/>
        </w:rPr>
        <w:t>On </w:t>
      </w:r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serverb</w:t>
      </w:r>
      <w:r w:rsidRPr="000733AF">
        <w:rPr>
          <w:rFonts w:ascii="Open Sans" w:eastAsia="Times New Roman" w:hAnsi="Open Sans" w:cs="Open Sans"/>
          <w:color w:val="212529"/>
          <w:szCs w:val="24"/>
        </w:rPr>
        <w:t>, ensure that newly created users have passwords that must be changed every 30 days.</w:t>
      </w:r>
    </w:p>
    <w:p w14:paraId="08D6F6EF" w14:textId="77777777" w:rsidR="000733AF" w:rsidRPr="000733AF" w:rsidRDefault="000733AF" w:rsidP="000733AF">
      <w:pPr>
        <w:numPr>
          <w:ilvl w:val="1"/>
          <w:numId w:val="31"/>
        </w:num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0733AF">
        <w:rPr>
          <w:rFonts w:ascii="Open Sans" w:eastAsia="Times New Roman" w:hAnsi="Open Sans" w:cs="Open Sans"/>
          <w:color w:val="212529"/>
          <w:szCs w:val="24"/>
        </w:rPr>
        <w:t>Set </w:t>
      </w:r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PASS_MAX_DAYS</w:t>
      </w:r>
      <w:r w:rsidRPr="000733AF">
        <w:rPr>
          <w:rFonts w:ascii="Open Sans" w:eastAsia="Times New Roman" w:hAnsi="Open Sans" w:cs="Open Sans"/>
          <w:color w:val="212529"/>
          <w:szCs w:val="24"/>
        </w:rPr>
        <w:t> to </w:t>
      </w:r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30</w:t>
      </w:r>
      <w:r w:rsidRPr="000733AF">
        <w:rPr>
          <w:rFonts w:ascii="Open Sans" w:eastAsia="Times New Roman" w:hAnsi="Open Sans" w:cs="Open Sans"/>
          <w:color w:val="212529"/>
          <w:szCs w:val="24"/>
        </w:rPr>
        <w:t> in </w:t>
      </w:r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/</w:t>
      </w:r>
      <w:proofErr w:type="spellStart"/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etc</w:t>
      </w:r>
      <w:proofErr w:type="spellEnd"/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/</w:t>
      </w:r>
      <w:proofErr w:type="spellStart"/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login.defs</w:t>
      </w:r>
      <w:proofErr w:type="spellEnd"/>
      <w:r w:rsidRPr="000733AF">
        <w:rPr>
          <w:rFonts w:ascii="Open Sans" w:eastAsia="Times New Roman" w:hAnsi="Open Sans" w:cs="Open Sans"/>
          <w:color w:val="212529"/>
          <w:szCs w:val="24"/>
        </w:rPr>
        <w:t>. Use administrative rights while opening the file with the text editor. You can use the </w:t>
      </w:r>
      <w:proofErr w:type="spellStart"/>
      <w:r w:rsidRPr="000733AF">
        <w:rPr>
          <w:rFonts w:ascii="Open Sans" w:eastAsia="Times New Roman" w:hAnsi="Open Sans" w:cs="Open Sans"/>
          <w:b/>
          <w:bCs/>
          <w:color w:val="212529"/>
          <w:szCs w:val="24"/>
        </w:rPr>
        <w:t>sudo</w:t>
      </w:r>
      <w:proofErr w:type="spellEnd"/>
      <w:r w:rsidRPr="000733AF">
        <w:rPr>
          <w:rFonts w:ascii="Open Sans" w:eastAsia="Times New Roman" w:hAnsi="Open Sans" w:cs="Open Sans"/>
          <w:b/>
          <w:bCs/>
          <w:color w:val="212529"/>
          <w:szCs w:val="24"/>
        </w:rPr>
        <w:t xml:space="preserve"> vim /</w:t>
      </w:r>
      <w:proofErr w:type="spellStart"/>
      <w:r w:rsidRPr="000733AF">
        <w:rPr>
          <w:rFonts w:ascii="Open Sans" w:eastAsia="Times New Roman" w:hAnsi="Open Sans" w:cs="Open Sans"/>
          <w:b/>
          <w:bCs/>
          <w:color w:val="212529"/>
          <w:szCs w:val="24"/>
        </w:rPr>
        <w:t>etc</w:t>
      </w:r>
      <w:proofErr w:type="spellEnd"/>
      <w:r w:rsidRPr="000733AF">
        <w:rPr>
          <w:rFonts w:ascii="Open Sans" w:eastAsia="Times New Roman" w:hAnsi="Open Sans" w:cs="Open Sans"/>
          <w:b/>
          <w:bCs/>
          <w:color w:val="212529"/>
          <w:szCs w:val="24"/>
        </w:rPr>
        <w:t>/</w:t>
      </w:r>
      <w:proofErr w:type="spellStart"/>
      <w:r w:rsidRPr="000733AF">
        <w:rPr>
          <w:rFonts w:ascii="Open Sans" w:eastAsia="Times New Roman" w:hAnsi="Open Sans" w:cs="Open Sans"/>
          <w:b/>
          <w:bCs/>
          <w:color w:val="212529"/>
          <w:szCs w:val="24"/>
        </w:rPr>
        <w:t>login.defs</w:t>
      </w:r>
      <w:proofErr w:type="spellEnd"/>
      <w:r w:rsidRPr="000733AF">
        <w:rPr>
          <w:rFonts w:ascii="Open Sans" w:eastAsia="Times New Roman" w:hAnsi="Open Sans" w:cs="Open Sans"/>
          <w:color w:val="212529"/>
          <w:szCs w:val="24"/>
        </w:rPr>
        <w:t> command to perform this step. Use </w:t>
      </w:r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student</w:t>
      </w:r>
      <w:r w:rsidRPr="000733AF">
        <w:rPr>
          <w:rFonts w:ascii="Open Sans" w:eastAsia="Times New Roman" w:hAnsi="Open Sans" w:cs="Open Sans"/>
          <w:color w:val="212529"/>
          <w:szCs w:val="24"/>
        </w:rPr>
        <w:t> as the password when </w:t>
      </w:r>
      <w:proofErr w:type="spellStart"/>
      <w:r w:rsidRPr="000733AF">
        <w:rPr>
          <w:rFonts w:ascii="Open Sans" w:eastAsia="Times New Roman" w:hAnsi="Open Sans" w:cs="Open Sans"/>
          <w:b/>
          <w:bCs/>
          <w:color w:val="212529"/>
          <w:szCs w:val="24"/>
        </w:rPr>
        <w:t>sudo</w:t>
      </w:r>
      <w:proofErr w:type="spellEnd"/>
      <w:r w:rsidRPr="000733AF">
        <w:rPr>
          <w:rFonts w:ascii="Open Sans" w:eastAsia="Times New Roman" w:hAnsi="Open Sans" w:cs="Open Sans"/>
          <w:color w:val="212529"/>
          <w:szCs w:val="24"/>
        </w:rPr>
        <w:t> prompts you to enter the </w:t>
      </w:r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student</w:t>
      </w:r>
      <w:r w:rsidRPr="000733AF">
        <w:rPr>
          <w:rFonts w:ascii="Open Sans" w:eastAsia="Times New Roman" w:hAnsi="Open Sans" w:cs="Open Sans"/>
          <w:color w:val="212529"/>
          <w:szCs w:val="24"/>
        </w:rPr>
        <w:t> user's password.</w:t>
      </w:r>
    </w:p>
    <w:p w14:paraId="39CBDC9B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i/>
          <w:iCs/>
          <w:color w:val="333333"/>
          <w:sz w:val="20"/>
          <w:szCs w:val="20"/>
        </w:rPr>
        <w:t>...output omitted...</w:t>
      </w:r>
    </w:p>
    <w:p w14:paraId="5CDAFF79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color w:val="333333"/>
          <w:sz w:val="20"/>
          <w:szCs w:val="20"/>
        </w:rPr>
        <w:t># Password aging controls:</w:t>
      </w:r>
    </w:p>
    <w:p w14:paraId="5887A4A4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color w:val="333333"/>
          <w:sz w:val="20"/>
          <w:szCs w:val="20"/>
        </w:rPr>
        <w:t>#</w:t>
      </w:r>
    </w:p>
    <w:p w14:paraId="66C3FFB1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color w:val="333333"/>
          <w:sz w:val="20"/>
          <w:szCs w:val="20"/>
        </w:rPr>
        <w:t>#       PASS_MAX_DAYS   Maximum number of days a password may be</w:t>
      </w:r>
    </w:p>
    <w:p w14:paraId="08351A85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color w:val="333333"/>
          <w:sz w:val="20"/>
          <w:szCs w:val="20"/>
        </w:rPr>
        <w:t>#       used.</w:t>
      </w:r>
    </w:p>
    <w:p w14:paraId="78472566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color w:val="333333"/>
          <w:sz w:val="20"/>
          <w:szCs w:val="20"/>
        </w:rPr>
        <w:t>#       PASS_MIN_DAYS   Minimum number of days allowed between</w:t>
      </w:r>
    </w:p>
    <w:p w14:paraId="5C72A606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color w:val="333333"/>
          <w:sz w:val="20"/>
          <w:szCs w:val="20"/>
        </w:rPr>
        <w:t>#       password changes.</w:t>
      </w:r>
    </w:p>
    <w:p w14:paraId="35582AA4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color w:val="333333"/>
          <w:sz w:val="20"/>
          <w:szCs w:val="20"/>
        </w:rPr>
        <w:t>#       PASS_MIN_LEN    Minimum acceptable password length.</w:t>
      </w:r>
    </w:p>
    <w:p w14:paraId="1268B617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>#       PASS_WARN_AGE   Number of days warning given before a</w:t>
      </w:r>
    </w:p>
    <w:p w14:paraId="561E4208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color w:val="333333"/>
          <w:sz w:val="20"/>
          <w:szCs w:val="20"/>
        </w:rPr>
        <w:t>#       password expires.</w:t>
      </w:r>
    </w:p>
    <w:p w14:paraId="61D81727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color w:val="333333"/>
          <w:sz w:val="20"/>
          <w:szCs w:val="20"/>
        </w:rPr>
        <w:t>#</w:t>
      </w:r>
    </w:p>
    <w:p w14:paraId="39FD22BD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PASS_MAX_DAYS   30</w:t>
      </w:r>
    </w:p>
    <w:p w14:paraId="3F2A71E5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color w:val="333333"/>
          <w:sz w:val="20"/>
          <w:szCs w:val="20"/>
        </w:rPr>
        <w:t>PASS_MIN_DAYS   0</w:t>
      </w:r>
    </w:p>
    <w:p w14:paraId="5A6031BC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color w:val="333333"/>
          <w:sz w:val="20"/>
          <w:szCs w:val="20"/>
        </w:rPr>
        <w:t>PASS_MIN_LEN    5</w:t>
      </w:r>
    </w:p>
    <w:p w14:paraId="3760E771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color w:val="333333"/>
          <w:sz w:val="20"/>
          <w:szCs w:val="20"/>
        </w:rPr>
        <w:t>PASS_WARN_AGE   7</w:t>
      </w:r>
    </w:p>
    <w:p w14:paraId="1B9BB458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i/>
          <w:iCs/>
          <w:color w:val="333333"/>
          <w:sz w:val="20"/>
          <w:szCs w:val="20"/>
        </w:rPr>
        <w:t>...output omitted...</w:t>
      </w:r>
    </w:p>
    <w:p w14:paraId="1DCE76F8" w14:textId="25A28A96" w:rsidR="000733AF" w:rsidRDefault="00B82B68" w:rsidP="000733AF">
      <w:pPr>
        <w:shd w:val="clear" w:color="auto" w:fill="FFFFFF"/>
        <w:spacing w:after="100" w:afterAutospacing="1"/>
        <w:ind w:left="360"/>
        <w:rPr>
          <w:rFonts w:ascii="Open Sans" w:eastAsia="Times New Roman" w:hAnsi="Open Sans" w:cs="Open Sans"/>
          <w:color w:val="212529"/>
          <w:szCs w:val="24"/>
        </w:rPr>
      </w:pPr>
      <w:r w:rsidRPr="00B82B68">
        <w:rPr>
          <w:rFonts w:ascii="Open Sans" w:eastAsia="Times New Roman" w:hAnsi="Open Sans" w:cs="Open Sans"/>
          <w:color w:val="212529"/>
          <w:szCs w:val="24"/>
        </w:rPr>
        <w:drawing>
          <wp:inline distT="0" distB="0" distL="0" distR="0" wp14:anchorId="67AB6B3D" wp14:editId="580F9A7B">
            <wp:extent cx="6858000" cy="5194935"/>
            <wp:effectExtent l="0" t="0" r="0" b="5715"/>
            <wp:docPr id="211108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899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2970" w14:textId="1A7F9F02" w:rsidR="000733AF" w:rsidRDefault="002E22E4" w:rsidP="000733AF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2E22E4">
        <w:rPr>
          <w:rFonts w:ascii="Open Sans" w:eastAsia="Times New Roman" w:hAnsi="Open Sans" w:cs="Open Sans"/>
          <w:color w:val="212529"/>
          <w:szCs w:val="24"/>
        </w:rPr>
        <w:lastRenderedPageBreak/>
        <w:drawing>
          <wp:inline distT="0" distB="0" distL="0" distR="0" wp14:anchorId="2D03BFC2" wp14:editId="1389E52E">
            <wp:extent cx="6858000" cy="5201920"/>
            <wp:effectExtent l="0" t="0" r="0" b="0"/>
            <wp:docPr id="1137975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753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183D" w14:textId="5D6C7F23" w:rsidR="002E22E4" w:rsidRDefault="00730C55" w:rsidP="000733AF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730C55">
        <w:rPr>
          <w:rFonts w:ascii="Open Sans" w:eastAsia="Times New Roman" w:hAnsi="Open Sans" w:cs="Open Sans"/>
          <w:color w:val="212529"/>
          <w:szCs w:val="24"/>
        </w:rPr>
        <w:lastRenderedPageBreak/>
        <w:drawing>
          <wp:inline distT="0" distB="0" distL="0" distR="0" wp14:anchorId="26565BC6" wp14:editId="499AD04C">
            <wp:extent cx="6858000" cy="5194935"/>
            <wp:effectExtent l="0" t="0" r="0" b="5715"/>
            <wp:docPr id="996636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365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9A3C" w14:textId="44DDD9DF" w:rsidR="000733AF" w:rsidRPr="000733AF" w:rsidRDefault="000733AF" w:rsidP="000733AF">
      <w:pPr>
        <w:numPr>
          <w:ilvl w:val="0"/>
          <w:numId w:val="31"/>
        </w:num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0733AF">
        <w:rPr>
          <w:rFonts w:ascii="Open Sans" w:eastAsia="Times New Roman" w:hAnsi="Open Sans" w:cs="Open Sans"/>
          <w:color w:val="212529"/>
          <w:szCs w:val="24"/>
        </w:rPr>
        <w:t>Create the new group called </w:t>
      </w:r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consultants</w:t>
      </w:r>
      <w:r w:rsidRPr="000733AF">
        <w:rPr>
          <w:rFonts w:ascii="Open Sans" w:eastAsia="Times New Roman" w:hAnsi="Open Sans" w:cs="Open Sans"/>
          <w:color w:val="212529"/>
          <w:szCs w:val="24"/>
        </w:rPr>
        <w:t> with a GID of </w:t>
      </w:r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35000</w:t>
      </w:r>
      <w:r w:rsidRPr="000733AF">
        <w:rPr>
          <w:rFonts w:ascii="Open Sans" w:eastAsia="Times New Roman" w:hAnsi="Open Sans" w:cs="Open Sans"/>
          <w:color w:val="212529"/>
          <w:szCs w:val="24"/>
        </w:rPr>
        <w:t>.</w:t>
      </w:r>
    </w:p>
    <w:p w14:paraId="0D77C046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[student@serverb ~]$ </w:t>
      </w:r>
      <w:proofErr w:type="spellStart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sudo</w:t>
      </w:r>
      <w:proofErr w:type="spellEnd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</w:t>
      </w:r>
      <w:proofErr w:type="spellStart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groupadd</w:t>
      </w:r>
      <w:proofErr w:type="spellEnd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-g 35000 consultants</w:t>
      </w:r>
    </w:p>
    <w:p w14:paraId="31FE585E" w14:textId="7970EF1A" w:rsidR="000733AF" w:rsidRDefault="00D952AA" w:rsidP="000733AF">
      <w:pPr>
        <w:shd w:val="clear" w:color="auto" w:fill="FFFFFF"/>
        <w:spacing w:after="100" w:afterAutospacing="1"/>
        <w:ind w:left="360"/>
        <w:rPr>
          <w:rFonts w:ascii="Open Sans" w:eastAsia="Times New Roman" w:hAnsi="Open Sans" w:cs="Open Sans"/>
          <w:color w:val="212529"/>
          <w:szCs w:val="24"/>
        </w:rPr>
      </w:pPr>
      <w:r w:rsidRPr="00D952AA">
        <w:rPr>
          <w:rFonts w:ascii="Open Sans" w:eastAsia="Times New Roman" w:hAnsi="Open Sans" w:cs="Open Sans"/>
          <w:color w:val="212529"/>
          <w:szCs w:val="24"/>
        </w:rPr>
        <w:lastRenderedPageBreak/>
        <w:drawing>
          <wp:inline distT="0" distB="0" distL="0" distR="0" wp14:anchorId="7C91C409" wp14:editId="4D6C5246">
            <wp:extent cx="6858000" cy="5174615"/>
            <wp:effectExtent l="0" t="0" r="0" b="6985"/>
            <wp:docPr id="4379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05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1C6C" w14:textId="77777777" w:rsidR="000733AF" w:rsidRDefault="000733AF" w:rsidP="000733AF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</w:p>
    <w:p w14:paraId="1FFA8086" w14:textId="44FB3709" w:rsidR="000733AF" w:rsidRPr="000733AF" w:rsidRDefault="000733AF" w:rsidP="000733AF">
      <w:pPr>
        <w:numPr>
          <w:ilvl w:val="0"/>
          <w:numId w:val="31"/>
        </w:num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0733AF">
        <w:rPr>
          <w:rFonts w:ascii="Open Sans" w:eastAsia="Times New Roman" w:hAnsi="Open Sans" w:cs="Open Sans"/>
          <w:color w:val="212529"/>
          <w:szCs w:val="24"/>
        </w:rPr>
        <w:t>Configure administrative rights for all members of </w:t>
      </w:r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consultants</w:t>
      </w:r>
      <w:r w:rsidRPr="000733AF">
        <w:rPr>
          <w:rFonts w:ascii="Open Sans" w:eastAsia="Times New Roman" w:hAnsi="Open Sans" w:cs="Open Sans"/>
          <w:color w:val="212529"/>
          <w:szCs w:val="24"/>
        </w:rPr>
        <w:t> to be able to execute any command as any user.</w:t>
      </w:r>
    </w:p>
    <w:p w14:paraId="68215A70" w14:textId="77777777" w:rsidR="000733AF" w:rsidRPr="000733AF" w:rsidRDefault="000733AF" w:rsidP="000733AF">
      <w:pPr>
        <w:numPr>
          <w:ilvl w:val="1"/>
          <w:numId w:val="31"/>
        </w:num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0733AF">
        <w:rPr>
          <w:rFonts w:ascii="Open Sans" w:eastAsia="Times New Roman" w:hAnsi="Open Sans" w:cs="Open Sans"/>
          <w:color w:val="212529"/>
          <w:szCs w:val="24"/>
        </w:rPr>
        <w:t>Create the new file </w:t>
      </w:r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/</w:t>
      </w:r>
      <w:proofErr w:type="spellStart"/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etc</w:t>
      </w:r>
      <w:proofErr w:type="spellEnd"/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/</w:t>
      </w:r>
      <w:proofErr w:type="spellStart"/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sudoers.d</w:t>
      </w:r>
      <w:proofErr w:type="spellEnd"/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/consultants</w:t>
      </w:r>
      <w:r w:rsidRPr="000733AF">
        <w:rPr>
          <w:rFonts w:ascii="Open Sans" w:eastAsia="Times New Roman" w:hAnsi="Open Sans" w:cs="Open Sans"/>
          <w:color w:val="212529"/>
          <w:szCs w:val="24"/>
        </w:rPr>
        <w:t> and add the following content to it. You can use the </w:t>
      </w:r>
      <w:proofErr w:type="spellStart"/>
      <w:r w:rsidRPr="000733AF">
        <w:rPr>
          <w:rFonts w:ascii="Open Sans" w:eastAsia="Times New Roman" w:hAnsi="Open Sans" w:cs="Open Sans"/>
          <w:b/>
          <w:bCs/>
          <w:color w:val="212529"/>
          <w:szCs w:val="24"/>
        </w:rPr>
        <w:t>sudo</w:t>
      </w:r>
      <w:proofErr w:type="spellEnd"/>
      <w:r w:rsidRPr="000733AF">
        <w:rPr>
          <w:rFonts w:ascii="Open Sans" w:eastAsia="Times New Roman" w:hAnsi="Open Sans" w:cs="Open Sans"/>
          <w:b/>
          <w:bCs/>
          <w:color w:val="212529"/>
          <w:szCs w:val="24"/>
        </w:rPr>
        <w:t xml:space="preserve"> vim /</w:t>
      </w:r>
      <w:proofErr w:type="spellStart"/>
      <w:r w:rsidRPr="000733AF">
        <w:rPr>
          <w:rFonts w:ascii="Open Sans" w:eastAsia="Times New Roman" w:hAnsi="Open Sans" w:cs="Open Sans"/>
          <w:b/>
          <w:bCs/>
          <w:color w:val="212529"/>
          <w:szCs w:val="24"/>
        </w:rPr>
        <w:t>etc</w:t>
      </w:r>
      <w:proofErr w:type="spellEnd"/>
      <w:r w:rsidRPr="000733AF">
        <w:rPr>
          <w:rFonts w:ascii="Open Sans" w:eastAsia="Times New Roman" w:hAnsi="Open Sans" w:cs="Open Sans"/>
          <w:b/>
          <w:bCs/>
          <w:color w:val="212529"/>
          <w:szCs w:val="24"/>
        </w:rPr>
        <w:t>/</w:t>
      </w:r>
      <w:proofErr w:type="spellStart"/>
      <w:r w:rsidRPr="000733AF">
        <w:rPr>
          <w:rFonts w:ascii="Open Sans" w:eastAsia="Times New Roman" w:hAnsi="Open Sans" w:cs="Open Sans"/>
          <w:b/>
          <w:bCs/>
          <w:color w:val="212529"/>
          <w:szCs w:val="24"/>
        </w:rPr>
        <w:t>sudoers.d</w:t>
      </w:r>
      <w:proofErr w:type="spellEnd"/>
      <w:r w:rsidRPr="000733AF">
        <w:rPr>
          <w:rFonts w:ascii="Open Sans" w:eastAsia="Times New Roman" w:hAnsi="Open Sans" w:cs="Open Sans"/>
          <w:b/>
          <w:bCs/>
          <w:color w:val="212529"/>
          <w:szCs w:val="24"/>
        </w:rPr>
        <w:t>/consultants</w:t>
      </w:r>
      <w:r w:rsidRPr="000733AF">
        <w:rPr>
          <w:rFonts w:ascii="Open Sans" w:eastAsia="Times New Roman" w:hAnsi="Open Sans" w:cs="Open Sans"/>
          <w:color w:val="212529"/>
          <w:szCs w:val="24"/>
        </w:rPr>
        <w:t> command to perform this step.</w:t>
      </w:r>
    </w:p>
    <w:p w14:paraId="629758A5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color w:val="333333"/>
          <w:sz w:val="20"/>
          <w:szCs w:val="20"/>
        </w:rPr>
        <w:t>%consultants  ALL=(ALL) ALL</w:t>
      </w:r>
    </w:p>
    <w:p w14:paraId="7A388041" w14:textId="11C67EDB" w:rsidR="000733AF" w:rsidRDefault="00A40DB5" w:rsidP="00A40DB5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A40DB5">
        <w:rPr>
          <w:rFonts w:ascii="Open Sans" w:eastAsia="Times New Roman" w:hAnsi="Open Sans" w:cs="Open Sans"/>
          <w:color w:val="212529"/>
          <w:szCs w:val="24"/>
        </w:rPr>
        <w:lastRenderedPageBreak/>
        <w:drawing>
          <wp:inline distT="0" distB="0" distL="0" distR="0" wp14:anchorId="06FD542E" wp14:editId="2495D311">
            <wp:extent cx="6858000" cy="5148580"/>
            <wp:effectExtent l="0" t="0" r="0" b="0"/>
            <wp:docPr id="943051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519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D343" w14:textId="43F78264" w:rsidR="000733AF" w:rsidRDefault="00C51CB3" w:rsidP="00C51CB3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C51CB3">
        <w:rPr>
          <w:rFonts w:ascii="Open Sans" w:eastAsia="Times New Roman" w:hAnsi="Open Sans" w:cs="Open Sans"/>
          <w:color w:val="212529"/>
          <w:szCs w:val="24"/>
        </w:rPr>
        <w:lastRenderedPageBreak/>
        <w:drawing>
          <wp:inline distT="0" distB="0" distL="0" distR="0" wp14:anchorId="09520DB3" wp14:editId="08F90BB4">
            <wp:extent cx="6858000" cy="5138420"/>
            <wp:effectExtent l="0" t="0" r="0" b="5080"/>
            <wp:docPr id="114341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154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C444" w14:textId="77777777" w:rsidR="00C51CB3" w:rsidRDefault="00C51CB3" w:rsidP="000733AF">
      <w:pPr>
        <w:shd w:val="clear" w:color="auto" w:fill="FFFFFF"/>
        <w:spacing w:after="100" w:afterAutospacing="1"/>
        <w:ind w:left="720"/>
        <w:rPr>
          <w:rFonts w:ascii="Open Sans" w:eastAsia="Times New Roman" w:hAnsi="Open Sans" w:cs="Open Sans"/>
          <w:color w:val="212529"/>
          <w:szCs w:val="24"/>
        </w:rPr>
      </w:pPr>
    </w:p>
    <w:p w14:paraId="5CE755DB" w14:textId="649D2769" w:rsidR="000733AF" w:rsidRPr="000733AF" w:rsidRDefault="000733AF" w:rsidP="000733AF">
      <w:pPr>
        <w:numPr>
          <w:ilvl w:val="0"/>
          <w:numId w:val="31"/>
        </w:num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0733AF">
        <w:rPr>
          <w:rFonts w:ascii="Open Sans" w:eastAsia="Times New Roman" w:hAnsi="Open Sans" w:cs="Open Sans"/>
          <w:color w:val="212529"/>
          <w:szCs w:val="24"/>
        </w:rPr>
        <w:t>Create the </w:t>
      </w:r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consultant1</w:t>
      </w:r>
      <w:r w:rsidRPr="000733AF">
        <w:rPr>
          <w:rFonts w:ascii="Open Sans" w:eastAsia="Times New Roman" w:hAnsi="Open Sans" w:cs="Open Sans"/>
          <w:color w:val="212529"/>
          <w:szCs w:val="24"/>
        </w:rPr>
        <w:t>, </w:t>
      </w:r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consultant2</w:t>
      </w:r>
      <w:r w:rsidRPr="000733AF">
        <w:rPr>
          <w:rFonts w:ascii="Open Sans" w:eastAsia="Times New Roman" w:hAnsi="Open Sans" w:cs="Open Sans"/>
          <w:color w:val="212529"/>
          <w:szCs w:val="24"/>
        </w:rPr>
        <w:t>, and </w:t>
      </w:r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consultant3</w:t>
      </w:r>
      <w:r w:rsidRPr="000733AF">
        <w:rPr>
          <w:rFonts w:ascii="Open Sans" w:eastAsia="Times New Roman" w:hAnsi="Open Sans" w:cs="Open Sans"/>
          <w:color w:val="212529"/>
          <w:szCs w:val="24"/>
        </w:rPr>
        <w:t> users with </w:t>
      </w:r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consultants</w:t>
      </w:r>
      <w:r w:rsidRPr="000733AF">
        <w:rPr>
          <w:rFonts w:ascii="Open Sans" w:eastAsia="Times New Roman" w:hAnsi="Open Sans" w:cs="Open Sans"/>
          <w:color w:val="212529"/>
          <w:szCs w:val="24"/>
        </w:rPr>
        <w:t> as their supplementary group.</w:t>
      </w:r>
    </w:p>
    <w:p w14:paraId="31D59564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[student@serverb ~]$ </w:t>
      </w:r>
      <w:proofErr w:type="spellStart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sudo</w:t>
      </w:r>
      <w:proofErr w:type="spellEnd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</w:t>
      </w:r>
      <w:proofErr w:type="spellStart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useradd</w:t>
      </w:r>
      <w:proofErr w:type="spellEnd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-G consultants consultant1</w:t>
      </w:r>
    </w:p>
    <w:p w14:paraId="69D0E735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[student@serverb ~]$ </w:t>
      </w:r>
      <w:proofErr w:type="spellStart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sudo</w:t>
      </w:r>
      <w:proofErr w:type="spellEnd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</w:t>
      </w:r>
      <w:proofErr w:type="spellStart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useradd</w:t>
      </w:r>
      <w:proofErr w:type="spellEnd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-G consultants consultant2</w:t>
      </w:r>
    </w:p>
    <w:p w14:paraId="0E42B9D8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[student@serverb ~]$ </w:t>
      </w:r>
      <w:proofErr w:type="spellStart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sudo</w:t>
      </w:r>
      <w:proofErr w:type="spellEnd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</w:t>
      </w:r>
      <w:proofErr w:type="spellStart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useradd</w:t>
      </w:r>
      <w:proofErr w:type="spellEnd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-G consultants consultant3</w:t>
      </w:r>
    </w:p>
    <w:p w14:paraId="13367918" w14:textId="47EE6E31" w:rsidR="000733AF" w:rsidRDefault="00C2441A" w:rsidP="00C2441A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C2441A">
        <w:rPr>
          <w:rFonts w:ascii="Open Sans" w:eastAsia="Times New Roman" w:hAnsi="Open Sans" w:cs="Open Sans"/>
          <w:color w:val="212529"/>
          <w:szCs w:val="24"/>
        </w:rPr>
        <w:lastRenderedPageBreak/>
        <w:drawing>
          <wp:inline distT="0" distB="0" distL="0" distR="0" wp14:anchorId="210639D9" wp14:editId="017A1642">
            <wp:extent cx="6858000" cy="5184775"/>
            <wp:effectExtent l="0" t="0" r="0" b="0"/>
            <wp:docPr id="187633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363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D604" w14:textId="77777777" w:rsidR="000733AF" w:rsidRDefault="000733AF" w:rsidP="000733AF">
      <w:pPr>
        <w:shd w:val="clear" w:color="auto" w:fill="FFFFFF"/>
        <w:spacing w:after="100" w:afterAutospacing="1"/>
        <w:ind w:left="720"/>
        <w:rPr>
          <w:rFonts w:ascii="Open Sans" w:eastAsia="Times New Roman" w:hAnsi="Open Sans" w:cs="Open Sans"/>
          <w:color w:val="212529"/>
          <w:szCs w:val="24"/>
        </w:rPr>
      </w:pPr>
    </w:p>
    <w:p w14:paraId="264DEC41" w14:textId="5DC96BB9" w:rsidR="000733AF" w:rsidRPr="000733AF" w:rsidRDefault="000733AF" w:rsidP="000733AF">
      <w:pPr>
        <w:numPr>
          <w:ilvl w:val="0"/>
          <w:numId w:val="31"/>
        </w:num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0733AF">
        <w:rPr>
          <w:rFonts w:ascii="Open Sans" w:eastAsia="Times New Roman" w:hAnsi="Open Sans" w:cs="Open Sans"/>
          <w:color w:val="212529"/>
          <w:szCs w:val="24"/>
        </w:rPr>
        <w:t>Set the </w:t>
      </w:r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consultant1</w:t>
      </w:r>
      <w:r w:rsidRPr="000733AF">
        <w:rPr>
          <w:rFonts w:ascii="Open Sans" w:eastAsia="Times New Roman" w:hAnsi="Open Sans" w:cs="Open Sans"/>
          <w:color w:val="212529"/>
          <w:szCs w:val="24"/>
        </w:rPr>
        <w:t>, </w:t>
      </w:r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consultant2</w:t>
      </w:r>
      <w:r w:rsidRPr="000733AF">
        <w:rPr>
          <w:rFonts w:ascii="Open Sans" w:eastAsia="Times New Roman" w:hAnsi="Open Sans" w:cs="Open Sans"/>
          <w:color w:val="212529"/>
          <w:szCs w:val="24"/>
        </w:rPr>
        <w:t>, and </w:t>
      </w:r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consultant3</w:t>
      </w:r>
      <w:r w:rsidRPr="000733AF">
        <w:rPr>
          <w:rFonts w:ascii="Open Sans" w:eastAsia="Times New Roman" w:hAnsi="Open Sans" w:cs="Open Sans"/>
          <w:color w:val="212529"/>
          <w:szCs w:val="24"/>
        </w:rPr>
        <w:t> accounts to expire in 90 days from the current day.</w:t>
      </w:r>
    </w:p>
    <w:p w14:paraId="166D3436" w14:textId="77777777" w:rsidR="000733AF" w:rsidRPr="000733AF" w:rsidRDefault="000733AF" w:rsidP="000733AF">
      <w:pPr>
        <w:numPr>
          <w:ilvl w:val="1"/>
          <w:numId w:val="31"/>
        </w:num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0733AF">
        <w:rPr>
          <w:rFonts w:ascii="Open Sans" w:eastAsia="Times New Roman" w:hAnsi="Open Sans" w:cs="Open Sans"/>
          <w:color w:val="212529"/>
          <w:szCs w:val="24"/>
        </w:rPr>
        <w:t>Determine the date 90 days in the future. You may get a different value as compared to the following output based on the current date and time of your system.</w:t>
      </w:r>
    </w:p>
    <w:p w14:paraId="7678B0BD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[student@serverb ~]$ date -d "+90 days" +%F</w:t>
      </w:r>
    </w:p>
    <w:p w14:paraId="0D0CADB5" w14:textId="3A70BF0A" w:rsid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color w:val="333333"/>
          <w:sz w:val="20"/>
          <w:szCs w:val="20"/>
        </w:rPr>
        <w:t>2019-04-28</w:t>
      </w:r>
    </w:p>
    <w:p w14:paraId="3D84554B" w14:textId="6DFB0D33" w:rsidR="000733AF" w:rsidRDefault="007266FD" w:rsidP="007266FD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7266FD">
        <w:rPr>
          <w:rFonts w:ascii="Open Sans" w:eastAsia="Times New Roman" w:hAnsi="Open Sans" w:cs="Open Sans"/>
          <w:color w:val="212529"/>
          <w:szCs w:val="24"/>
        </w:rPr>
        <w:lastRenderedPageBreak/>
        <w:drawing>
          <wp:inline distT="0" distB="0" distL="0" distR="0" wp14:anchorId="533659D5" wp14:editId="36EDA275">
            <wp:extent cx="6858000" cy="5166360"/>
            <wp:effectExtent l="0" t="0" r="0" b="0"/>
            <wp:docPr id="190822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231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BA64" w14:textId="77777777" w:rsidR="000733AF" w:rsidRDefault="000733AF" w:rsidP="000733AF">
      <w:pPr>
        <w:shd w:val="clear" w:color="auto" w:fill="FFFFFF"/>
        <w:spacing w:after="100" w:afterAutospacing="1"/>
        <w:ind w:left="360"/>
        <w:rPr>
          <w:rFonts w:ascii="Open Sans" w:eastAsia="Times New Roman" w:hAnsi="Open Sans" w:cs="Open Sans"/>
          <w:color w:val="212529"/>
          <w:szCs w:val="24"/>
        </w:rPr>
      </w:pPr>
    </w:p>
    <w:p w14:paraId="08CFD851" w14:textId="77777777" w:rsidR="000733AF" w:rsidRPr="000733AF" w:rsidRDefault="000733AF" w:rsidP="000733AF">
      <w:pPr>
        <w:numPr>
          <w:ilvl w:val="1"/>
          <w:numId w:val="31"/>
        </w:num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0733AF">
        <w:rPr>
          <w:rFonts w:ascii="Open Sans" w:eastAsia="Times New Roman" w:hAnsi="Open Sans" w:cs="Open Sans"/>
          <w:color w:val="212529"/>
          <w:szCs w:val="24"/>
        </w:rPr>
        <w:t>Set the account expiry date of the </w:t>
      </w:r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consultant1</w:t>
      </w:r>
      <w:r w:rsidRPr="000733AF">
        <w:rPr>
          <w:rFonts w:ascii="Open Sans" w:eastAsia="Times New Roman" w:hAnsi="Open Sans" w:cs="Open Sans"/>
          <w:color w:val="212529"/>
          <w:szCs w:val="24"/>
        </w:rPr>
        <w:t>, </w:t>
      </w:r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consultant2</w:t>
      </w:r>
      <w:r w:rsidRPr="000733AF">
        <w:rPr>
          <w:rFonts w:ascii="Open Sans" w:eastAsia="Times New Roman" w:hAnsi="Open Sans" w:cs="Open Sans"/>
          <w:color w:val="212529"/>
          <w:szCs w:val="24"/>
        </w:rPr>
        <w:t>, and </w:t>
      </w:r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consultant3</w:t>
      </w:r>
      <w:r w:rsidRPr="000733AF">
        <w:rPr>
          <w:rFonts w:ascii="Open Sans" w:eastAsia="Times New Roman" w:hAnsi="Open Sans" w:cs="Open Sans"/>
          <w:color w:val="212529"/>
          <w:szCs w:val="24"/>
        </w:rPr>
        <w:t> accounts to the same value as determined in the preceding step.</w:t>
      </w:r>
    </w:p>
    <w:p w14:paraId="28AA4B88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[student@serverb ~]$ </w:t>
      </w:r>
      <w:proofErr w:type="spellStart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sudo</w:t>
      </w:r>
      <w:proofErr w:type="spellEnd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</w:t>
      </w:r>
      <w:proofErr w:type="spellStart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chage</w:t>
      </w:r>
      <w:proofErr w:type="spellEnd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-E </w:t>
      </w:r>
      <w:r w:rsidRPr="000733AF">
        <w:rPr>
          <w:rFonts w:ascii="Consolas" w:eastAsia="Times New Roman" w:hAnsi="Consolas" w:cs="Courier New"/>
          <w:b/>
          <w:bCs/>
          <w:i/>
          <w:iCs/>
          <w:color w:val="333333"/>
          <w:sz w:val="20"/>
          <w:szCs w:val="20"/>
        </w:rPr>
        <w:t>2019-04-28</w:t>
      </w:r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consultant1</w:t>
      </w:r>
    </w:p>
    <w:p w14:paraId="28206B69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[student@serverb ~]$ </w:t>
      </w:r>
      <w:proofErr w:type="spellStart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sudo</w:t>
      </w:r>
      <w:proofErr w:type="spellEnd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</w:t>
      </w:r>
      <w:proofErr w:type="spellStart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chage</w:t>
      </w:r>
      <w:proofErr w:type="spellEnd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-E </w:t>
      </w:r>
      <w:r w:rsidRPr="000733AF">
        <w:rPr>
          <w:rFonts w:ascii="Consolas" w:eastAsia="Times New Roman" w:hAnsi="Consolas" w:cs="Courier New"/>
          <w:b/>
          <w:bCs/>
          <w:i/>
          <w:iCs/>
          <w:color w:val="333333"/>
          <w:sz w:val="20"/>
          <w:szCs w:val="20"/>
        </w:rPr>
        <w:t>2019-04-28</w:t>
      </w:r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consultant2</w:t>
      </w:r>
    </w:p>
    <w:p w14:paraId="7EC56E29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[student@serverb ~]$ </w:t>
      </w:r>
      <w:proofErr w:type="spellStart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sudo</w:t>
      </w:r>
      <w:proofErr w:type="spellEnd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</w:t>
      </w:r>
      <w:proofErr w:type="spellStart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chage</w:t>
      </w:r>
      <w:proofErr w:type="spellEnd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-E </w:t>
      </w:r>
      <w:r w:rsidRPr="000733AF">
        <w:rPr>
          <w:rFonts w:ascii="Consolas" w:eastAsia="Times New Roman" w:hAnsi="Consolas" w:cs="Courier New"/>
          <w:b/>
          <w:bCs/>
          <w:i/>
          <w:iCs/>
          <w:color w:val="333333"/>
          <w:sz w:val="20"/>
          <w:szCs w:val="20"/>
        </w:rPr>
        <w:t>2019-04-28</w:t>
      </w:r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consultant3</w:t>
      </w:r>
    </w:p>
    <w:p w14:paraId="3D4352CB" w14:textId="13686870" w:rsidR="000733AF" w:rsidRDefault="00AE0933" w:rsidP="000733AF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AE0933">
        <w:rPr>
          <w:rFonts w:ascii="Open Sans" w:eastAsia="Times New Roman" w:hAnsi="Open Sans" w:cs="Open Sans"/>
          <w:color w:val="212529"/>
          <w:szCs w:val="24"/>
        </w:rPr>
        <w:lastRenderedPageBreak/>
        <w:drawing>
          <wp:inline distT="0" distB="0" distL="0" distR="0" wp14:anchorId="277B47D6" wp14:editId="436D1411">
            <wp:extent cx="6858000" cy="5153025"/>
            <wp:effectExtent l="0" t="0" r="0" b="9525"/>
            <wp:docPr id="2014617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172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B0AD" w14:textId="77777777" w:rsidR="000733AF" w:rsidRDefault="000733AF" w:rsidP="000733AF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</w:p>
    <w:p w14:paraId="2737CEC2" w14:textId="0A3563D3" w:rsidR="000733AF" w:rsidRPr="000733AF" w:rsidRDefault="000733AF" w:rsidP="000733AF">
      <w:pPr>
        <w:numPr>
          <w:ilvl w:val="0"/>
          <w:numId w:val="31"/>
        </w:num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0733AF">
        <w:rPr>
          <w:rFonts w:ascii="Open Sans" w:eastAsia="Times New Roman" w:hAnsi="Open Sans" w:cs="Open Sans"/>
          <w:color w:val="212529"/>
          <w:szCs w:val="24"/>
        </w:rPr>
        <w:t>Change the password policy for the </w:t>
      </w:r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consultant2</w:t>
      </w:r>
      <w:r w:rsidRPr="000733AF">
        <w:rPr>
          <w:rFonts w:ascii="Open Sans" w:eastAsia="Times New Roman" w:hAnsi="Open Sans" w:cs="Open Sans"/>
          <w:color w:val="212529"/>
          <w:szCs w:val="24"/>
        </w:rPr>
        <w:t> account to require a new password every 15 days.</w:t>
      </w:r>
    </w:p>
    <w:p w14:paraId="2303C205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[student@serverb ~]$ </w:t>
      </w:r>
      <w:proofErr w:type="spellStart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sudo</w:t>
      </w:r>
      <w:proofErr w:type="spellEnd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</w:t>
      </w:r>
      <w:proofErr w:type="spellStart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chage</w:t>
      </w:r>
      <w:proofErr w:type="spellEnd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-M 15 consultant2</w:t>
      </w:r>
    </w:p>
    <w:p w14:paraId="5A5BD03D" w14:textId="479D8699" w:rsidR="000733AF" w:rsidRDefault="00A10074" w:rsidP="00A10074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A10074">
        <w:rPr>
          <w:rFonts w:ascii="Open Sans" w:eastAsia="Times New Roman" w:hAnsi="Open Sans" w:cs="Open Sans"/>
          <w:color w:val="212529"/>
          <w:szCs w:val="24"/>
        </w:rPr>
        <w:lastRenderedPageBreak/>
        <w:drawing>
          <wp:inline distT="0" distB="0" distL="0" distR="0" wp14:anchorId="01416F95" wp14:editId="7D39CD4C">
            <wp:extent cx="6858000" cy="5216525"/>
            <wp:effectExtent l="0" t="0" r="0" b="3175"/>
            <wp:docPr id="131038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860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D065" w14:textId="77777777" w:rsidR="000733AF" w:rsidRDefault="000733AF" w:rsidP="000733AF">
      <w:pPr>
        <w:shd w:val="clear" w:color="auto" w:fill="FFFFFF"/>
        <w:spacing w:after="100" w:afterAutospacing="1"/>
        <w:ind w:left="720"/>
        <w:rPr>
          <w:rFonts w:ascii="Open Sans" w:eastAsia="Times New Roman" w:hAnsi="Open Sans" w:cs="Open Sans"/>
          <w:color w:val="212529"/>
          <w:szCs w:val="24"/>
        </w:rPr>
      </w:pPr>
    </w:p>
    <w:p w14:paraId="709343E8" w14:textId="1546DB68" w:rsidR="000733AF" w:rsidRPr="000733AF" w:rsidRDefault="000733AF" w:rsidP="000733AF">
      <w:pPr>
        <w:numPr>
          <w:ilvl w:val="0"/>
          <w:numId w:val="31"/>
        </w:num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0733AF">
        <w:rPr>
          <w:rFonts w:ascii="Open Sans" w:eastAsia="Times New Roman" w:hAnsi="Open Sans" w:cs="Open Sans"/>
          <w:color w:val="212529"/>
          <w:szCs w:val="24"/>
        </w:rPr>
        <w:t>Additionally, force the </w:t>
      </w:r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consultant1</w:t>
      </w:r>
      <w:r w:rsidRPr="000733AF">
        <w:rPr>
          <w:rFonts w:ascii="Open Sans" w:eastAsia="Times New Roman" w:hAnsi="Open Sans" w:cs="Open Sans"/>
          <w:color w:val="212529"/>
          <w:szCs w:val="24"/>
        </w:rPr>
        <w:t>, </w:t>
      </w:r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consultant2</w:t>
      </w:r>
      <w:r w:rsidRPr="000733AF">
        <w:rPr>
          <w:rFonts w:ascii="Open Sans" w:eastAsia="Times New Roman" w:hAnsi="Open Sans" w:cs="Open Sans"/>
          <w:color w:val="212529"/>
          <w:szCs w:val="24"/>
        </w:rPr>
        <w:t>, and </w:t>
      </w:r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consultant3</w:t>
      </w:r>
      <w:r w:rsidRPr="000733AF">
        <w:rPr>
          <w:rFonts w:ascii="Open Sans" w:eastAsia="Times New Roman" w:hAnsi="Open Sans" w:cs="Open Sans"/>
          <w:color w:val="212529"/>
          <w:szCs w:val="24"/>
        </w:rPr>
        <w:t> users to change their passwords on the first login.</w:t>
      </w:r>
    </w:p>
    <w:p w14:paraId="5CA10E5F" w14:textId="77777777" w:rsidR="000733AF" w:rsidRPr="000733AF" w:rsidRDefault="000733AF" w:rsidP="000733AF">
      <w:pPr>
        <w:numPr>
          <w:ilvl w:val="1"/>
          <w:numId w:val="31"/>
        </w:num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0733AF">
        <w:rPr>
          <w:rFonts w:ascii="Open Sans" w:eastAsia="Times New Roman" w:hAnsi="Open Sans" w:cs="Open Sans"/>
          <w:color w:val="212529"/>
          <w:szCs w:val="24"/>
        </w:rPr>
        <w:t>Set the last day of the password change to </w:t>
      </w:r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0</w:t>
      </w:r>
      <w:r w:rsidRPr="000733AF">
        <w:rPr>
          <w:rFonts w:ascii="Open Sans" w:eastAsia="Times New Roman" w:hAnsi="Open Sans" w:cs="Open Sans"/>
          <w:color w:val="212529"/>
          <w:szCs w:val="24"/>
        </w:rPr>
        <w:t> so that the users are forced to change the password whenever they log in to the system for the first time.</w:t>
      </w:r>
    </w:p>
    <w:p w14:paraId="29B12C5A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[student@serverb ~]$ </w:t>
      </w:r>
      <w:proofErr w:type="spellStart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sudo</w:t>
      </w:r>
      <w:proofErr w:type="spellEnd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</w:t>
      </w:r>
      <w:proofErr w:type="spellStart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chage</w:t>
      </w:r>
      <w:proofErr w:type="spellEnd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-d 0 consultant1</w:t>
      </w:r>
    </w:p>
    <w:p w14:paraId="0CFF4A5F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[student@serverb ~]$ </w:t>
      </w:r>
      <w:proofErr w:type="spellStart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sudo</w:t>
      </w:r>
      <w:proofErr w:type="spellEnd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</w:t>
      </w:r>
      <w:proofErr w:type="spellStart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chage</w:t>
      </w:r>
      <w:proofErr w:type="spellEnd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-d 0 consultant2</w:t>
      </w:r>
    </w:p>
    <w:p w14:paraId="38D4D18A" w14:textId="77777777" w:rsid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[student@serverb ~]$ </w:t>
      </w:r>
      <w:proofErr w:type="spellStart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sudo</w:t>
      </w:r>
      <w:proofErr w:type="spellEnd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</w:t>
      </w:r>
      <w:proofErr w:type="spellStart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chage</w:t>
      </w:r>
      <w:proofErr w:type="spellEnd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-d 0 consultant3</w:t>
      </w:r>
    </w:p>
    <w:p w14:paraId="71551BF0" w14:textId="224ADBE5" w:rsidR="00A10074" w:rsidRDefault="00720EB0" w:rsidP="00720EB0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720EB0">
        <w:rPr>
          <w:rFonts w:ascii="Open Sans" w:eastAsia="Times New Roman" w:hAnsi="Open Sans" w:cs="Open Sans"/>
          <w:color w:val="212529"/>
          <w:szCs w:val="24"/>
        </w:rPr>
        <w:lastRenderedPageBreak/>
        <w:drawing>
          <wp:inline distT="0" distB="0" distL="0" distR="0" wp14:anchorId="2CE299F6" wp14:editId="6E5F554C">
            <wp:extent cx="6858000" cy="5196840"/>
            <wp:effectExtent l="0" t="0" r="0" b="3810"/>
            <wp:docPr id="90402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23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5274" w14:textId="77777777" w:rsidR="00A10074" w:rsidRDefault="00A10074" w:rsidP="00A10074">
      <w:pPr>
        <w:shd w:val="clear" w:color="auto" w:fill="FFFFFF"/>
        <w:spacing w:after="100" w:afterAutospacing="1"/>
        <w:ind w:left="720"/>
        <w:rPr>
          <w:rFonts w:ascii="Open Sans" w:eastAsia="Times New Roman" w:hAnsi="Open Sans" w:cs="Open Sans"/>
          <w:color w:val="212529"/>
          <w:szCs w:val="24"/>
        </w:rPr>
      </w:pPr>
    </w:p>
    <w:p w14:paraId="5777695B" w14:textId="77777777" w:rsidR="000733AF" w:rsidRPr="000733AF" w:rsidRDefault="000733AF" w:rsidP="000733AF">
      <w:pPr>
        <w:numPr>
          <w:ilvl w:val="1"/>
          <w:numId w:val="31"/>
        </w:num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0733AF">
        <w:rPr>
          <w:rFonts w:ascii="Open Sans" w:eastAsia="Times New Roman" w:hAnsi="Open Sans" w:cs="Open Sans"/>
          <w:color w:val="212529"/>
          <w:szCs w:val="24"/>
        </w:rPr>
        <w:t>Log off from </w:t>
      </w:r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serverb</w:t>
      </w:r>
      <w:r w:rsidRPr="000733AF">
        <w:rPr>
          <w:rFonts w:ascii="Open Sans" w:eastAsia="Times New Roman" w:hAnsi="Open Sans" w:cs="Open Sans"/>
          <w:color w:val="212529"/>
          <w:szCs w:val="24"/>
        </w:rPr>
        <w:t>.</w:t>
      </w:r>
    </w:p>
    <w:p w14:paraId="1B11BA2D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[student@serverb ~]$ exit</w:t>
      </w:r>
    </w:p>
    <w:p w14:paraId="12201C54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color w:val="333333"/>
          <w:sz w:val="20"/>
          <w:szCs w:val="20"/>
        </w:rPr>
        <w:t>logout</w:t>
      </w:r>
    </w:p>
    <w:p w14:paraId="74EB7D08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color w:val="333333"/>
          <w:sz w:val="20"/>
          <w:szCs w:val="20"/>
        </w:rPr>
        <w:t>Connection to serverb closed.</w:t>
      </w:r>
    </w:p>
    <w:p w14:paraId="4E4BBE6E" w14:textId="1B24F8B1" w:rsidR="000733AF" w:rsidRDefault="00720EB0" w:rsidP="000733AF">
      <w:pPr>
        <w:shd w:val="clear" w:color="auto" w:fill="FFFFFF"/>
        <w:spacing w:after="100" w:afterAutospacing="1"/>
        <w:rPr>
          <w:rFonts w:ascii="Open Sans" w:eastAsia="Times New Roman" w:hAnsi="Open Sans" w:cs="Open Sans"/>
          <w:b/>
          <w:bCs/>
          <w:color w:val="212529"/>
          <w:szCs w:val="24"/>
        </w:rPr>
      </w:pPr>
      <w:r w:rsidRPr="00720EB0">
        <w:rPr>
          <w:rFonts w:ascii="Open Sans" w:eastAsia="Times New Roman" w:hAnsi="Open Sans" w:cs="Open Sans"/>
          <w:b/>
          <w:bCs/>
          <w:color w:val="212529"/>
          <w:szCs w:val="24"/>
        </w:rPr>
        <w:lastRenderedPageBreak/>
        <w:drawing>
          <wp:inline distT="0" distB="0" distL="0" distR="0" wp14:anchorId="7465693A" wp14:editId="3843BF6C">
            <wp:extent cx="6858000" cy="5194935"/>
            <wp:effectExtent l="0" t="0" r="0" b="5715"/>
            <wp:docPr id="201962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290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9906" w14:textId="5B790F45" w:rsidR="000733AF" w:rsidRPr="000733AF" w:rsidRDefault="000733AF" w:rsidP="000733AF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0733AF">
        <w:rPr>
          <w:rFonts w:ascii="Open Sans" w:eastAsia="Times New Roman" w:hAnsi="Open Sans" w:cs="Open Sans"/>
          <w:b/>
          <w:bCs/>
          <w:color w:val="212529"/>
          <w:szCs w:val="24"/>
        </w:rPr>
        <w:t>Evaluation</w:t>
      </w:r>
    </w:p>
    <w:p w14:paraId="71546C9E" w14:textId="77777777" w:rsidR="000733AF" w:rsidRPr="000733AF" w:rsidRDefault="000733AF" w:rsidP="000733AF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0733AF">
        <w:rPr>
          <w:rFonts w:ascii="Open Sans" w:eastAsia="Times New Roman" w:hAnsi="Open Sans" w:cs="Open Sans"/>
          <w:color w:val="212529"/>
          <w:szCs w:val="24"/>
        </w:rPr>
        <w:t>On </w:t>
      </w:r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workstation</w:t>
      </w:r>
      <w:r w:rsidRPr="000733AF">
        <w:rPr>
          <w:rFonts w:ascii="Open Sans" w:eastAsia="Times New Roman" w:hAnsi="Open Sans" w:cs="Open Sans"/>
          <w:color w:val="212529"/>
          <w:szCs w:val="24"/>
        </w:rPr>
        <w:t>, run the </w:t>
      </w:r>
      <w:r w:rsidRPr="000733AF">
        <w:rPr>
          <w:rFonts w:ascii="Open Sans" w:eastAsia="Times New Roman" w:hAnsi="Open Sans" w:cs="Open Sans"/>
          <w:b/>
          <w:bCs/>
          <w:color w:val="212529"/>
          <w:szCs w:val="24"/>
        </w:rPr>
        <w:t>lab users-review grade</w:t>
      </w:r>
      <w:r w:rsidRPr="000733AF">
        <w:rPr>
          <w:rFonts w:ascii="Open Sans" w:eastAsia="Times New Roman" w:hAnsi="Open Sans" w:cs="Open Sans"/>
          <w:color w:val="212529"/>
          <w:szCs w:val="24"/>
        </w:rPr>
        <w:t> command to confirm success of this exercise.</w:t>
      </w:r>
    </w:p>
    <w:p w14:paraId="4ED7E9E6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</w:t>
      </w:r>
      <w:proofErr w:type="spellStart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student@workstation</w:t>
      </w:r>
      <w:proofErr w:type="spellEnd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~]$ lab users-review grade</w:t>
      </w:r>
    </w:p>
    <w:p w14:paraId="1F775642" w14:textId="04B0F603" w:rsidR="000733AF" w:rsidRDefault="00852E15" w:rsidP="000733AF">
      <w:pPr>
        <w:shd w:val="clear" w:color="auto" w:fill="FFFFFF"/>
        <w:spacing w:after="100" w:afterAutospacing="1"/>
        <w:rPr>
          <w:rFonts w:ascii="Open Sans" w:eastAsia="Times New Roman" w:hAnsi="Open Sans" w:cs="Open Sans"/>
          <w:b/>
          <w:bCs/>
          <w:color w:val="212529"/>
          <w:szCs w:val="24"/>
        </w:rPr>
      </w:pPr>
      <w:r w:rsidRPr="00852E15">
        <w:rPr>
          <w:rFonts w:ascii="Open Sans" w:eastAsia="Times New Roman" w:hAnsi="Open Sans" w:cs="Open Sans"/>
          <w:b/>
          <w:bCs/>
          <w:color w:val="212529"/>
          <w:szCs w:val="24"/>
        </w:rPr>
        <w:lastRenderedPageBreak/>
        <w:drawing>
          <wp:inline distT="0" distB="0" distL="0" distR="0" wp14:anchorId="13DA8A6A" wp14:editId="38B27EDC">
            <wp:extent cx="6858000" cy="5171440"/>
            <wp:effectExtent l="0" t="0" r="0" b="0"/>
            <wp:docPr id="1333159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593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8866" w14:textId="77777777" w:rsidR="000733AF" w:rsidRDefault="000733AF" w:rsidP="000733AF">
      <w:pPr>
        <w:shd w:val="clear" w:color="auto" w:fill="FFFFFF"/>
        <w:spacing w:after="100" w:afterAutospacing="1"/>
        <w:rPr>
          <w:rFonts w:ascii="Open Sans" w:eastAsia="Times New Roman" w:hAnsi="Open Sans" w:cs="Open Sans"/>
          <w:b/>
          <w:bCs/>
          <w:color w:val="212529"/>
          <w:szCs w:val="24"/>
        </w:rPr>
      </w:pPr>
    </w:p>
    <w:p w14:paraId="4C350A2D" w14:textId="4034DCA5" w:rsidR="000733AF" w:rsidRPr="000733AF" w:rsidRDefault="000733AF" w:rsidP="000733AF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0733AF">
        <w:rPr>
          <w:rFonts w:ascii="Open Sans" w:eastAsia="Times New Roman" w:hAnsi="Open Sans" w:cs="Open Sans"/>
          <w:b/>
          <w:bCs/>
          <w:color w:val="212529"/>
          <w:szCs w:val="24"/>
        </w:rPr>
        <w:t>Finish</w:t>
      </w:r>
    </w:p>
    <w:p w14:paraId="29D43039" w14:textId="77777777" w:rsidR="000733AF" w:rsidRPr="000733AF" w:rsidRDefault="000733AF" w:rsidP="000733AF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0733AF">
        <w:rPr>
          <w:rFonts w:ascii="Open Sans" w:eastAsia="Times New Roman" w:hAnsi="Open Sans" w:cs="Open Sans"/>
          <w:color w:val="212529"/>
          <w:szCs w:val="24"/>
        </w:rPr>
        <w:t>On </w:t>
      </w:r>
      <w:r w:rsidRPr="000733AF">
        <w:rPr>
          <w:rFonts w:ascii="Consolas" w:eastAsia="Times New Roman" w:hAnsi="Consolas" w:cs="Courier New"/>
          <w:color w:val="212529"/>
          <w:sz w:val="21"/>
          <w:szCs w:val="21"/>
        </w:rPr>
        <w:t>workstation</w:t>
      </w:r>
      <w:r w:rsidRPr="000733AF">
        <w:rPr>
          <w:rFonts w:ascii="Open Sans" w:eastAsia="Times New Roman" w:hAnsi="Open Sans" w:cs="Open Sans"/>
          <w:color w:val="212529"/>
          <w:szCs w:val="24"/>
        </w:rPr>
        <w:t>, run </w:t>
      </w:r>
      <w:r w:rsidRPr="000733AF">
        <w:rPr>
          <w:rFonts w:ascii="Open Sans" w:eastAsia="Times New Roman" w:hAnsi="Open Sans" w:cs="Open Sans"/>
          <w:b/>
          <w:bCs/>
          <w:color w:val="212529"/>
          <w:szCs w:val="24"/>
        </w:rPr>
        <w:t>lab users-review finish</w:t>
      </w:r>
      <w:r w:rsidRPr="000733AF">
        <w:rPr>
          <w:rFonts w:ascii="Open Sans" w:eastAsia="Times New Roman" w:hAnsi="Open Sans" w:cs="Open Sans"/>
          <w:color w:val="212529"/>
          <w:szCs w:val="24"/>
        </w:rPr>
        <w:t> to complete this lab. This script deletes the user accounts and files created throughout the lab to ensure that the environment is clean.</w:t>
      </w:r>
    </w:p>
    <w:p w14:paraId="4C4AC64F" w14:textId="77777777" w:rsidR="000733AF" w:rsidRPr="000733AF" w:rsidRDefault="000733AF" w:rsidP="000733A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</w:t>
      </w:r>
      <w:proofErr w:type="spellStart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student@workstation</w:t>
      </w:r>
      <w:proofErr w:type="spellEnd"/>
      <w:r w:rsidRPr="000733AF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 xml:space="preserve"> ~]$ lab users-review finish</w:t>
      </w:r>
    </w:p>
    <w:p w14:paraId="6CCB628D" w14:textId="72197EB3" w:rsidR="000733AF" w:rsidRDefault="004718B8" w:rsidP="003D59B3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4718B8">
        <w:rPr>
          <w:rFonts w:ascii="Open Sans" w:eastAsia="Times New Roman" w:hAnsi="Open Sans" w:cs="Open Sans"/>
          <w:color w:val="212529"/>
          <w:szCs w:val="24"/>
        </w:rPr>
        <w:lastRenderedPageBreak/>
        <w:drawing>
          <wp:inline distT="0" distB="0" distL="0" distR="0" wp14:anchorId="571E951C" wp14:editId="7047DF92">
            <wp:extent cx="6858000" cy="5201920"/>
            <wp:effectExtent l="0" t="0" r="0" b="0"/>
            <wp:docPr id="28541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13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D87D" w14:textId="77777777" w:rsidR="000733AF" w:rsidRDefault="000733AF" w:rsidP="003D59B3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</w:p>
    <w:p w14:paraId="4C5CAA9F" w14:textId="122901D4" w:rsidR="003D59B3" w:rsidRPr="004B6C52" w:rsidRDefault="003D59B3" w:rsidP="003D59B3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color w:val="212529"/>
          <w:szCs w:val="24"/>
        </w:rPr>
        <w:t>This concludes the lab.</w:t>
      </w:r>
    </w:p>
    <w:p w14:paraId="1A0A67A9" w14:textId="77777777" w:rsidR="00A9204E" w:rsidRPr="004B6C52" w:rsidRDefault="00A9204E">
      <w:pPr>
        <w:rPr>
          <w:rFonts w:cs="Times New Roman"/>
          <w:szCs w:val="24"/>
        </w:rPr>
      </w:pPr>
    </w:p>
    <w:sectPr w:rsidR="00A9204E" w:rsidRPr="004B6C52" w:rsidSect="003D59B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7314CE5"/>
    <w:multiLevelType w:val="hybridMultilevel"/>
    <w:tmpl w:val="3F064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267510E"/>
    <w:multiLevelType w:val="multilevel"/>
    <w:tmpl w:val="744E6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A5516F1"/>
    <w:multiLevelType w:val="multilevel"/>
    <w:tmpl w:val="B0F2B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3D5E0F8B"/>
    <w:multiLevelType w:val="multilevel"/>
    <w:tmpl w:val="07488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8133770"/>
    <w:multiLevelType w:val="multilevel"/>
    <w:tmpl w:val="DF649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514635B1"/>
    <w:multiLevelType w:val="multilevel"/>
    <w:tmpl w:val="207C9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61C16FED"/>
    <w:multiLevelType w:val="multilevel"/>
    <w:tmpl w:val="6C7AF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3DA3B3D"/>
    <w:multiLevelType w:val="hybridMultilevel"/>
    <w:tmpl w:val="2E3C1FB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746161">
    <w:abstractNumId w:val="25"/>
  </w:num>
  <w:num w:numId="2" w16cid:durableId="94591928">
    <w:abstractNumId w:val="12"/>
  </w:num>
  <w:num w:numId="3" w16cid:durableId="219370274">
    <w:abstractNumId w:val="10"/>
  </w:num>
  <w:num w:numId="4" w16cid:durableId="2023386587">
    <w:abstractNumId w:val="28"/>
  </w:num>
  <w:num w:numId="5" w16cid:durableId="534466776">
    <w:abstractNumId w:val="13"/>
  </w:num>
  <w:num w:numId="6" w16cid:durableId="1827892234">
    <w:abstractNumId w:val="19"/>
  </w:num>
  <w:num w:numId="7" w16cid:durableId="1680349037">
    <w:abstractNumId w:val="23"/>
  </w:num>
  <w:num w:numId="8" w16cid:durableId="496386422">
    <w:abstractNumId w:val="9"/>
  </w:num>
  <w:num w:numId="9" w16cid:durableId="1357192867">
    <w:abstractNumId w:val="7"/>
  </w:num>
  <w:num w:numId="10" w16cid:durableId="728579340">
    <w:abstractNumId w:val="6"/>
  </w:num>
  <w:num w:numId="11" w16cid:durableId="1253735139">
    <w:abstractNumId w:val="5"/>
  </w:num>
  <w:num w:numId="12" w16cid:durableId="1839224398">
    <w:abstractNumId w:val="4"/>
  </w:num>
  <w:num w:numId="13" w16cid:durableId="2062242212">
    <w:abstractNumId w:val="8"/>
  </w:num>
  <w:num w:numId="14" w16cid:durableId="1907758023">
    <w:abstractNumId w:val="3"/>
  </w:num>
  <w:num w:numId="15" w16cid:durableId="301077081">
    <w:abstractNumId w:val="2"/>
  </w:num>
  <w:num w:numId="16" w16cid:durableId="1018695426">
    <w:abstractNumId w:val="1"/>
  </w:num>
  <w:num w:numId="17" w16cid:durableId="1139035333">
    <w:abstractNumId w:val="0"/>
  </w:num>
  <w:num w:numId="18" w16cid:durableId="1712413474">
    <w:abstractNumId w:val="15"/>
  </w:num>
  <w:num w:numId="19" w16cid:durableId="151991196">
    <w:abstractNumId w:val="16"/>
  </w:num>
  <w:num w:numId="20" w16cid:durableId="874856470">
    <w:abstractNumId w:val="26"/>
  </w:num>
  <w:num w:numId="21" w16cid:durableId="487787543">
    <w:abstractNumId w:val="21"/>
  </w:num>
  <w:num w:numId="22" w16cid:durableId="1908220958">
    <w:abstractNumId w:val="11"/>
  </w:num>
  <w:num w:numId="23" w16cid:durableId="1130392370">
    <w:abstractNumId w:val="30"/>
  </w:num>
  <w:num w:numId="24" w16cid:durableId="675688659">
    <w:abstractNumId w:val="17"/>
  </w:num>
  <w:num w:numId="25" w16cid:durableId="1178620105">
    <w:abstractNumId w:val="20"/>
  </w:num>
  <w:num w:numId="26" w16cid:durableId="1165588818">
    <w:abstractNumId w:val="24"/>
  </w:num>
  <w:num w:numId="27" w16cid:durableId="327177143">
    <w:abstractNumId w:val="27"/>
  </w:num>
  <w:num w:numId="28" w16cid:durableId="656961557">
    <w:abstractNumId w:val="14"/>
  </w:num>
  <w:num w:numId="29" w16cid:durableId="1741322474">
    <w:abstractNumId w:val="29"/>
  </w:num>
  <w:num w:numId="30" w16cid:durableId="313335203">
    <w:abstractNumId w:val="22"/>
  </w:num>
  <w:num w:numId="31" w16cid:durableId="76233515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rQwMLE0MDS1sDA2M7RU0lEKTi0uzszPAykwqQUABbS0GSwAAAA="/>
  </w:docVars>
  <w:rsids>
    <w:rsidRoot w:val="0077006E"/>
    <w:rsid w:val="000733AF"/>
    <w:rsid w:val="00087111"/>
    <w:rsid w:val="000E1147"/>
    <w:rsid w:val="000E270E"/>
    <w:rsid w:val="00175A1C"/>
    <w:rsid w:val="001E11CC"/>
    <w:rsid w:val="00253C73"/>
    <w:rsid w:val="00287D7E"/>
    <w:rsid w:val="002E22E4"/>
    <w:rsid w:val="003037B9"/>
    <w:rsid w:val="00374CD1"/>
    <w:rsid w:val="003C6991"/>
    <w:rsid w:val="003D59B3"/>
    <w:rsid w:val="0042315E"/>
    <w:rsid w:val="004414F8"/>
    <w:rsid w:val="00445293"/>
    <w:rsid w:val="00446A9B"/>
    <w:rsid w:val="004718B8"/>
    <w:rsid w:val="00471D52"/>
    <w:rsid w:val="004B6C52"/>
    <w:rsid w:val="004E2D51"/>
    <w:rsid w:val="00506C56"/>
    <w:rsid w:val="00525DFA"/>
    <w:rsid w:val="005307C2"/>
    <w:rsid w:val="00551424"/>
    <w:rsid w:val="00583822"/>
    <w:rsid w:val="005929C2"/>
    <w:rsid w:val="0059362A"/>
    <w:rsid w:val="005960A2"/>
    <w:rsid w:val="005B110E"/>
    <w:rsid w:val="005C56DF"/>
    <w:rsid w:val="005F1768"/>
    <w:rsid w:val="005F22E5"/>
    <w:rsid w:val="00631A27"/>
    <w:rsid w:val="00645252"/>
    <w:rsid w:val="00671B1F"/>
    <w:rsid w:val="006A42DF"/>
    <w:rsid w:val="006D3D74"/>
    <w:rsid w:val="00720EB0"/>
    <w:rsid w:val="007266FD"/>
    <w:rsid w:val="00730C55"/>
    <w:rsid w:val="0077006E"/>
    <w:rsid w:val="007E0075"/>
    <w:rsid w:val="007E552B"/>
    <w:rsid w:val="0083569A"/>
    <w:rsid w:val="00840207"/>
    <w:rsid w:val="00852E15"/>
    <w:rsid w:val="0086421B"/>
    <w:rsid w:val="008C6224"/>
    <w:rsid w:val="008E1609"/>
    <w:rsid w:val="008E69E9"/>
    <w:rsid w:val="009249EA"/>
    <w:rsid w:val="00975709"/>
    <w:rsid w:val="009A19BD"/>
    <w:rsid w:val="009F6671"/>
    <w:rsid w:val="00A10074"/>
    <w:rsid w:val="00A40DB5"/>
    <w:rsid w:val="00A9204E"/>
    <w:rsid w:val="00AA79C3"/>
    <w:rsid w:val="00AE0933"/>
    <w:rsid w:val="00AE4D5B"/>
    <w:rsid w:val="00B36789"/>
    <w:rsid w:val="00B82B68"/>
    <w:rsid w:val="00B83E1E"/>
    <w:rsid w:val="00B87151"/>
    <w:rsid w:val="00BB4B99"/>
    <w:rsid w:val="00BF6146"/>
    <w:rsid w:val="00C018D5"/>
    <w:rsid w:val="00C12653"/>
    <w:rsid w:val="00C2441A"/>
    <w:rsid w:val="00C51CB3"/>
    <w:rsid w:val="00C97775"/>
    <w:rsid w:val="00CA7DC8"/>
    <w:rsid w:val="00D77524"/>
    <w:rsid w:val="00D952AA"/>
    <w:rsid w:val="00DA7CF9"/>
    <w:rsid w:val="00E01E2E"/>
    <w:rsid w:val="00E10611"/>
    <w:rsid w:val="00E1148F"/>
    <w:rsid w:val="00E36E53"/>
    <w:rsid w:val="00E65FAD"/>
    <w:rsid w:val="00E8169E"/>
    <w:rsid w:val="00EB5430"/>
    <w:rsid w:val="00F92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E4762"/>
  <w15:chartTrackingRefBased/>
  <w15:docId w15:val="{25C18C5E-5BBB-4660-9F09-ED0BAB9D6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1CC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aliases w:val="APA 7 - 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aliases w:val="APA 7 - 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table" w:styleId="TableGrid">
    <w:name w:val="Table Grid"/>
    <w:basedOn w:val="TableNormal"/>
    <w:uiPriority w:val="39"/>
    <w:rsid w:val="007E55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unhideWhenUsed/>
    <w:qFormat/>
    <w:rsid w:val="008E69E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733A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733AF"/>
    <w:pPr>
      <w:spacing w:before="100" w:beforeAutospacing="1" w:after="100" w:afterAutospacing="1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4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22988">
          <w:marLeft w:val="72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9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59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127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30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53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62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76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1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19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6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19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508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5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64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53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13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06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26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85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849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46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471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66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601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346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99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13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5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94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44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36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91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73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04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46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63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7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03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03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07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0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94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8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2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5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3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06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789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105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7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2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615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848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985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59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29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82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36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36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9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7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61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933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820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70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87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94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93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396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41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79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658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551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81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34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663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386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14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12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07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048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785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97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74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91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484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203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03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82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94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46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37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88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04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58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885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60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57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384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0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32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8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815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62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05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72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36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45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7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08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823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909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79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16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71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56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85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38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ranklin.instructure.com/courses/12488/modules/items/68335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ocuments\Custom%20Office%20Templates\ITEC%20-%20Lab%20-%20Templet%20-%20Marko%20Shaff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0B99E47EE284460AF2C7854F3352C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54B2E2-AE0E-45CD-A458-461080A08026}"/>
      </w:docPartPr>
      <w:docPartBody>
        <w:p w:rsidR="003F0273" w:rsidRDefault="003F0273">
          <w:pPr>
            <w:pStyle w:val="20B99E47EE284460AF2C7854F3352C3D"/>
          </w:pPr>
          <w:r w:rsidRPr="0077408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D84EF0FF0A4467F96C1C0330C570E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15B900-0623-4802-A316-082192B73005}"/>
      </w:docPartPr>
      <w:docPartBody>
        <w:p w:rsidR="003F0273" w:rsidRDefault="003F0273">
          <w:pPr>
            <w:pStyle w:val="FD84EF0FF0A4467F96C1C0330C570EA7"/>
          </w:pPr>
          <w:r w:rsidRPr="00202553">
            <w:rPr>
              <w:rStyle w:val="TitleChar"/>
            </w:rPr>
            <w:t>Title of Paper: (  All Major Words Capitalized )</w:t>
          </w:r>
        </w:p>
      </w:docPartBody>
    </w:docPart>
    <w:docPart>
      <w:docPartPr>
        <w:name w:val="5515ABE330724648A8034BE6A58734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275615-A7DB-4797-86CC-EE46DBCE395E}"/>
      </w:docPartPr>
      <w:docPartBody>
        <w:p w:rsidR="003F0273" w:rsidRDefault="003F0273">
          <w:pPr>
            <w:pStyle w:val="5515ABE330724648A8034BE6A5873425"/>
          </w:pPr>
          <w:r w:rsidRPr="00774086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273"/>
    <w:rsid w:val="003F0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20B99E47EE284460AF2C7854F3352C3D">
    <w:name w:val="20B99E47EE284460AF2C7854F3352C3D"/>
  </w:style>
  <w:style w:type="paragraph" w:styleId="Title">
    <w:name w:val="Title"/>
    <w:aliases w:val="APA 7 - Title"/>
    <w:next w:val="Normal"/>
    <w:link w:val="TitleChar"/>
    <w:autoRedefine/>
    <w:uiPriority w:val="10"/>
    <w:qFormat/>
    <w:pPr>
      <w:spacing w:after="0" w:line="480" w:lineRule="auto"/>
      <w:jc w:val="center"/>
    </w:pPr>
    <w:rPr>
      <w:rFonts w:ascii="Times New Roman" w:eastAsiaTheme="majorEastAsia" w:hAnsi="Times New Roman" w:cstheme="majorBidi"/>
      <w:b/>
      <w:spacing w:val="-10"/>
      <w:kern w:val="28"/>
      <w:sz w:val="24"/>
      <w:szCs w:val="56"/>
      <w14:ligatures w14:val="none"/>
    </w:rPr>
  </w:style>
  <w:style w:type="character" w:customStyle="1" w:styleId="TitleChar">
    <w:name w:val="Title Char"/>
    <w:aliases w:val="APA 7 - Title Char"/>
    <w:basedOn w:val="DefaultParagraphFont"/>
    <w:link w:val="Title"/>
    <w:uiPriority w:val="10"/>
    <w:rPr>
      <w:rFonts w:ascii="Times New Roman" w:eastAsiaTheme="majorEastAsia" w:hAnsi="Times New Roman" w:cstheme="majorBidi"/>
      <w:b/>
      <w:spacing w:val="-10"/>
      <w:kern w:val="28"/>
      <w:sz w:val="24"/>
      <w:szCs w:val="56"/>
      <w14:ligatures w14:val="none"/>
    </w:rPr>
  </w:style>
  <w:style w:type="paragraph" w:customStyle="1" w:styleId="FD84EF0FF0A4467F96C1C0330C570EA7">
    <w:name w:val="FD84EF0FF0A4467F96C1C0330C570EA7"/>
  </w:style>
  <w:style w:type="paragraph" w:customStyle="1" w:styleId="5515ABE330724648A8034BE6A5873425">
    <w:name w:val="5515ABE330724648A8034BE6A587342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ITEC - Lab - Templet - Marko Shaffer.dotx</Template>
  <TotalTime>151</TotalTime>
  <Pages>18</Pages>
  <Words>726</Words>
  <Characters>4143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Chapter 6.11: Managing Local Users and Groups</vt:lpstr>
    </vt:vector>
  </TitlesOfParts>
  <Company/>
  <LinksUpToDate>false</LinksUpToDate>
  <CharactersWithSpaces>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6.11: Managing Local Users and Groups</dc:title>
  <dc:subject/>
  <dc:creator>Marko Shaffer</dc:creator>
  <cp:keywords/>
  <dc:description/>
  <cp:lastModifiedBy>Marko Shaffer</cp:lastModifiedBy>
  <cp:revision>17</cp:revision>
  <dcterms:created xsi:type="dcterms:W3CDTF">2023-06-12T08:26:00Z</dcterms:created>
  <dcterms:modified xsi:type="dcterms:W3CDTF">2023-06-12T11:31:00Z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  <property fmtid="{D5CDD505-2E9C-101B-9397-08002B2CF9AE}" pid="8" name="GrammarlyDocumentId">
    <vt:lpwstr>106e867e-e140-4249-9c83-98aae1bc673b</vt:lpwstr>
  </property>
</Properties>
</file>
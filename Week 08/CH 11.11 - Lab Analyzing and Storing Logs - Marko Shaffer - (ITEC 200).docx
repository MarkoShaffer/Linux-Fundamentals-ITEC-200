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1EAD0" w14:textId="77777777" w:rsidR="005960A2" w:rsidRPr="005960A2" w:rsidRDefault="005960A2" w:rsidP="005960A2">
      <w:pPr>
        <w:spacing w:line="480" w:lineRule="auto"/>
        <w:rPr>
          <w:rFonts w:eastAsia="Calibri" w:cs="Times New Roman"/>
        </w:rPr>
      </w:pPr>
    </w:p>
    <w:p w14:paraId="06C9F0EE" w14:textId="77777777" w:rsidR="005960A2" w:rsidRPr="005960A2" w:rsidRDefault="005960A2" w:rsidP="005960A2">
      <w:pPr>
        <w:spacing w:line="480" w:lineRule="auto"/>
        <w:rPr>
          <w:rFonts w:eastAsia="Calibri" w:cs="Times New Roman"/>
        </w:rPr>
      </w:pPr>
    </w:p>
    <w:p w14:paraId="0C2C7E64" w14:textId="77777777" w:rsidR="005960A2" w:rsidRDefault="005960A2" w:rsidP="005960A2">
      <w:pPr>
        <w:spacing w:line="480" w:lineRule="auto"/>
        <w:rPr>
          <w:rFonts w:eastAsia="Calibri" w:cs="Times New Roman"/>
        </w:rPr>
      </w:pPr>
    </w:p>
    <w:p w14:paraId="21F98CB2" w14:textId="77777777" w:rsidR="004B6C52" w:rsidRDefault="004B6C52" w:rsidP="005960A2">
      <w:pPr>
        <w:spacing w:line="480" w:lineRule="auto"/>
        <w:rPr>
          <w:rFonts w:eastAsia="Calibri" w:cs="Times New Roman"/>
        </w:rPr>
      </w:pPr>
    </w:p>
    <w:p w14:paraId="7D9759FF" w14:textId="77777777" w:rsidR="004B6C52" w:rsidRPr="005960A2" w:rsidRDefault="004B6C52" w:rsidP="005960A2">
      <w:pPr>
        <w:spacing w:line="480" w:lineRule="auto"/>
        <w:rPr>
          <w:rFonts w:eastAsia="Calibri" w:cs="Times New Roman"/>
        </w:rPr>
      </w:pPr>
    </w:p>
    <w:p w14:paraId="32647F37" w14:textId="77777777" w:rsidR="005960A2" w:rsidRPr="005960A2" w:rsidRDefault="005960A2" w:rsidP="005960A2">
      <w:pPr>
        <w:spacing w:line="480" w:lineRule="auto"/>
        <w:rPr>
          <w:rFonts w:eastAsia="Calibri" w:cs="Times New Roman"/>
        </w:rPr>
      </w:pPr>
    </w:p>
    <w:bookmarkStart w:id="0" w:name="_Hlk63202857" w:displacedByCustomXml="next"/>
    <w:sdt>
      <w:sdtPr>
        <w:rPr>
          <w:rFonts w:eastAsia="Times New Roman" w:cs="Times New Roman"/>
          <w:b/>
          <w:spacing w:val="-10"/>
          <w:kern w:val="28"/>
          <w:szCs w:val="56"/>
        </w:rPr>
        <w:id w:val="-87704854"/>
        <w:lock w:val="contentLocked"/>
        <w:placeholder>
          <w:docPart w:val="20B99E47EE284460AF2C7854F3352C3D"/>
        </w:placeholder>
        <w:group/>
      </w:sdtPr>
      <w:sdtEndPr>
        <w:rPr>
          <w:rFonts w:eastAsia="Calibri"/>
          <w:b w:val="0"/>
          <w:spacing w:val="0"/>
          <w:kern w:val="0"/>
          <w:szCs w:val="22"/>
        </w:rPr>
      </w:sdtEndPr>
      <w:sdtContent>
        <w:sdt>
          <w:sdtPr>
            <w:rPr>
              <w:rFonts w:eastAsia="Times New Roman" w:cs="Times New Roman"/>
              <w:b/>
              <w:spacing w:val="-10"/>
              <w:kern w:val="28"/>
              <w:szCs w:val="56"/>
            </w:rPr>
            <w:id w:val="-1572352324"/>
            <w:lock w:val="contentLocked"/>
            <w:placeholder>
              <w:docPart w:val="20B99E47EE284460AF2C7854F3352C3D"/>
            </w:placeholder>
            <w:group/>
          </w:sdtPr>
          <w:sdtEndPr>
            <w:rPr>
              <w:rFonts w:eastAsia="Calibri"/>
              <w:b w:val="0"/>
              <w:spacing w:val="0"/>
              <w:kern w:val="0"/>
              <w:szCs w:val="22"/>
            </w:rPr>
          </w:sdtEndPr>
          <w:sdtContent>
            <w:p w14:paraId="54712EAE" w14:textId="5F5B7679" w:rsidR="005960A2" w:rsidRPr="005960A2" w:rsidRDefault="00EB3EDB" w:rsidP="005960A2">
              <w:pPr>
                <w:spacing w:line="480" w:lineRule="auto"/>
                <w:jc w:val="center"/>
                <w:rPr>
                  <w:rFonts w:eastAsia="Calibri" w:cs="Times New Roman"/>
                  <w:b/>
                  <w:bCs/>
                </w:rPr>
              </w:pPr>
              <w:sdt>
                <w:sdtPr>
                  <w:alias w:val="APA 7 - Title"/>
                  <w:tag w:val="Title of Paper"/>
                  <w:id w:val="1616174063"/>
                  <w:placeholder>
                    <w:docPart w:val="FD84EF0FF0A4467F96C1C0330C570EA7"/>
                  </w:placeholder>
                  <w:dataBinding w:prefixMappings="xmlns:ns0='http://purl.org/dc/elements/1.1/' xmlns:ns1='http://schemas.openxmlformats.org/package/2006/metadata/core-properties' " w:xpath="/ns1:coreProperties[1]/ns0:title[1]" w:storeItemID="{6C3C8BC8-F283-45AE-878A-BAB7291924A1}"/>
                  <w15:color w:val="000000"/>
                  <w:text/>
                </w:sdtPr>
                <w:sdtEndPr/>
                <w:sdtContent>
                  <w:r w:rsidR="00D82CE2" w:rsidRPr="00D82CE2">
                    <w:t>Chapter</w:t>
                  </w:r>
                  <w:r w:rsidR="00D82CE2">
                    <w:t xml:space="preserve"> </w:t>
                  </w:r>
                  <w:r w:rsidR="00D82CE2" w:rsidRPr="00D82CE2">
                    <w:t>11.11</w:t>
                  </w:r>
                  <w:r w:rsidR="00D82CE2">
                    <w:t>:</w:t>
                  </w:r>
                  <w:r w:rsidR="00D82CE2" w:rsidRPr="00D82CE2">
                    <w:t xml:space="preserve"> Lab Analyzing and Storing Logs</w:t>
                  </w:r>
                </w:sdtContent>
              </w:sdt>
              <w:bookmarkEnd w:id="0"/>
            </w:p>
            <w:p w14:paraId="1518B0EA" w14:textId="77777777" w:rsidR="005960A2" w:rsidRPr="005960A2" w:rsidRDefault="00EB3EDB" w:rsidP="005960A2">
              <w:pPr>
                <w:spacing w:line="480" w:lineRule="auto"/>
                <w:jc w:val="center"/>
                <w:rPr>
                  <w:rFonts w:eastAsia="Calibri" w:cs="Times New Roman"/>
                </w:rPr>
              </w:pPr>
            </w:p>
          </w:sdtContent>
        </w:sdt>
        <w:sdt>
          <w:sdtPr>
            <w:rPr>
              <w:rFonts w:eastAsia="Calibri" w:cs="Times New Roman"/>
            </w:rPr>
            <w:alias w:val="APA 7 - Author"/>
            <w:tag w:val="Author of Paper"/>
            <w:id w:val="719261555"/>
            <w:lock w:val="contentLocked"/>
            <w:placeholder>
              <w:docPart w:val="5515ABE330724648A8034BE6A5873425"/>
            </w:placeholder>
            <w:dataBinding w:prefixMappings="xmlns:ns0='http://purl.org/dc/elements/1.1/' xmlns:ns1='http://schemas.openxmlformats.org/package/2006/metadata/core-properties' " w:xpath="/ns1:coreProperties[1]/ns0:creator[1]" w:storeItemID="{6C3C8BC8-F283-45AE-878A-BAB7291924A1}"/>
            <w15:color w:val="000000"/>
            <w:text/>
          </w:sdtPr>
          <w:sdtEndPr/>
          <w:sdtContent>
            <w:p w14:paraId="6F47C377" w14:textId="77777777" w:rsidR="005960A2" w:rsidRPr="005960A2" w:rsidRDefault="005960A2" w:rsidP="005960A2">
              <w:pPr>
                <w:spacing w:line="480" w:lineRule="auto"/>
                <w:jc w:val="center"/>
                <w:rPr>
                  <w:rFonts w:eastAsia="Calibri" w:cs="Times New Roman"/>
                </w:rPr>
              </w:pPr>
              <w:r w:rsidRPr="005960A2">
                <w:rPr>
                  <w:rFonts w:eastAsia="Calibri" w:cs="Times New Roman"/>
                </w:rPr>
                <w:t>Marko Shaffer</w:t>
              </w:r>
            </w:p>
          </w:sdtContent>
        </w:sdt>
        <w:sdt>
          <w:sdtPr>
            <w:rPr>
              <w:rFonts w:eastAsia="Calibri" w:cs="Times New Roman"/>
            </w:rPr>
            <w:id w:val="1347523254"/>
            <w:lock w:val="contentLocked"/>
            <w:placeholder>
              <w:docPart w:val="20B99E47EE284460AF2C7854F3352C3D"/>
            </w:placeholder>
            <w:group/>
          </w:sdtPr>
          <w:sdtEndPr/>
          <w:sdtContent>
            <w:p w14:paraId="2F22B0DB" w14:textId="77777777" w:rsidR="005960A2" w:rsidRPr="005960A2" w:rsidRDefault="00EB3EDB" w:rsidP="005960A2">
              <w:pPr>
                <w:spacing w:line="480" w:lineRule="auto"/>
                <w:jc w:val="center"/>
                <w:rPr>
                  <w:rFonts w:eastAsia="Calibri" w:cs="Times New Roman"/>
                </w:rPr>
              </w:pPr>
              <w:sdt>
                <w:sdtPr>
                  <w:rPr>
                    <w:rFonts w:eastAsia="Calibri" w:cs="Times New Roman"/>
                  </w:rPr>
                  <w:alias w:val="APA 7 - Department Name"/>
                  <w:tag w:val="Department Name of Paper"/>
                  <w:id w:val="1251772516"/>
                  <w:placeholder>
                    <w:docPart w:val="20B99E47EE284460AF2C7854F3352C3D"/>
                  </w:placeholder>
                  <w15:color w:val="000000"/>
                </w:sdtPr>
                <w:sdtEndPr/>
                <w:sdtContent>
                  <w:r w:rsidR="005960A2">
                    <w:rPr>
                      <w:rFonts w:eastAsia="Calibri" w:cs="Times New Roman"/>
                    </w:rPr>
                    <w:t>Information Technology</w:t>
                  </w:r>
                </w:sdtContent>
              </w:sdt>
              <w:sdt>
                <w:sdtPr>
                  <w:rPr>
                    <w:rFonts w:eastAsia="Calibri" w:cs="Times New Roman"/>
                  </w:rPr>
                  <w:alias w:val="APA 7 - School Name"/>
                  <w:tag w:val="School Name of Paper"/>
                  <w:id w:val="1790081614"/>
                  <w:lock w:val="contentLocked"/>
                  <w:placeholder>
                    <w:docPart w:val="20B99E47EE284460AF2C7854F3352C3D"/>
                  </w:placeholder>
                  <w15:color w:val="000000"/>
                </w:sdtPr>
                <w:sdtEndPr/>
                <w:sdtContent>
                  <w:r w:rsidR="005960A2" w:rsidRPr="005960A2">
                    <w:rPr>
                      <w:rFonts w:eastAsia="Calibri" w:cs="Times New Roman"/>
                    </w:rPr>
                    <w:t>, Franklin University</w:t>
                  </w:r>
                </w:sdtContent>
              </w:sdt>
            </w:p>
          </w:sdtContent>
        </w:sdt>
        <w:sdt>
          <w:sdtPr>
            <w:rPr>
              <w:rFonts w:eastAsia="Calibri" w:cs="Times New Roman"/>
            </w:rPr>
            <w:id w:val="1250312912"/>
            <w:lock w:val="contentLocked"/>
            <w:placeholder>
              <w:docPart w:val="20B99E47EE284460AF2C7854F3352C3D"/>
            </w:placeholder>
            <w:group/>
          </w:sdtPr>
          <w:sdtEndPr/>
          <w:sdtContent>
            <w:p w14:paraId="60E78884" w14:textId="77777777" w:rsidR="005960A2" w:rsidRPr="005960A2" w:rsidRDefault="00EB3EDB" w:rsidP="005960A2">
              <w:pPr>
                <w:spacing w:line="480" w:lineRule="auto"/>
                <w:jc w:val="center"/>
                <w:rPr>
                  <w:rFonts w:eastAsia="Calibri" w:cs="Times New Roman"/>
                </w:rPr>
              </w:pPr>
              <w:sdt>
                <w:sdtPr>
                  <w:rPr>
                    <w:rFonts w:eastAsia="Calibri" w:cs="Times New Roman"/>
                  </w:rPr>
                  <w:alias w:val="APA 7 - Course Number"/>
                  <w:tag w:val="Course Number of Paper"/>
                  <w:id w:val="-1149819395"/>
                  <w:placeholder>
                    <w:docPart w:val="20B99E47EE284460AF2C7854F3352C3D"/>
                  </w:placeholder>
                  <w15:color w:val="000000"/>
                </w:sdtPr>
                <w:sdtEndPr/>
                <w:sdtContent>
                  <w:r w:rsidR="005960A2" w:rsidRPr="005960A2">
                    <w:rPr>
                      <w:rFonts w:eastAsia="Calibri" w:cs="Times New Roman"/>
                    </w:rPr>
                    <w:t>I</w:t>
                  </w:r>
                  <w:r w:rsidR="005960A2">
                    <w:rPr>
                      <w:rFonts w:eastAsia="Calibri" w:cs="Times New Roman"/>
                    </w:rPr>
                    <w:t>TEC</w:t>
                  </w:r>
                  <w:r w:rsidR="005960A2" w:rsidRPr="005960A2">
                    <w:rPr>
                      <w:rFonts w:eastAsia="Calibri" w:cs="Times New Roman"/>
                    </w:rPr>
                    <w:t xml:space="preserve"> </w:t>
                  </w:r>
                  <w:r w:rsidR="005960A2">
                    <w:rPr>
                      <w:rFonts w:eastAsia="Calibri" w:cs="Times New Roman"/>
                    </w:rPr>
                    <w:t>200</w:t>
                  </w:r>
                </w:sdtContent>
              </w:sdt>
              <w:sdt>
                <w:sdtPr>
                  <w:rPr>
                    <w:rFonts w:eastAsia="Calibri" w:cs="Times New Roman"/>
                  </w:rPr>
                  <w:id w:val="-1736305001"/>
                  <w:lock w:val="contentLocked"/>
                  <w:placeholder>
                    <w:docPart w:val="20B99E47EE284460AF2C7854F3352C3D"/>
                  </w:placeholder>
                </w:sdtPr>
                <w:sdtEndPr/>
                <w:sdtContent>
                  <w:r w:rsidR="005960A2" w:rsidRPr="005960A2">
                    <w:rPr>
                      <w:rFonts w:eastAsia="Calibri" w:cs="Times New Roman"/>
                    </w:rPr>
                    <w:t>:</w:t>
                  </w:r>
                </w:sdtContent>
              </w:sdt>
              <w:r w:rsidR="005960A2" w:rsidRPr="005960A2">
                <w:rPr>
                  <w:rFonts w:eastAsia="Calibri" w:cs="Times New Roman"/>
                </w:rPr>
                <w:t xml:space="preserve"> </w:t>
              </w:r>
              <w:sdt>
                <w:sdtPr>
                  <w:rPr>
                    <w:rFonts w:eastAsia="Calibri" w:cs="Times New Roman"/>
                  </w:rPr>
                  <w:alias w:val="APA 7 - Course Name "/>
                  <w:tag w:val="Course Name of Paper"/>
                  <w:id w:val="-184911171"/>
                  <w:placeholder>
                    <w:docPart w:val="20B99E47EE284460AF2C7854F3352C3D"/>
                  </w:placeholder>
                  <w15:color w:val="000000"/>
                </w:sdtPr>
                <w:sdtEndPr/>
                <w:sdtContent>
                  <w:r w:rsidR="005960A2" w:rsidRPr="005960A2">
                    <w:rPr>
                      <w:rFonts w:eastAsia="Calibri" w:cs="Times New Roman"/>
                    </w:rPr>
                    <w:t>Linux Fundamentals</w:t>
                  </w:r>
                </w:sdtContent>
              </w:sdt>
              <w:r w:rsidR="005960A2" w:rsidRPr="005960A2">
                <w:rPr>
                  <w:rFonts w:eastAsia="Calibri" w:cs="Times New Roman"/>
                </w:rPr>
                <w:t xml:space="preserve"> </w:t>
              </w:r>
            </w:p>
          </w:sdtContent>
        </w:sdt>
        <w:sdt>
          <w:sdtPr>
            <w:rPr>
              <w:rFonts w:eastAsia="Calibri" w:cs="Times New Roman"/>
            </w:rPr>
            <w:alias w:val="APA 7 - Instructor’s Name"/>
            <w:tag w:val="Instructor’s Name of Paper"/>
            <w:id w:val="571093856"/>
            <w:placeholder>
              <w:docPart w:val="20B99E47EE284460AF2C7854F3352C3D"/>
            </w:placeholder>
            <w15:color w:val="000000"/>
          </w:sdtPr>
          <w:sdtEndPr/>
          <w:sdtContent>
            <w:p w14:paraId="2D6D0A51" w14:textId="77777777" w:rsidR="005960A2" w:rsidRPr="005960A2" w:rsidRDefault="005960A2" w:rsidP="005960A2">
              <w:pPr>
                <w:spacing w:line="480" w:lineRule="auto"/>
                <w:jc w:val="center"/>
                <w:rPr>
                  <w:rFonts w:eastAsia="Calibri" w:cs="Times New Roman"/>
                </w:rPr>
              </w:pPr>
              <w:r w:rsidRPr="005960A2">
                <w:rPr>
                  <w:rFonts w:eastAsia="Calibri" w:cs="Times New Roman"/>
                </w:rPr>
                <w:t>Professor Kagan Ulucay</w:t>
              </w:r>
            </w:p>
          </w:sdtContent>
        </w:sdt>
        <w:sdt>
          <w:sdtPr>
            <w:rPr>
              <w:rFonts w:eastAsia="Calibri" w:cs="Times New Roman"/>
            </w:rPr>
            <w:alias w:val="APA 7 - Paper Due Date"/>
            <w:tag w:val="Due Date of Paper"/>
            <w:id w:val="1423917640"/>
            <w:placeholder>
              <w:docPart w:val="20B99E47EE284460AF2C7854F3352C3D"/>
            </w:placeholder>
            <w15:color w:val="000000"/>
          </w:sdtPr>
          <w:sdtEndPr/>
          <w:sdtContent>
            <w:p w14:paraId="4B31A183" w14:textId="00007D3D" w:rsidR="005960A2" w:rsidRPr="005960A2" w:rsidRDefault="00DA5D81" w:rsidP="005960A2">
              <w:pPr>
                <w:spacing w:line="480" w:lineRule="auto"/>
                <w:jc w:val="center"/>
                <w:rPr>
                  <w:rFonts w:eastAsia="Calibri" w:cs="Times New Roman"/>
                </w:rPr>
              </w:pPr>
              <w:r>
                <w:rPr>
                  <w:rFonts w:eastAsia="Calibri" w:cs="Times New Roman"/>
                </w:rPr>
                <w:t>7</w:t>
              </w:r>
              <w:r w:rsidR="005960A2" w:rsidRPr="005960A2">
                <w:rPr>
                  <w:rFonts w:eastAsia="Calibri" w:cs="Times New Roman"/>
                </w:rPr>
                <w:t>/</w:t>
              </w:r>
              <w:r w:rsidR="00D82CE2">
                <w:rPr>
                  <w:rFonts w:eastAsia="Calibri" w:cs="Times New Roman"/>
                </w:rPr>
                <w:t>6</w:t>
              </w:r>
              <w:r w:rsidR="005960A2" w:rsidRPr="005960A2">
                <w:rPr>
                  <w:rFonts w:eastAsia="Calibri" w:cs="Times New Roman"/>
                </w:rPr>
                <w:t>/202</w:t>
              </w:r>
              <w:r w:rsidR="005960A2">
                <w:rPr>
                  <w:rFonts w:eastAsia="Calibri" w:cs="Times New Roman"/>
                </w:rPr>
                <w:t>3</w:t>
              </w:r>
            </w:p>
          </w:sdtContent>
        </w:sdt>
      </w:sdtContent>
    </w:sdt>
    <w:p w14:paraId="4A0E017F" w14:textId="77777777" w:rsidR="005960A2" w:rsidRPr="005960A2" w:rsidRDefault="005960A2" w:rsidP="005960A2">
      <w:pPr>
        <w:spacing w:line="480" w:lineRule="auto"/>
        <w:rPr>
          <w:rFonts w:eastAsia="Calibri" w:cs="Times New Roman"/>
          <w:u w:val="single"/>
        </w:rPr>
      </w:pPr>
      <w:r w:rsidRPr="005960A2">
        <w:rPr>
          <w:rFonts w:eastAsia="Calibri" w:cs="Times New Roman"/>
          <w:u w:val="single"/>
        </w:rPr>
        <w:br w:type="page"/>
      </w:r>
    </w:p>
    <w:p w14:paraId="165C35FD" w14:textId="40CB439A" w:rsidR="003D59B3" w:rsidRPr="00F55416" w:rsidRDefault="003D59B3" w:rsidP="004B6C52">
      <w:pPr>
        <w:shd w:val="clear" w:color="auto" w:fill="FFFFFF"/>
        <w:spacing w:after="100" w:afterAutospacing="1"/>
        <w:jc w:val="center"/>
        <w:outlineLvl w:val="1"/>
        <w:rPr>
          <w:rFonts w:eastAsia="Times New Roman" w:cs="Times New Roman"/>
          <w:b/>
          <w:bCs/>
          <w:color w:val="212529"/>
          <w:szCs w:val="24"/>
        </w:rPr>
      </w:pPr>
      <w:r w:rsidRPr="00F55416">
        <w:rPr>
          <w:rFonts w:eastAsia="Times New Roman" w:cs="Times New Roman"/>
          <w:b/>
          <w:bCs/>
          <w:color w:val="212529"/>
          <w:szCs w:val="24"/>
        </w:rPr>
        <w:lastRenderedPageBreak/>
        <w:t xml:space="preserve">Red Hat System Administration I </w:t>
      </w:r>
      <w:r w:rsidR="006A6316">
        <w:rPr>
          <w:rFonts w:eastAsia="Times New Roman" w:cs="Times New Roman"/>
          <w:b/>
          <w:bCs/>
          <w:color w:val="212529"/>
          <w:szCs w:val="24"/>
        </w:rPr>
        <w:t xml:space="preserve"> CH. </w:t>
      </w:r>
      <w:r w:rsidR="00D82CE2">
        <w:rPr>
          <w:rFonts w:eastAsia="Times New Roman" w:cs="Times New Roman"/>
          <w:b/>
          <w:bCs/>
          <w:color w:val="212529"/>
          <w:szCs w:val="24"/>
        </w:rPr>
        <w:t>11.11</w:t>
      </w:r>
    </w:p>
    <w:p w14:paraId="6A8FDE02" w14:textId="5808BA3F" w:rsidR="003D59B3" w:rsidRPr="000C5FCB" w:rsidRDefault="000733AF" w:rsidP="000C5FCB">
      <w:pPr>
        <w:jc w:val="center"/>
        <w:rPr>
          <w:b/>
          <w:bCs/>
        </w:rPr>
      </w:pPr>
      <w:bookmarkStart w:id="1" w:name="_Hlk136214687"/>
      <w:r w:rsidRPr="000C5FCB">
        <w:rPr>
          <w:b/>
          <w:bCs/>
        </w:rPr>
        <w:t>Lab 0</w:t>
      </w:r>
      <w:r w:rsidR="00D82CE2" w:rsidRPr="000C5FCB">
        <w:rPr>
          <w:b/>
          <w:bCs/>
        </w:rPr>
        <w:t>8</w:t>
      </w:r>
      <w:r w:rsidRPr="000C5FCB">
        <w:rPr>
          <w:b/>
          <w:bCs/>
        </w:rPr>
        <w:t xml:space="preserve"> </w:t>
      </w:r>
      <w:r w:rsidR="00DE04D3" w:rsidRPr="000C5FCB">
        <w:rPr>
          <w:b/>
          <w:bCs/>
        </w:rPr>
        <w:t xml:space="preserve">CH </w:t>
      </w:r>
      <w:r w:rsidR="00D82CE2" w:rsidRPr="000C5FCB">
        <w:rPr>
          <w:b/>
          <w:bCs/>
        </w:rPr>
        <w:t>11.11</w:t>
      </w:r>
      <w:r w:rsidR="00DE04D3" w:rsidRPr="000C5FCB">
        <w:rPr>
          <w:b/>
          <w:bCs/>
        </w:rPr>
        <w:t xml:space="preserve"> - Lab: Configuring and Securing SSH</w:t>
      </w:r>
    </w:p>
    <w:bookmarkEnd w:id="1"/>
    <w:p w14:paraId="0ADC6748" w14:textId="1A43AA71" w:rsidR="00F55416" w:rsidRPr="000C5FCB" w:rsidRDefault="00F55416" w:rsidP="000C5FCB">
      <w:pPr>
        <w:pStyle w:val="Heading1"/>
        <w:numPr>
          <w:ilvl w:val="0"/>
          <w:numId w:val="0"/>
        </w:numPr>
        <w:rPr>
          <w:rStyle w:val="Strong"/>
          <w:b/>
          <w:bCs/>
        </w:rPr>
      </w:pPr>
      <w:r w:rsidRPr="000C5FCB">
        <w:rPr>
          <w:rStyle w:val="Strong"/>
          <w:b/>
          <w:bCs/>
        </w:rPr>
        <w:t>Performance Checklist</w:t>
      </w:r>
    </w:p>
    <w:p w14:paraId="3407363F" w14:textId="77777777" w:rsidR="006A6316" w:rsidRDefault="006A6316" w:rsidP="000C5FCB">
      <w:pPr>
        <w:pStyle w:val="Heading1"/>
        <w:numPr>
          <w:ilvl w:val="0"/>
          <w:numId w:val="0"/>
        </w:numPr>
        <w:rPr>
          <w:rStyle w:val="Strong"/>
          <w:rFonts w:eastAsiaTheme="majorEastAsia"/>
          <w:b/>
          <w:bCs/>
          <w:color w:val="212529"/>
        </w:rPr>
      </w:pPr>
      <w:r w:rsidRPr="006A6316">
        <w:rPr>
          <w:rStyle w:val="Strong"/>
          <w:rFonts w:eastAsiaTheme="majorEastAsia"/>
          <w:b/>
          <w:bCs/>
          <w:color w:val="212529"/>
        </w:rPr>
        <w:t>In this lab, you will change the time zone on an existing server and configure a new log file for all events related to authentication failures.</w:t>
      </w:r>
    </w:p>
    <w:p w14:paraId="201C9455" w14:textId="72FECCE4" w:rsidR="00F55416" w:rsidRPr="00F55416" w:rsidRDefault="00F55416" w:rsidP="000C5FCB">
      <w:pPr>
        <w:pStyle w:val="Heading1"/>
        <w:numPr>
          <w:ilvl w:val="0"/>
          <w:numId w:val="0"/>
        </w:numPr>
        <w:rPr>
          <w:rStyle w:val="Strong"/>
          <w:b/>
          <w:bCs/>
        </w:rPr>
      </w:pPr>
      <w:r w:rsidRPr="00F55416">
        <w:rPr>
          <w:rStyle w:val="Strong"/>
          <w:b/>
          <w:bCs/>
        </w:rPr>
        <w:t>Outcomes</w:t>
      </w:r>
    </w:p>
    <w:p w14:paraId="27CC78C5" w14:textId="77777777" w:rsidR="006A6316" w:rsidRPr="006A6316" w:rsidRDefault="006A6316" w:rsidP="000C5FCB">
      <w:r w:rsidRPr="006A6316">
        <w:t>You should be able to:</w:t>
      </w:r>
    </w:p>
    <w:p w14:paraId="6A41EFD6" w14:textId="77777777" w:rsidR="006A6316" w:rsidRPr="006A6316" w:rsidRDefault="006A6316" w:rsidP="000C5FCB">
      <w:pPr>
        <w:pStyle w:val="ListParagraph"/>
        <w:numPr>
          <w:ilvl w:val="0"/>
          <w:numId w:val="3"/>
        </w:numPr>
      </w:pPr>
      <w:r w:rsidRPr="006A6316">
        <w:t>Update the time zone on an existing server.</w:t>
      </w:r>
    </w:p>
    <w:p w14:paraId="7E9ACF83" w14:textId="77777777" w:rsidR="006A6316" w:rsidRPr="006A6316" w:rsidRDefault="006A6316" w:rsidP="000C5FCB">
      <w:pPr>
        <w:pStyle w:val="ListParagraph"/>
        <w:numPr>
          <w:ilvl w:val="0"/>
          <w:numId w:val="3"/>
        </w:numPr>
      </w:pPr>
      <w:r w:rsidRPr="006A6316">
        <w:t>Configure a new log file to store all messages related to authentication failures.</w:t>
      </w:r>
    </w:p>
    <w:p w14:paraId="4A702B3A" w14:textId="67405E36" w:rsidR="0086421B" w:rsidRPr="00F55416" w:rsidRDefault="00F55416" w:rsidP="000C5FCB">
      <w:pPr>
        <w:pStyle w:val="Heading1"/>
        <w:numPr>
          <w:ilvl w:val="0"/>
          <w:numId w:val="0"/>
        </w:numPr>
      </w:pPr>
      <w:r w:rsidRPr="00F55416">
        <w:rPr>
          <w:rStyle w:val="Strong"/>
          <w:b/>
          <w:bCs/>
        </w:rPr>
        <w:t>Log in to workstation as student using student as the password.</w:t>
      </w:r>
    </w:p>
    <w:tbl>
      <w:tblPr>
        <w:tblStyle w:val="TableGrid"/>
        <w:tblW w:w="0" w:type="auto"/>
        <w:tblLook w:val="04A0" w:firstRow="1" w:lastRow="0" w:firstColumn="1" w:lastColumn="0" w:noHBand="0" w:noVBand="1"/>
      </w:tblPr>
      <w:tblGrid>
        <w:gridCol w:w="1510"/>
        <w:gridCol w:w="2912"/>
        <w:gridCol w:w="2941"/>
        <w:gridCol w:w="3427"/>
      </w:tblGrid>
      <w:tr w:rsidR="008E1609" w:rsidRPr="004B6C52" w14:paraId="0C7A6DE1" w14:textId="77777777" w:rsidTr="008E1609">
        <w:tc>
          <w:tcPr>
            <w:tcW w:w="1510" w:type="dxa"/>
          </w:tcPr>
          <w:p w14:paraId="30648311" w14:textId="77777777" w:rsidR="008E1609" w:rsidRPr="004B6C52" w:rsidRDefault="008E1609" w:rsidP="003D59B3">
            <w:pPr>
              <w:spacing w:after="100" w:afterAutospacing="1"/>
              <w:rPr>
                <w:rFonts w:eastAsia="Times New Roman" w:cs="Times New Roman"/>
                <w:color w:val="212529"/>
                <w:szCs w:val="24"/>
              </w:rPr>
            </w:pPr>
          </w:p>
        </w:tc>
        <w:tc>
          <w:tcPr>
            <w:tcW w:w="2912" w:type="dxa"/>
          </w:tcPr>
          <w:p w14:paraId="1B04F78C"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Franklin VM:</w:t>
            </w:r>
          </w:p>
        </w:tc>
        <w:tc>
          <w:tcPr>
            <w:tcW w:w="2941" w:type="dxa"/>
          </w:tcPr>
          <w:p w14:paraId="28997D91"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Standard User Account:</w:t>
            </w:r>
          </w:p>
        </w:tc>
        <w:tc>
          <w:tcPr>
            <w:tcW w:w="3427" w:type="dxa"/>
          </w:tcPr>
          <w:p w14:paraId="2372F700"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The Student's Root Account:</w:t>
            </w:r>
          </w:p>
        </w:tc>
      </w:tr>
      <w:tr w:rsidR="008E1609" w:rsidRPr="004B6C52" w14:paraId="218FBCB3" w14:textId="77777777" w:rsidTr="008E1609">
        <w:tc>
          <w:tcPr>
            <w:tcW w:w="1510" w:type="dxa"/>
          </w:tcPr>
          <w:p w14:paraId="4FD61107"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Username</w:t>
            </w:r>
          </w:p>
        </w:tc>
        <w:tc>
          <w:tcPr>
            <w:tcW w:w="2912" w:type="dxa"/>
          </w:tcPr>
          <w:p w14:paraId="62580D89"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kiosk</w:t>
            </w:r>
          </w:p>
        </w:tc>
        <w:tc>
          <w:tcPr>
            <w:tcW w:w="2941" w:type="dxa"/>
          </w:tcPr>
          <w:p w14:paraId="670C325C"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student</w:t>
            </w:r>
          </w:p>
        </w:tc>
        <w:tc>
          <w:tcPr>
            <w:tcW w:w="3427" w:type="dxa"/>
          </w:tcPr>
          <w:p w14:paraId="59F4DB59"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root</w:t>
            </w:r>
          </w:p>
        </w:tc>
      </w:tr>
      <w:tr w:rsidR="008E1609" w:rsidRPr="004B6C52" w14:paraId="468DA0FA" w14:textId="77777777" w:rsidTr="008E1609">
        <w:tc>
          <w:tcPr>
            <w:tcW w:w="1510" w:type="dxa"/>
          </w:tcPr>
          <w:p w14:paraId="2246F0ED"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Password</w:t>
            </w:r>
          </w:p>
        </w:tc>
        <w:tc>
          <w:tcPr>
            <w:tcW w:w="2912" w:type="dxa"/>
          </w:tcPr>
          <w:p w14:paraId="16957C08"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redhat</w:t>
            </w:r>
          </w:p>
        </w:tc>
        <w:tc>
          <w:tcPr>
            <w:tcW w:w="2941" w:type="dxa"/>
          </w:tcPr>
          <w:p w14:paraId="7FC400C4"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student</w:t>
            </w:r>
          </w:p>
        </w:tc>
        <w:tc>
          <w:tcPr>
            <w:tcW w:w="3427" w:type="dxa"/>
          </w:tcPr>
          <w:p w14:paraId="1D5E5272"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redhat</w:t>
            </w:r>
          </w:p>
        </w:tc>
      </w:tr>
    </w:tbl>
    <w:p w14:paraId="49EA35EB" w14:textId="6F2DB899" w:rsidR="00B36789" w:rsidRDefault="00B36789" w:rsidP="00B36789">
      <w:pPr>
        <w:shd w:val="clear" w:color="auto" w:fill="FFFFFF"/>
        <w:spacing w:after="100" w:afterAutospacing="1"/>
        <w:rPr>
          <w:rFonts w:eastAsia="Times New Roman" w:cs="Times New Roman"/>
          <w:noProof/>
          <w:color w:val="212529"/>
          <w:szCs w:val="24"/>
        </w:rPr>
      </w:pPr>
    </w:p>
    <w:p w14:paraId="0538E2B1" w14:textId="64547C32" w:rsidR="000733AF" w:rsidRDefault="00EB3EDB" w:rsidP="000733AF">
      <w:pPr>
        <w:shd w:val="clear" w:color="auto" w:fill="FFFFFF"/>
        <w:spacing w:after="100" w:afterAutospacing="1"/>
        <w:rPr>
          <w:rFonts w:eastAsia="Times New Roman" w:cs="Times New Roman"/>
          <w:noProof/>
          <w:color w:val="212529"/>
          <w:szCs w:val="24"/>
        </w:rPr>
      </w:pPr>
      <w:hyperlink r:id="rId10" w:history="1">
        <w:r w:rsidR="000733AF" w:rsidRPr="00A53AA0">
          <w:rPr>
            <w:rStyle w:val="Hyperlink"/>
            <w:rFonts w:eastAsia="Times New Roman" w:cs="Times New Roman"/>
            <w:noProof/>
            <w:szCs w:val="24"/>
          </w:rPr>
          <w:t>https://franklin.instructure.com/courses/12488/modules/items/683350</w:t>
        </w:r>
      </w:hyperlink>
    </w:p>
    <w:p w14:paraId="43E6572B" w14:textId="5586F633" w:rsidR="00671B1F" w:rsidRDefault="00671B1F" w:rsidP="000733AF">
      <w:pPr>
        <w:shd w:val="clear" w:color="auto" w:fill="FFFFFF"/>
        <w:spacing w:after="100" w:afterAutospacing="1"/>
      </w:pPr>
      <w:r>
        <w:t>[kiosk@foundation0 ~]$ rht-vmctl start all</w:t>
      </w:r>
    </w:p>
    <w:p w14:paraId="3D4B7308" w14:textId="3F9FDAC7" w:rsidR="00671B1F" w:rsidRDefault="00671B1F" w:rsidP="000733AF">
      <w:pPr>
        <w:shd w:val="clear" w:color="auto" w:fill="FFFFFF"/>
        <w:spacing w:after="100" w:afterAutospacing="1"/>
      </w:pPr>
      <w:r>
        <w:t>[kiosk@foundation0 ~]$ rht-vmview view workstation</w:t>
      </w:r>
    </w:p>
    <w:p w14:paraId="007C88BD" w14:textId="5B64F6DE" w:rsidR="00E07ADF" w:rsidRPr="00E07ADF" w:rsidRDefault="00E07ADF" w:rsidP="000C5FCB">
      <w:pPr>
        <w:pStyle w:val="Heading1"/>
        <w:numPr>
          <w:ilvl w:val="0"/>
          <w:numId w:val="0"/>
        </w:numPr>
      </w:pPr>
      <w:r w:rsidRPr="00F55416">
        <w:rPr>
          <w:rStyle w:val="Strong"/>
          <w:rFonts w:eastAsiaTheme="majorEastAsia"/>
          <w:b/>
          <w:bCs/>
        </w:rPr>
        <w:t>Start Lab</w:t>
      </w:r>
    </w:p>
    <w:p w14:paraId="40F28DF2" w14:textId="77777777" w:rsidR="002E726D" w:rsidRPr="002E726D" w:rsidRDefault="002E726D" w:rsidP="002E726D">
      <w:pPr>
        <w:shd w:val="clear" w:color="auto" w:fill="FFFFFF"/>
        <w:spacing w:after="100" w:afterAutospacing="1"/>
        <w:rPr>
          <w:rFonts w:eastAsia="Times New Roman" w:cs="Times New Roman"/>
          <w:color w:val="212529"/>
          <w:szCs w:val="24"/>
        </w:rPr>
      </w:pPr>
      <w:r w:rsidRPr="002E726D">
        <w:rPr>
          <w:rFonts w:eastAsia="Times New Roman" w:cs="Times New Roman"/>
          <w:color w:val="212529"/>
          <w:szCs w:val="24"/>
        </w:rPr>
        <w:t>On workstation, run </w:t>
      </w:r>
      <w:r w:rsidRPr="002E726D">
        <w:rPr>
          <w:rFonts w:eastAsia="Times New Roman" w:cs="Times New Roman"/>
          <w:b/>
          <w:bCs/>
          <w:color w:val="212529"/>
          <w:szCs w:val="24"/>
        </w:rPr>
        <w:t>lab log-review start</w:t>
      </w:r>
      <w:r w:rsidRPr="002E726D">
        <w:rPr>
          <w:rFonts w:eastAsia="Times New Roman" w:cs="Times New Roman"/>
          <w:color w:val="212529"/>
          <w:szCs w:val="24"/>
        </w:rPr>
        <w:t> to start the exercise. This script records the current time zone of the serverb system and ensures that the environment is setup correctly.</w:t>
      </w:r>
    </w:p>
    <w:p w14:paraId="343C491E"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r w:rsidRPr="002E726D">
        <w:rPr>
          <w:rFonts w:ascii="Consolas" w:eastAsia="Times New Roman" w:hAnsi="Consolas" w:cs="Courier New"/>
          <w:b/>
          <w:bCs/>
          <w:color w:val="333333"/>
          <w:sz w:val="20"/>
          <w:szCs w:val="20"/>
        </w:rPr>
        <w:t>[student@workstation ~]$ lab log-review start</w:t>
      </w:r>
    </w:p>
    <w:p w14:paraId="636F9657" w14:textId="2533C6FB" w:rsidR="00892A27" w:rsidRDefault="007A5F47" w:rsidP="00FA1277">
      <w:pPr>
        <w:shd w:val="clear" w:color="auto" w:fill="FFFFFF"/>
        <w:spacing w:after="100" w:afterAutospacing="1"/>
        <w:rPr>
          <w:rFonts w:ascii="Open Sans" w:eastAsia="Times New Roman" w:hAnsi="Open Sans" w:cs="Open Sans"/>
          <w:color w:val="212529"/>
          <w:szCs w:val="24"/>
        </w:rPr>
      </w:pPr>
      <w:r w:rsidRPr="007A5F47">
        <w:rPr>
          <w:rFonts w:ascii="Open Sans" w:eastAsia="Times New Roman" w:hAnsi="Open Sans" w:cs="Open Sans"/>
          <w:color w:val="212529"/>
          <w:szCs w:val="24"/>
        </w:rPr>
        <w:lastRenderedPageBreak/>
        <w:drawing>
          <wp:inline distT="0" distB="0" distL="0" distR="0" wp14:anchorId="4E6554D6" wp14:editId="08CB7AE6">
            <wp:extent cx="6858000" cy="5176520"/>
            <wp:effectExtent l="0" t="0" r="0" b="5080"/>
            <wp:docPr id="135503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31156" name=""/>
                    <pic:cNvPicPr/>
                  </pic:nvPicPr>
                  <pic:blipFill>
                    <a:blip r:embed="rId11"/>
                    <a:stretch>
                      <a:fillRect/>
                    </a:stretch>
                  </pic:blipFill>
                  <pic:spPr>
                    <a:xfrm>
                      <a:off x="0" y="0"/>
                      <a:ext cx="6858000" cy="5176520"/>
                    </a:xfrm>
                    <a:prstGeom prst="rect">
                      <a:avLst/>
                    </a:prstGeom>
                  </pic:spPr>
                </pic:pic>
              </a:graphicData>
            </a:graphic>
          </wp:inline>
        </w:drawing>
      </w:r>
    </w:p>
    <w:p w14:paraId="4A39C242" w14:textId="77777777" w:rsidR="002E726D" w:rsidRPr="002E726D" w:rsidRDefault="002E726D" w:rsidP="000C5FCB">
      <w:pPr>
        <w:pStyle w:val="Heading1"/>
      </w:pPr>
      <w:r w:rsidRPr="002E726D">
        <w:t>From workstation, open an SSH session to serverb as student.</w:t>
      </w:r>
    </w:p>
    <w:p w14:paraId="24DE3306"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Consolas" w:eastAsia="Times New Roman" w:hAnsi="Consolas" w:cs="Courier New"/>
          <w:color w:val="333333"/>
          <w:sz w:val="20"/>
          <w:szCs w:val="20"/>
        </w:rPr>
      </w:pPr>
      <w:r w:rsidRPr="002E726D">
        <w:rPr>
          <w:rFonts w:ascii="Consolas" w:eastAsia="Times New Roman" w:hAnsi="Consolas" w:cs="Courier New"/>
          <w:b/>
          <w:bCs/>
          <w:color w:val="333333"/>
          <w:sz w:val="20"/>
          <w:szCs w:val="20"/>
        </w:rPr>
        <w:t>[student@workstation ~]$ ssh student@serverb</w:t>
      </w:r>
    </w:p>
    <w:p w14:paraId="7B5826DF"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Consolas" w:eastAsia="Times New Roman" w:hAnsi="Consolas" w:cs="Courier New"/>
          <w:color w:val="333333"/>
          <w:sz w:val="20"/>
          <w:szCs w:val="20"/>
        </w:rPr>
      </w:pPr>
      <w:r w:rsidRPr="002E726D">
        <w:rPr>
          <w:rFonts w:ascii="Consolas" w:eastAsia="Times New Roman" w:hAnsi="Consolas" w:cs="Courier New"/>
          <w:i/>
          <w:iCs/>
          <w:color w:val="333333"/>
          <w:sz w:val="20"/>
          <w:szCs w:val="20"/>
        </w:rPr>
        <w:t>...output omitted...</w:t>
      </w:r>
    </w:p>
    <w:p w14:paraId="7FD833F7"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Consolas" w:eastAsia="Times New Roman" w:hAnsi="Consolas" w:cs="Courier New"/>
          <w:color w:val="333333"/>
          <w:sz w:val="20"/>
          <w:szCs w:val="20"/>
        </w:rPr>
      </w:pPr>
      <w:r w:rsidRPr="002E726D">
        <w:rPr>
          <w:rFonts w:ascii="Consolas" w:eastAsia="Times New Roman" w:hAnsi="Consolas" w:cs="Courier New"/>
          <w:b/>
          <w:bCs/>
          <w:color w:val="333333"/>
          <w:sz w:val="20"/>
          <w:szCs w:val="20"/>
        </w:rPr>
        <w:t xml:space="preserve">[student@serverb ~]$ </w:t>
      </w:r>
    </w:p>
    <w:p w14:paraId="3DF24CD9" w14:textId="2EFCCE10" w:rsidR="0086680B" w:rsidRDefault="007A5F47" w:rsidP="0086680B">
      <w:r w:rsidRPr="007A5F47">
        <w:lastRenderedPageBreak/>
        <w:drawing>
          <wp:inline distT="0" distB="0" distL="0" distR="0" wp14:anchorId="337A1A99" wp14:editId="2B909343">
            <wp:extent cx="6858000" cy="5180330"/>
            <wp:effectExtent l="0" t="0" r="0" b="1270"/>
            <wp:docPr id="101513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34385" name=""/>
                    <pic:cNvPicPr/>
                  </pic:nvPicPr>
                  <pic:blipFill>
                    <a:blip r:embed="rId12"/>
                    <a:stretch>
                      <a:fillRect/>
                    </a:stretch>
                  </pic:blipFill>
                  <pic:spPr>
                    <a:xfrm>
                      <a:off x="0" y="0"/>
                      <a:ext cx="6858000" cy="5180330"/>
                    </a:xfrm>
                    <a:prstGeom prst="rect">
                      <a:avLst/>
                    </a:prstGeom>
                  </pic:spPr>
                </pic:pic>
              </a:graphicData>
            </a:graphic>
          </wp:inline>
        </w:drawing>
      </w:r>
    </w:p>
    <w:p w14:paraId="75A41502" w14:textId="77777777" w:rsidR="001D427C" w:rsidRPr="0086680B" w:rsidRDefault="001D427C" w:rsidP="0086680B"/>
    <w:p w14:paraId="6AE7A40F" w14:textId="77777777" w:rsidR="002E726D" w:rsidRPr="002E726D" w:rsidRDefault="002E726D" w:rsidP="000C5FCB">
      <w:pPr>
        <w:pStyle w:val="Heading1"/>
      </w:pPr>
      <w:r w:rsidRPr="002E726D">
        <w:t>Pretend that the serverb system has been relocated to Jamaica and you must update the time zone appropriately. Use sudo to elevate the student user privileges for the timedatectl command to update the time zone. Use student as the password if asked.</w:t>
      </w:r>
    </w:p>
    <w:p w14:paraId="538DB2C2" w14:textId="77777777" w:rsidR="002E726D" w:rsidRPr="002E726D" w:rsidRDefault="002E726D" w:rsidP="000C5FCB">
      <w:pPr>
        <w:pStyle w:val="ListParagraph"/>
        <w:numPr>
          <w:ilvl w:val="1"/>
          <w:numId w:val="2"/>
        </w:numPr>
        <w:shd w:val="clear" w:color="auto" w:fill="FFFFFF"/>
        <w:spacing w:after="100" w:afterAutospacing="1"/>
        <w:rPr>
          <w:rFonts w:eastAsia="Times New Roman" w:cs="Times New Roman"/>
          <w:b/>
          <w:bCs/>
          <w:color w:val="212529"/>
          <w:szCs w:val="24"/>
        </w:rPr>
      </w:pPr>
      <w:r w:rsidRPr="002E726D">
        <w:rPr>
          <w:rFonts w:eastAsia="Times New Roman" w:cs="Times New Roman"/>
          <w:b/>
          <w:bCs/>
          <w:color w:val="212529"/>
          <w:szCs w:val="24"/>
        </w:rPr>
        <w:t>Use the timedatectl command to view available time zones and determine the appropriate time zone for Jamaica.</w:t>
      </w:r>
    </w:p>
    <w:p w14:paraId="7E0F981C"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2E726D">
        <w:rPr>
          <w:rFonts w:eastAsia="Times New Roman" w:cs="Times New Roman"/>
          <w:b/>
          <w:bCs/>
          <w:color w:val="333333"/>
          <w:szCs w:val="24"/>
        </w:rPr>
        <w:t>[student@serverb ~]$ timedatectl list-timezones | grep Jamaica</w:t>
      </w:r>
    </w:p>
    <w:p w14:paraId="374B6FFF"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2E726D">
        <w:rPr>
          <w:rFonts w:eastAsia="Times New Roman" w:cs="Times New Roman"/>
          <w:color w:val="333333"/>
          <w:szCs w:val="24"/>
        </w:rPr>
        <w:t>America/Jamaica</w:t>
      </w:r>
    </w:p>
    <w:p w14:paraId="64144CFF" w14:textId="77777777" w:rsidR="002E726D" w:rsidRPr="002E726D" w:rsidRDefault="002E726D" w:rsidP="000C5FCB">
      <w:pPr>
        <w:pStyle w:val="ListParagraph"/>
        <w:numPr>
          <w:ilvl w:val="1"/>
          <w:numId w:val="2"/>
        </w:numPr>
        <w:shd w:val="clear" w:color="auto" w:fill="FFFFFF"/>
        <w:spacing w:after="100" w:afterAutospacing="1"/>
        <w:rPr>
          <w:rFonts w:eastAsia="Times New Roman" w:cs="Times New Roman"/>
          <w:b/>
          <w:bCs/>
          <w:color w:val="212529"/>
          <w:szCs w:val="24"/>
        </w:rPr>
      </w:pPr>
      <w:r w:rsidRPr="002E726D">
        <w:rPr>
          <w:rFonts w:eastAsia="Times New Roman" w:cs="Times New Roman"/>
          <w:b/>
          <w:bCs/>
          <w:color w:val="212529"/>
          <w:szCs w:val="24"/>
        </w:rPr>
        <w:t>Use the timedatectl command to set the time zone of the serverb system to America/Jamaica.</w:t>
      </w:r>
    </w:p>
    <w:p w14:paraId="79DAB7C9"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2E726D">
        <w:rPr>
          <w:rFonts w:eastAsia="Times New Roman" w:cs="Times New Roman"/>
          <w:b/>
          <w:bCs/>
          <w:color w:val="333333"/>
          <w:szCs w:val="24"/>
        </w:rPr>
        <w:t>[student@serverb ~]$ sudo timedatectl set-timezone America/Jamaica</w:t>
      </w:r>
    </w:p>
    <w:p w14:paraId="56C9A276"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2E726D">
        <w:rPr>
          <w:rFonts w:eastAsia="Times New Roman" w:cs="Times New Roman"/>
          <w:b/>
          <w:bCs/>
          <w:color w:val="333333"/>
          <w:szCs w:val="24"/>
        </w:rPr>
        <w:t>[sudo] password for student: student</w:t>
      </w:r>
    </w:p>
    <w:p w14:paraId="106A803B" w14:textId="77777777" w:rsidR="002E726D" w:rsidRPr="002E726D" w:rsidRDefault="002E726D" w:rsidP="000C5FCB">
      <w:pPr>
        <w:pStyle w:val="ListParagraph"/>
        <w:numPr>
          <w:ilvl w:val="1"/>
          <w:numId w:val="2"/>
        </w:numPr>
        <w:shd w:val="clear" w:color="auto" w:fill="FFFFFF"/>
        <w:spacing w:after="100" w:afterAutospacing="1"/>
        <w:rPr>
          <w:rFonts w:eastAsia="Times New Roman" w:cs="Times New Roman"/>
          <w:b/>
          <w:bCs/>
          <w:color w:val="212529"/>
          <w:szCs w:val="24"/>
        </w:rPr>
      </w:pPr>
      <w:r w:rsidRPr="002E726D">
        <w:rPr>
          <w:rFonts w:eastAsia="Times New Roman" w:cs="Times New Roman"/>
          <w:b/>
          <w:bCs/>
          <w:color w:val="212529"/>
          <w:szCs w:val="24"/>
        </w:rPr>
        <w:t>Use the timedatectl command to verify that the time zone is successfully set to America/Jamaica.</w:t>
      </w:r>
    </w:p>
    <w:p w14:paraId="60C61878"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2E726D">
        <w:rPr>
          <w:rFonts w:eastAsia="Times New Roman" w:cs="Times New Roman"/>
          <w:b/>
          <w:bCs/>
          <w:color w:val="333333"/>
          <w:szCs w:val="24"/>
        </w:rPr>
        <w:t>[student@serverb ~]$ timedatectl</w:t>
      </w:r>
    </w:p>
    <w:p w14:paraId="2AA5A6E9"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2E726D">
        <w:rPr>
          <w:rFonts w:eastAsia="Times New Roman" w:cs="Times New Roman"/>
          <w:color w:val="333333"/>
          <w:szCs w:val="24"/>
        </w:rPr>
        <w:lastRenderedPageBreak/>
        <w:t xml:space="preserve">               Local time: Tue 2019-02-19 11:12:46 EST</w:t>
      </w:r>
    </w:p>
    <w:p w14:paraId="30010107"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2E726D">
        <w:rPr>
          <w:rFonts w:eastAsia="Times New Roman" w:cs="Times New Roman"/>
          <w:color w:val="333333"/>
          <w:szCs w:val="24"/>
        </w:rPr>
        <w:t xml:space="preserve">           Universal time: Tue 2019-02-19 16:12:46 UTC</w:t>
      </w:r>
    </w:p>
    <w:p w14:paraId="31912EDA"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2E726D">
        <w:rPr>
          <w:rFonts w:eastAsia="Times New Roman" w:cs="Times New Roman"/>
          <w:color w:val="333333"/>
          <w:szCs w:val="24"/>
        </w:rPr>
        <w:t xml:space="preserve">                 RTC time: Tue 2019-02-19 16:12:45</w:t>
      </w:r>
    </w:p>
    <w:p w14:paraId="29BF3BB6"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2E726D">
        <w:rPr>
          <w:rFonts w:eastAsia="Times New Roman" w:cs="Times New Roman"/>
          <w:color w:val="333333"/>
          <w:szCs w:val="24"/>
        </w:rPr>
        <w:t xml:space="preserve">                 </w:t>
      </w:r>
      <w:r w:rsidRPr="002E726D">
        <w:rPr>
          <w:rFonts w:eastAsia="Times New Roman" w:cs="Times New Roman"/>
          <w:b/>
          <w:bCs/>
          <w:color w:val="333333"/>
          <w:szCs w:val="24"/>
        </w:rPr>
        <w:t>Time zone: America/Jamaica (EST, -0500)</w:t>
      </w:r>
    </w:p>
    <w:p w14:paraId="286278C7"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2E726D">
        <w:rPr>
          <w:rFonts w:eastAsia="Times New Roman" w:cs="Times New Roman"/>
          <w:color w:val="333333"/>
          <w:szCs w:val="24"/>
        </w:rPr>
        <w:t>System clock synchronized: yes</w:t>
      </w:r>
    </w:p>
    <w:p w14:paraId="64C044F4"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2E726D">
        <w:rPr>
          <w:rFonts w:eastAsia="Times New Roman" w:cs="Times New Roman"/>
          <w:color w:val="333333"/>
          <w:szCs w:val="24"/>
        </w:rPr>
        <w:t xml:space="preserve">              NTP service: active</w:t>
      </w:r>
    </w:p>
    <w:p w14:paraId="3F223C9A"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Times New Roman"/>
          <w:color w:val="333333"/>
          <w:szCs w:val="24"/>
        </w:rPr>
      </w:pPr>
      <w:r w:rsidRPr="002E726D">
        <w:rPr>
          <w:rFonts w:eastAsia="Times New Roman" w:cs="Times New Roman"/>
          <w:color w:val="333333"/>
          <w:szCs w:val="24"/>
        </w:rPr>
        <w:t xml:space="preserve">          RTC in local TZ: no</w:t>
      </w:r>
    </w:p>
    <w:p w14:paraId="30AEF63A" w14:textId="17A2A921" w:rsidR="0086680B" w:rsidRDefault="007E69B6" w:rsidP="0086680B">
      <w:r w:rsidRPr="007E69B6">
        <w:drawing>
          <wp:inline distT="0" distB="0" distL="0" distR="0" wp14:anchorId="563F21EA" wp14:editId="34090D59">
            <wp:extent cx="6858000" cy="5201285"/>
            <wp:effectExtent l="0" t="0" r="0" b="0"/>
            <wp:docPr id="43422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25005" name=""/>
                    <pic:cNvPicPr/>
                  </pic:nvPicPr>
                  <pic:blipFill>
                    <a:blip r:embed="rId13"/>
                    <a:stretch>
                      <a:fillRect/>
                    </a:stretch>
                  </pic:blipFill>
                  <pic:spPr>
                    <a:xfrm>
                      <a:off x="0" y="0"/>
                      <a:ext cx="6858000" cy="5201285"/>
                    </a:xfrm>
                    <a:prstGeom prst="rect">
                      <a:avLst/>
                    </a:prstGeom>
                  </pic:spPr>
                </pic:pic>
              </a:graphicData>
            </a:graphic>
          </wp:inline>
        </w:drawing>
      </w:r>
    </w:p>
    <w:p w14:paraId="4328C95D" w14:textId="77777777" w:rsidR="0086680B" w:rsidRPr="0086680B" w:rsidRDefault="0086680B" w:rsidP="0086680B"/>
    <w:p w14:paraId="3B893283" w14:textId="77777777" w:rsidR="002E726D" w:rsidRPr="002E726D" w:rsidRDefault="002E726D" w:rsidP="000C5FCB">
      <w:pPr>
        <w:pStyle w:val="Heading1"/>
      </w:pPr>
      <w:r w:rsidRPr="002E726D">
        <w:t>Display the log events recorded in the previous 30 minutes on </w:t>
      </w:r>
      <w:r w:rsidRPr="002E726D">
        <w:rPr>
          <w:rFonts w:eastAsiaTheme="majorEastAsia"/>
        </w:rPr>
        <w:t>serverb</w:t>
      </w:r>
      <w:r w:rsidRPr="002E726D">
        <w:t>.</w:t>
      </w:r>
    </w:p>
    <w:p w14:paraId="19639B77" w14:textId="77777777" w:rsidR="002E726D" w:rsidRPr="002E726D" w:rsidRDefault="002E726D" w:rsidP="000C5FCB">
      <w:pPr>
        <w:numPr>
          <w:ilvl w:val="1"/>
          <w:numId w:val="2"/>
        </w:numPr>
        <w:shd w:val="clear" w:color="auto" w:fill="FFFFFF"/>
        <w:spacing w:line="360" w:lineRule="auto"/>
        <w:rPr>
          <w:rFonts w:eastAsia="Times New Roman" w:cs="Times New Roman"/>
          <w:b/>
          <w:bCs/>
          <w:color w:val="212529"/>
          <w:szCs w:val="24"/>
        </w:rPr>
      </w:pPr>
      <w:r w:rsidRPr="002E726D">
        <w:rPr>
          <w:rFonts w:eastAsia="Times New Roman" w:cs="Times New Roman"/>
          <w:b/>
          <w:bCs/>
          <w:color w:val="212529"/>
          <w:szCs w:val="24"/>
        </w:rPr>
        <w:t>Use the date command to determine the time frame to view the journal entries.</w:t>
      </w:r>
    </w:p>
    <w:p w14:paraId="1D4FEFD6"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080"/>
        <w:rPr>
          <w:rFonts w:eastAsia="Times New Roman" w:cs="Times New Roman"/>
          <w:color w:val="333333"/>
          <w:szCs w:val="24"/>
        </w:rPr>
      </w:pPr>
      <w:r w:rsidRPr="002E726D">
        <w:rPr>
          <w:rFonts w:eastAsia="Times New Roman" w:cs="Times New Roman"/>
          <w:b/>
          <w:bCs/>
          <w:color w:val="333333"/>
          <w:szCs w:val="24"/>
        </w:rPr>
        <w:t>[student@serverb ~]$ date</w:t>
      </w:r>
    </w:p>
    <w:p w14:paraId="1EB0A2C9"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080"/>
        <w:rPr>
          <w:rFonts w:eastAsia="Times New Roman" w:cs="Times New Roman"/>
          <w:color w:val="333333"/>
          <w:szCs w:val="24"/>
        </w:rPr>
      </w:pPr>
      <w:r w:rsidRPr="002E726D">
        <w:rPr>
          <w:rFonts w:eastAsia="Times New Roman" w:cs="Times New Roman"/>
          <w:color w:val="333333"/>
          <w:szCs w:val="24"/>
        </w:rPr>
        <w:t>Fri Feb 22 07:31:05 EST 2019</w:t>
      </w:r>
    </w:p>
    <w:p w14:paraId="7961BBC7"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080"/>
        <w:rPr>
          <w:rFonts w:eastAsia="Times New Roman" w:cs="Times New Roman"/>
          <w:color w:val="333333"/>
          <w:szCs w:val="24"/>
        </w:rPr>
      </w:pPr>
      <w:r w:rsidRPr="002E726D">
        <w:rPr>
          <w:rFonts w:eastAsia="Times New Roman" w:cs="Times New Roman"/>
          <w:b/>
          <w:bCs/>
          <w:color w:val="333333"/>
          <w:szCs w:val="24"/>
        </w:rPr>
        <w:t>[student@serverb ~]$ date -d "-30 minutes"</w:t>
      </w:r>
    </w:p>
    <w:p w14:paraId="356DBB6D"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080"/>
        <w:rPr>
          <w:rFonts w:eastAsia="Times New Roman" w:cs="Times New Roman"/>
          <w:color w:val="333333"/>
          <w:szCs w:val="24"/>
        </w:rPr>
      </w:pPr>
      <w:r w:rsidRPr="002E726D">
        <w:rPr>
          <w:rFonts w:eastAsia="Times New Roman" w:cs="Times New Roman"/>
          <w:color w:val="333333"/>
          <w:szCs w:val="24"/>
        </w:rPr>
        <w:t>Fri Feb 22 07:01:31 EST 2019</w:t>
      </w:r>
    </w:p>
    <w:p w14:paraId="4DBC216F" w14:textId="77777777" w:rsidR="002E726D" w:rsidRPr="002E726D" w:rsidRDefault="002E726D" w:rsidP="000C5FCB">
      <w:pPr>
        <w:numPr>
          <w:ilvl w:val="1"/>
          <w:numId w:val="2"/>
        </w:numPr>
        <w:shd w:val="clear" w:color="auto" w:fill="FFFFFF"/>
        <w:spacing w:line="360" w:lineRule="auto"/>
        <w:rPr>
          <w:rFonts w:eastAsia="Times New Roman" w:cs="Times New Roman"/>
          <w:b/>
          <w:bCs/>
          <w:color w:val="212529"/>
          <w:szCs w:val="24"/>
        </w:rPr>
      </w:pPr>
      <w:r w:rsidRPr="002E726D">
        <w:rPr>
          <w:rFonts w:eastAsia="Times New Roman" w:cs="Times New Roman"/>
          <w:b/>
          <w:bCs/>
          <w:color w:val="212529"/>
          <w:szCs w:val="24"/>
        </w:rPr>
        <w:lastRenderedPageBreak/>
        <w:t>Use the journalctl command --since and --until options to display log events recorded in the previous 30 minutes on serverb. To quit journalctl, press q.</w:t>
      </w:r>
    </w:p>
    <w:p w14:paraId="455B7B30"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080"/>
        <w:rPr>
          <w:rFonts w:eastAsia="Times New Roman" w:cs="Times New Roman"/>
          <w:color w:val="333333"/>
          <w:szCs w:val="24"/>
        </w:rPr>
      </w:pPr>
      <w:r w:rsidRPr="002E726D">
        <w:rPr>
          <w:rFonts w:eastAsia="Times New Roman" w:cs="Times New Roman"/>
          <w:b/>
          <w:bCs/>
          <w:color w:val="333333"/>
          <w:szCs w:val="24"/>
        </w:rPr>
        <w:t xml:space="preserve">[student@serverb ~]$ journalctl --since </w:t>
      </w:r>
      <w:r w:rsidRPr="002E726D">
        <w:rPr>
          <w:rFonts w:eastAsia="Times New Roman" w:cs="Times New Roman"/>
          <w:b/>
          <w:bCs/>
          <w:i/>
          <w:iCs/>
          <w:color w:val="333333"/>
          <w:szCs w:val="24"/>
        </w:rPr>
        <w:t>07:01:00</w:t>
      </w:r>
      <w:r w:rsidRPr="002E726D">
        <w:rPr>
          <w:rFonts w:eastAsia="Times New Roman" w:cs="Times New Roman"/>
          <w:b/>
          <w:bCs/>
          <w:color w:val="333333"/>
          <w:szCs w:val="24"/>
        </w:rPr>
        <w:t xml:space="preserve"> --until </w:t>
      </w:r>
      <w:r w:rsidRPr="002E726D">
        <w:rPr>
          <w:rFonts w:eastAsia="Times New Roman" w:cs="Times New Roman"/>
          <w:b/>
          <w:bCs/>
          <w:i/>
          <w:iCs/>
          <w:color w:val="333333"/>
          <w:szCs w:val="24"/>
        </w:rPr>
        <w:t>07:31:00</w:t>
      </w:r>
    </w:p>
    <w:p w14:paraId="6191AE70"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080"/>
        <w:rPr>
          <w:rFonts w:eastAsia="Times New Roman" w:cs="Times New Roman"/>
          <w:color w:val="333333"/>
          <w:szCs w:val="24"/>
        </w:rPr>
      </w:pPr>
      <w:r w:rsidRPr="002E726D">
        <w:rPr>
          <w:rFonts w:eastAsia="Times New Roman" w:cs="Times New Roman"/>
          <w:i/>
          <w:iCs/>
          <w:color w:val="333333"/>
          <w:szCs w:val="24"/>
        </w:rPr>
        <w:t>...output omitted...</w:t>
      </w:r>
    </w:p>
    <w:p w14:paraId="2CDDDBE6"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080"/>
        <w:rPr>
          <w:rFonts w:eastAsia="Times New Roman" w:cs="Times New Roman"/>
          <w:color w:val="333333"/>
          <w:szCs w:val="24"/>
        </w:rPr>
      </w:pPr>
      <w:r w:rsidRPr="002E726D">
        <w:rPr>
          <w:rFonts w:eastAsia="Times New Roman" w:cs="Times New Roman"/>
          <w:color w:val="333333"/>
          <w:szCs w:val="24"/>
        </w:rPr>
        <w:t>Feb 22 07:24:28 serverb.lab.example.com systemd[1138]: Reached target Timers.</w:t>
      </w:r>
    </w:p>
    <w:p w14:paraId="5649DEE5"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080"/>
        <w:rPr>
          <w:rFonts w:eastAsia="Times New Roman" w:cs="Times New Roman"/>
          <w:color w:val="333333"/>
          <w:szCs w:val="24"/>
        </w:rPr>
      </w:pPr>
      <w:r w:rsidRPr="002E726D">
        <w:rPr>
          <w:rFonts w:eastAsia="Times New Roman" w:cs="Times New Roman"/>
          <w:color w:val="333333"/>
          <w:szCs w:val="24"/>
        </w:rPr>
        <w:t>Feb 22 07:24:28 serverb.lab.example.com systemd[1138]: Reached target Paths.</w:t>
      </w:r>
    </w:p>
    <w:p w14:paraId="6AF8D6F3"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080"/>
        <w:rPr>
          <w:rFonts w:eastAsia="Times New Roman" w:cs="Times New Roman"/>
          <w:color w:val="333333"/>
          <w:szCs w:val="24"/>
        </w:rPr>
      </w:pPr>
      <w:r w:rsidRPr="002E726D">
        <w:rPr>
          <w:rFonts w:eastAsia="Times New Roman" w:cs="Times New Roman"/>
          <w:color w:val="333333"/>
          <w:szCs w:val="24"/>
        </w:rPr>
        <w:t>Feb 22 07:24:28 serverb.lab.example.com systemd[1138]: Starting D-Bus User Message Bus Socket.</w:t>
      </w:r>
    </w:p>
    <w:p w14:paraId="675B075C"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080"/>
        <w:rPr>
          <w:rFonts w:eastAsia="Times New Roman" w:cs="Times New Roman"/>
          <w:color w:val="333333"/>
          <w:szCs w:val="24"/>
        </w:rPr>
      </w:pPr>
      <w:r w:rsidRPr="002E726D">
        <w:rPr>
          <w:rFonts w:eastAsia="Times New Roman" w:cs="Times New Roman"/>
          <w:color w:val="333333"/>
          <w:szCs w:val="24"/>
        </w:rPr>
        <w:t>Feb 22 07:24:28 serverb.lab.example.com systemd[1138]: Listening on D-Bus User Message Bus Socket.</w:t>
      </w:r>
    </w:p>
    <w:p w14:paraId="2A364198"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080"/>
        <w:rPr>
          <w:rFonts w:eastAsia="Times New Roman" w:cs="Times New Roman"/>
          <w:color w:val="333333"/>
          <w:szCs w:val="24"/>
        </w:rPr>
      </w:pPr>
      <w:r w:rsidRPr="002E726D">
        <w:rPr>
          <w:rFonts w:eastAsia="Times New Roman" w:cs="Times New Roman"/>
          <w:color w:val="333333"/>
          <w:szCs w:val="24"/>
        </w:rPr>
        <w:t>Feb 22 07:24:28 serverb.lab.example.com systemd[1138]: Reached target Sockets.</w:t>
      </w:r>
    </w:p>
    <w:p w14:paraId="7E7F30A4"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080"/>
        <w:rPr>
          <w:rFonts w:eastAsia="Times New Roman" w:cs="Times New Roman"/>
          <w:color w:val="333333"/>
          <w:szCs w:val="24"/>
        </w:rPr>
      </w:pPr>
      <w:r w:rsidRPr="002E726D">
        <w:rPr>
          <w:rFonts w:eastAsia="Times New Roman" w:cs="Times New Roman"/>
          <w:color w:val="333333"/>
          <w:szCs w:val="24"/>
        </w:rPr>
        <w:t>Feb 22 07:24:28 serverb.lab.example.com systemd[1138]: Reached target Basic System.</w:t>
      </w:r>
    </w:p>
    <w:p w14:paraId="707A0E45"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080"/>
        <w:rPr>
          <w:rFonts w:eastAsia="Times New Roman" w:cs="Times New Roman"/>
          <w:color w:val="333333"/>
          <w:szCs w:val="24"/>
        </w:rPr>
      </w:pPr>
      <w:r w:rsidRPr="002E726D">
        <w:rPr>
          <w:rFonts w:eastAsia="Times New Roman" w:cs="Times New Roman"/>
          <w:color w:val="333333"/>
          <w:szCs w:val="24"/>
        </w:rPr>
        <w:t>Feb 22 07:24:28 serverb.lab.example.com systemd[1138]: Reached target Default.</w:t>
      </w:r>
    </w:p>
    <w:p w14:paraId="15824F4D"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080"/>
        <w:rPr>
          <w:rFonts w:eastAsia="Times New Roman" w:cs="Times New Roman"/>
          <w:color w:val="333333"/>
          <w:szCs w:val="24"/>
        </w:rPr>
      </w:pPr>
      <w:r w:rsidRPr="002E726D">
        <w:rPr>
          <w:rFonts w:eastAsia="Times New Roman" w:cs="Times New Roman"/>
          <w:color w:val="333333"/>
          <w:szCs w:val="24"/>
        </w:rPr>
        <w:t>Feb 22 07:24:28 serverb.lab.example.com systemd[1138]: Startup finished in 123ms.</w:t>
      </w:r>
    </w:p>
    <w:p w14:paraId="4328F58B"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080"/>
        <w:rPr>
          <w:rFonts w:eastAsia="Times New Roman" w:cs="Times New Roman"/>
          <w:color w:val="333333"/>
          <w:szCs w:val="24"/>
        </w:rPr>
      </w:pPr>
      <w:r w:rsidRPr="002E726D">
        <w:rPr>
          <w:rFonts w:eastAsia="Times New Roman" w:cs="Times New Roman"/>
          <w:color w:val="333333"/>
          <w:szCs w:val="24"/>
        </w:rPr>
        <w:t>Feb 22 07:24:28 serverb.lab.example.com systemd[1]: Started User Manager for UID 1000.</w:t>
      </w:r>
    </w:p>
    <w:p w14:paraId="1560B4A8"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080"/>
        <w:rPr>
          <w:rFonts w:eastAsia="Times New Roman" w:cs="Times New Roman"/>
          <w:color w:val="333333"/>
          <w:szCs w:val="24"/>
        </w:rPr>
      </w:pPr>
      <w:r w:rsidRPr="002E726D">
        <w:rPr>
          <w:rFonts w:eastAsia="Times New Roman" w:cs="Times New Roman"/>
          <w:color w:val="333333"/>
          <w:szCs w:val="24"/>
        </w:rPr>
        <w:t>Feb 22 07:24:28 serverb.lab.example.com sshd[1134]: pam_unix(sshd:session): session opened for user student by (uid=0)</w:t>
      </w:r>
    </w:p>
    <w:p w14:paraId="39FF5EBC"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080"/>
        <w:rPr>
          <w:rFonts w:eastAsia="Times New Roman" w:cs="Times New Roman"/>
          <w:color w:val="333333"/>
          <w:szCs w:val="24"/>
        </w:rPr>
      </w:pPr>
      <w:r w:rsidRPr="002E726D">
        <w:rPr>
          <w:rFonts w:eastAsia="Times New Roman" w:cs="Times New Roman"/>
          <w:color w:val="333333"/>
          <w:szCs w:val="24"/>
        </w:rPr>
        <w:t>Feb 22 07:26:56 serverb.lab.example.com systemd[1138]: Starting Mark boot as successful...</w:t>
      </w:r>
    </w:p>
    <w:p w14:paraId="14E213A3"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080"/>
        <w:rPr>
          <w:rFonts w:eastAsia="Times New Roman" w:cs="Times New Roman"/>
          <w:color w:val="333333"/>
          <w:szCs w:val="24"/>
        </w:rPr>
      </w:pPr>
      <w:r w:rsidRPr="002E726D">
        <w:rPr>
          <w:rFonts w:eastAsia="Times New Roman" w:cs="Times New Roman"/>
          <w:color w:val="333333"/>
          <w:szCs w:val="24"/>
        </w:rPr>
        <w:t>Feb 22 07:26:56 serverb.lab.example.com systemd[1138]: Started Mark boot as successful.</w:t>
      </w:r>
    </w:p>
    <w:p w14:paraId="401816AD"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080"/>
        <w:rPr>
          <w:rFonts w:eastAsia="Times New Roman" w:cs="Times New Roman"/>
          <w:color w:val="333333"/>
          <w:szCs w:val="24"/>
        </w:rPr>
      </w:pPr>
      <w:r w:rsidRPr="002E726D">
        <w:rPr>
          <w:rFonts w:eastAsia="Times New Roman" w:cs="Times New Roman"/>
          <w:b/>
          <w:bCs/>
          <w:color w:val="333333"/>
          <w:szCs w:val="24"/>
        </w:rPr>
        <w:t>lines 1-36/36 (END) q</w:t>
      </w:r>
    </w:p>
    <w:p w14:paraId="772AC91B" w14:textId="77777777" w:rsidR="002E726D" w:rsidRPr="002E726D" w:rsidRDefault="002E726D" w:rsidP="002E72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080"/>
        <w:rPr>
          <w:rFonts w:eastAsia="Times New Roman" w:cs="Times New Roman"/>
          <w:color w:val="333333"/>
          <w:szCs w:val="24"/>
        </w:rPr>
      </w:pPr>
      <w:r w:rsidRPr="002E726D">
        <w:rPr>
          <w:rFonts w:eastAsia="Times New Roman" w:cs="Times New Roman"/>
          <w:b/>
          <w:bCs/>
          <w:color w:val="333333"/>
          <w:szCs w:val="24"/>
        </w:rPr>
        <w:t xml:space="preserve">[student@serverb ~]$ </w:t>
      </w:r>
    </w:p>
    <w:p w14:paraId="09CA17BF" w14:textId="0D181D26" w:rsidR="00257858" w:rsidRDefault="003351E0" w:rsidP="006E0E4B">
      <w:pPr>
        <w:shd w:val="clear" w:color="auto" w:fill="FFFFFF"/>
        <w:spacing w:after="100" w:afterAutospacing="1"/>
        <w:rPr>
          <w:rFonts w:eastAsia="Times New Roman" w:cs="Times New Roman"/>
          <w:color w:val="212529"/>
          <w:szCs w:val="24"/>
        </w:rPr>
      </w:pPr>
      <w:r w:rsidRPr="003351E0">
        <w:rPr>
          <w:rFonts w:eastAsia="Times New Roman" w:cs="Times New Roman"/>
          <w:color w:val="212529"/>
          <w:szCs w:val="24"/>
        </w:rPr>
        <w:lastRenderedPageBreak/>
        <w:drawing>
          <wp:inline distT="0" distB="0" distL="0" distR="0" wp14:anchorId="71230462" wp14:editId="3C233BA9">
            <wp:extent cx="6858000" cy="5128895"/>
            <wp:effectExtent l="0" t="0" r="0" b="0"/>
            <wp:docPr id="58391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19103" name=""/>
                    <pic:cNvPicPr/>
                  </pic:nvPicPr>
                  <pic:blipFill>
                    <a:blip r:embed="rId14"/>
                    <a:stretch>
                      <a:fillRect/>
                    </a:stretch>
                  </pic:blipFill>
                  <pic:spPr>
                    <a:xfrm>
                      <a:off x="0" y="0"/>
                      <a:ext cx="6858000" cy="5128895"/>
                    </a:xfrm>
                    <a:prstGeom prst="rect">
                      <a:avLst/>
                    </a:prstGeom>
                  </pic:spPr>
                </pic:pic>
              </a:graphicData>
            </a:graphic>
          </wp:inline>
        </w:drawing>
      </w:r>
    </w:p>
    <w:p w14:paraId="2F70C993" w14:textId="77777777" w:rsidR="0086680B" w:rsidRPr="0086680B" w:rsidRDefault="0086680B" w:rsidP="0086680B"/>
    <w:p w14:paraId="4D590ACA" w14:textId="77777777" w:rsidR="002A66A5" w:rsidRPr="002A66A5" w:rsidRDefault="002A66A5" w:rsidP="000C5FCB">
      <w:pPr>
        <w:pStyle w:val="Heading1"/>
      </w:pPr>
      <w:r w:rsidRPr="002A66A5">
        <w:t>Create the /etc/rsyslog.d/auth-errors.conf file, configured to have the rsyslog service write messages related to authentication and security issues to the new /var/log/auth-errors file. Use the authpriv facility and the alert priority in the configuration file.</w:t>
      </w:r>
    </w:p>
    <w:p w14:paraId="6BFFC1BE" w14:textId="77777777" w:rsidR="002A66A5" w:rsidRPr="002A66A5" w:rsidRDefault="002A66A5" w:rsidP="000C5FCB">
      <w:pPr>
        <w:numPr>
          <w:ilvl w:val="1"/>
          <w:numId w:val="2"/>
        </w:numPr>
        <w:shd w:val="clear" w:color="auto" w:fill="FFFFFF"/>
        <w:spacing w:after="100" w:afterAutospacing="1"/>
        <w:rPr>
          <w:rFonts w:eastAsia="Times New Roman" w:cs="Times New Roman"/>
          <w:color w:val="212529"/>
          <w:szCs w:val="24"/>
        </w:rPr>
      </w:pPr>
      <w:r w:rsidRPr="002A66A5">
        <w:rPr>
          <w:rFonts w:eastAsia="Times New Roman" w:cs="Times New Roman"/>
          <w:color w:val="212529"/>
          <w:szCs w:val="24"/>
        </w:rPr>
        <w:t>Create the /etc/rsyslog.d/auth-errors.conf file to specify the new /var/log/auth-errors file as the destination for messages related to authentication and security issues. You may use the </w:t>
      </w:r>
      <w:r w:rsidRPr="002A66A5">
        <w:rPr>
          <w:rFonts w:eastAsia="Times New Roman" w:cs="Times New Roman"/>
          <w:b/>
          <w:bCs/>
          <w:color w:val="212529"/>
          <w:szCs w:val="24"/>
        </w:rPr>
        <w:t>sudo vim /etc/rsyslog.d/auth-errors.conf</w:t>
      </w:r>
      <w:r w:rsidRPr="002A66A5">
        <w:rPr>
          <w:rFonts w:eastAsia="Times New Roman" w:cs="Times New Roman"/>
          <w:color w:val="212529"/>
          <w:szCs w:val="24"/>
        </w:rPr>
        <w:t> command to create the configuration file.</w:t>
      </w:r>
    </w:p>
    <w:p w14:paraId="4DB89879" w14:textId="77777777" w:rsidR="002A66A5" w:rsidRPr="002A66A5" w:rsidRDefault="002A66A5" w:rsidP="002A66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2A66A5">
        <w:rPr>
          <w:rFonts w:eastAsia="Times New Roman" w:cs="Times New Roman"/>
          <w:color w:val="333333"/>
          <w:szCs w:val="24"/>
        </w:rPr>
        <w:t>authpriv.alert  /var/log/auth-errors</w:t>
      </w:r>
    </w:p>
    <w:p w14:paraId="45C2E96A" w14:textId="6E64610A" w:rsidR="008F4809" w:rsidRDefault="008F4809" w:rsidP="008F4809">
      <w:pPr>
        <w:shd w:val="clear" w:color="auto" w:fill="FFFFFF"/>
        <w:spacing w:after="100" w:afterAutospacing="1"/>
        <w:ind w:left="360"/>
        <w:rPr>
          <w:rFonts w:eastAsia="Times New Roman" w:cs="Times New Roman"/>
          <w:color w:val="212529"/>
          <w:szCs w:val="24"/>
        </w:rPr>
      </w:pPr>
      <w:r w:rsidRPr="008F4809">
        <w:rPr>
          <w:rFonts w:eastAsia="Times New Roman" w:cs="Times New Roman"/>
          <w:color w:val="212529"/>
          <w:szCs w:val="24"/>
        </w:rPr>
        <w:lastRenderedPageBreak/>
        <w:drawing>
          <wp:inline distT="0" distB="0" distL="0" distR="0" wp14:anchorId="1BEB9D11" wp14:editId="636B2F28">
            <wp:extent cx="6858000" cy="5208270"/>
            <wp:effectExtent l="0" t="0" r="0" b="0"/>
            <wp:docPr id="58840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09504" name=""/>
                    <pic:cNvPicPr/>
                  </pic:nvPicPr>
                  <pic:blipFill>
                    <a:blip r:embed="rId15"/>
                    <a:stretch>
                      <a:fillRect/>
                    </a:stretch>
                  </pic:blipFill>
                  <pic:spPr>
                    <a:xfrm>
                      <a:off x="0" y="0"/>
                      <a:ext cx="6858000" cy="5208270"/>
                    </a:xfrm>
                    <a:prstGeom prst="rect">
                      <a:avLst/>
                    </a:prstGeom>
                  </pic:spPr>
                </pic:pic>
              </a:graphicData>
            </a:graphic>
          </wp:inline>
        </w:drawing>
      </w:r>
    </w:p>
    <w:p w14:paraId="3DBE3CF0" w14:textId="415A718C" w:rsidR="002A66A5" w:rsidRPr="002A66A5" w:rsidRDefault="002A66A5" w:rsidP="000C5FCB">
      <w:pPr>
        <w:numPr>
          <w:ilvl w:val="1"/>
          <w:numId w:val="2"/>
        </w:numPr>
        <w:shd w:val="clear" w:color="auto" w:fill="FFFFFF"/>
        <w:spacing w:after="100" w:afterAutospacing="1"/>
        <w:rPr>
          <w:rFonts w:eastAsia="Times New Roman" w:cs="Times New Roman"/>
          <w:color w:val="212529"/>
          <w:szCs w:val="24"/>
        </w:rPr>
      </w:pPr>
      <w:r w:rsidRPr="002A66A5">
        <w:rPr>
          <w:rFonts w:eastAsia="Times New Roman" w:cs="Times New Roman"/>
          <w:color w:val="212529"/>
          <w:szCs w:val="24"/>
        </w:rPr>
        <w:t>Restart the rsyslog service so that the changes in the configuration file take effect.</w:t>
      </w:r>
    </w:p>
    <w:p w14:paraId="46349B01" w14:textId="77777777" w:rsidR="002A66A5" w:rsidRPr="002A66A5" w:rsidRDefault="002A66A5" w:rsidP="002A66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2A66A5">
        <w:rPr>
          <w:rFonts w:eastAsia="Times New Roman" w:cs="Times New Roman"/>
          <w:b/>
          <w:bCs/>
          <w:color w:val="333333"/>
          <w:szCs w:val="24"/>
        </w:rPr>
        <w:t>[student@serverb ~]$ sudo systemctl restart rsyslog</w:t>
      </w:r>
    </w:p>
    <w:p w14:paraId="6B2B4AB4" w14:textId="77777777" w:rsidR="002A66A5" w:rsidRPr="002A66A5" w:rsidRDefault="002A66A5" w:rsidP="000C5FCB">
      <w:pPr>
        <w:numPr>
          <w:ilvl w:val="1"/>
          <w:numId w:val="2"/>
        </w:numPr>
        <w:shd w:val="clear" w:color="auto" w:fill="FFFFFF"/>
        <w:spacing w:after="100" w:afterAutospacing="1"/>
        <w:rPr>
          <w:rFonts w:eastAsia="Times New Roman" w:cs="Times New Roman"/>
          <w:color w:val="212529"/>
          <w:szCs w:val="24"/>
        </w:rPr>
      </w:pPr>
      <w:r w:rsidRPr="002A66A5">
        <w:rPr>
          <w:rFonts w:eastAsia="Times New Roman" w:cs="Times New Roman"/>
          <w:color w:val="212529"/>
          <w:szCs w:val="24"/>
        </w:rPr>
        <w:t>Use the </w:t>
      </w:r>
      <w:r w:rsidRPr="002A66A5">
        <w:rPr>
          <w:rFonts w:eastAsia="Times New Roman" w:cs="Times New Roman"/>
          <w:b/>
          <w:bCs/>
          <w:color w:val="212529"/>
          <w:szCs w:val="24"/>
        </w:rPr>
        <w:t>logger</w:t>
      </w:r>
      <w:r w:rsidRPr="002A66A5">
        <w:rPr>
          <w:rFonts w:eastAsia="Times New Roman" w:cs="Times New Roman"/>
          <w:color w:val="212529"/>
          <w:szCs w:val="24"/>
        </w:rPr>
        <w:t> command to write a new log message to the /var/log/auth-errors file. Apply the -p authpriv.alert option to generate a log message relevant to authentication and security issues.</w:t>
      </w:r>
    </w:p>
    <w:p w14:paraId="76DDD752" w14:textId="77777777" w:rsidR="002A66A5" w:rsidRPr="002A66A5" w:rsidRDefault="002A66A5" w:rsidP="002A66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2A66A5">
        <w:rPr>
          <w:rFonts w:eastAsia="Times New Roman" w:cs="Times New Roman"/>
          <w:b/>
          <w:bCs/>
          <w:color w:val="333333"/>
          <w:szCs w:val="24"/>
        </w:rPr>
        <w:t>[student@serverb ~]$ logger -p authpriv.alert "Logging test authpriv.alert"</w:t>
      </w:r>
    </w:p>
    <w:p w14:paraId="379A4F6A" w14:textId="77777777" w:rsidR="002A66A5" w:rsidRPr="002A66A5" w:rsidRDefault="002A66A5" w:rsidP="000C5FCB">
      <w:pPr>
        <w:numPr>
          <w:ilvl w:val="1"/>
          <w:numId w:val="2"/>
        </w:numPr>
        <w:shd w:val="clear" w:color="auto" w:fill="FFFFFF"/>
        <w:spacing w:after="100" w:afterAutospacing="1"/>
        <w:rPr>
          <w:rFonts w:eastAsia="Times New Roman" w:cs="Times New Roman"/>
          <w:color w:val="212529"/>
          <w:szCs w:val="24"/>
        </w:rPr>
      </w:pPr>
      <w:r w:rsidRPr="002A66A5">
        <w:rPr>
          <w:rFonts w:eastAsia="Times New Roman" w:cs="Times New Roman"/>
          <w:color w:val="212529"/>
          <w:szCs w:val="24"/>
        </w:rPr>
        <w:t>Use the </w:t>
      </w:r>
      <w:r w:rsidRPr="002A66A5">
        <w:rPr>
          <w:rFonts w:eastAsia="Times New Roman" w:cs="Times New Roman"/>
          <w:b/>
          <w:bCs/>
          <w:color w:val="212529"/>
          <w:szCs w:val="24"/>
        </w:rPr>
        <w:t>tail</w:t>
      </w:r>
      <w:r w:rsidRPr="002A66A5">
        <w:rPr>
          <w:rFonts w:eastAsia="Times New Roman" w:cs="Times New Roman"/>
          <w:color w:val="212529"/>
          <w:szCs w:val="24"/>
        </w:rPr>
        <w:t> command to confirm that the /var/log/auth-errors file contains the log entry with the Logging test authpriv.alert message.</w:t>
      </w:r>
    </w:p>
    <w:p w14:paraId="35E55B44" w14:textId="77777777" w:rsidR="002A66A5" w:rsidRPr="002A66A5" w:rsidRDefault="002A66A5" w:rsidP="002A66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2A66A5">
        <w:rPr>
          <w:rFonts w:eastAsia="Times New Roman" w:cs="Times New Roman"/>
          <w:b/>
          <w:bCs/>
          <w:color w:val="333333"/>
          <w:szCs w:val="24"/>
        </w:rPr>
        <w:t>[student@serverb ~]$ sudo tail /var/log/auth-errors</w:t>
      </w:r>
    </w:p>
    <w:p w14:paraId="3AEB1DAA" w14:textId="77777777" w:rsidR="002A66A5" w:rsidRPr="002A66A5" w:rsidRDefault="002A66A5" w:rsidP="002A66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2A66A5">
        <w:rPr>
          <w:rFonts w:eastAsia="Times New Roman" w:cs="Times New Roman"/>
          <w:color w:val="333333"/>
          <w:szCs w:val="24"/>
        </w:rPr>
        <w:t xml:space="preserve">Feb 19 11:56:07 serverb student[6038]: </w:t>
      </w:r>
      <w:r w:rsidRPr="002A66A5">
        <w:rPr>
          <w:rFonts w:eastAsia="Times New Roman" w:cs="Times New Roman"/>
          <w:b/>
          <w:bCs/>
          <w:color w:val="333333"/>
          <w:szCs w:val="24"/>
        </w:rPr>
        <w:t>Logging test authpriv.alert</w:t>
      </w:r>
    </w:p>
    <w:p w14:paraId="68DDD40E" w14:textId="77777777" w:rsidR="002A66A5" w:rsidRPr="002A66A5" w:rsidRDefault="002A66A5" w:rsidP="000C5FCB">
      <w:pPr>
        <w:numPr>
          <w:ilvl w:val="1"/>
          <w:numId w:val="2"/>
        </w:numPr>
        <w:shd w:val="clear" w:color="auto" w:fill="FFFFFF"/>
        <w:spacing w:after="100" w:afterAutospacing="1"/>
        <w:rPr>
          <w:rFonts w:eastAsia="Times New Roman" w:cs="Times New Roman"/>
          <w:color w:val="212529"/>
          <w:szCs w:val="24"/>
        </w:rPr>
      </w:pPr>
      <w:r w:rsidRPr="002A66A5">
        <w:rPr>
          <w:rFonts w:eastAsia="Times New Roman" w:cs="Times New Roman"/>
          <w:color w:val="212529"/>
          <w:szCs w:val="24"/>
        </w:rPr>
        <w:t>Log out of serverb.</w:t>
      </w:r>
    </w:p>
    <w:p w14:paraId="211CFA00" w14:textId="77777777" w:rsidR="002A66A5" w:rsidRPr="002A66A5" w:rsidRDefault="002A66A5" w:rsidP="002A66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2A66A5">
        <w:rPr>
          <w:rFonts w:eastAsia="Times New Roman" w:cs="Times New Roman"/>
          <w:b/>
          <w:bCs/>
          <w:color w:val="333333"/>
          <w:szCs w:val="24"/>
        </w:rPr>
        <w:t>[student@serverb ~]$ exit</w:t>
      </w:r>
    </w:p>
    <w:p w14:paraId="6FAF8E77" w14:textId="77777777" w:rsidR="002A66A5" w:rsidRPr="002A66A5" w:rsidRDefault="002A66A5" w:rsidP="002A66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2A66A5">
        <w:rPr>
          <w:rFonts w:eastAsia="Times New Roman" w:cs="Times New Roman"/>
          <w:color w:val="333333"/>
          <w:szCs w:val="24"/>
        </w:rPr>
        <w:lastRenderedPageBreak/>
        <w:t>logout</w:t>
      </w:r>
    </w:p>
    <w:p w14:paraId="3CF95B79" w14:textId="77777777" w:rsidR="002A66A5" w:rsidRPr="002A66A5" w:rsidRDefault="002A66A5" w:rsidP="002A66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2A66A5">
        <w:rPr>
          <w:rFonts w:eastAsia="Times New Roman" w:cs="Times New Roman"/>
          <w:color w:val="333333"/>
          <w:szCs w:val="24"/>
        </w:rPr>
        <w:t>Connection to serverb closed.</w:t>
      </w:r>
    </w:p>
    <w:p w14:paraId="45370EB1" w14:textId="77777777" w:rsidR="002A66A5" w:rsidRPr="002A66A5" w:rsidRDefault="002A66A5" w:rsidP="002A66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92"/>
        <w:rPr>
          <w:rFonts w:eastAsia="Times New Roman" w:cs="Times New Roman"/>
          <w:color w:val="333333"/>
          <w:szCs w:val="24"/>
        </w:rPr>
      </w:pPr>
      <w:r w:rsidRPr="002A66A5">
        <w:rPr>
          <w:rFonts w:eastAsia="Times New Roman" w:cs="Times New Roman"/>
          <w:b/>
          <w:bCs/>
          <w:color w:val="333333"/>
          <w:szCs w:val="24"/>
        </w:rPr>
        <w:t xml:space="preserve">[student@workstation ~]$ </w:t>
      </w:r>
    </w:p>
    <w:p w14:paraId="2D1E2B6A" w14:textId="1906A921" w:rsidR="00257858" w:rsidRDefault="00246E42" w:rsidP="00257858">
      <w:r w:rsidRPr="00246E42">
        <w:drawing>
          <wp:inline distT="0" distB="0" distL="0" distR="0" wp14:anchorId="2F931E65" wp14:editId="36158327">
            <wp:extent cx="6858000" cy="5114925"/>
            <wp:effectExtent l="0" t="0" r="0" b="9525"/>
            <wp:docPr id="59862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28417" name=""/>
                    <pic:cNvPicPr/>
                  </pic:nvPicPr>
                  <pic:blipFill>
                    <a:blip r:embed="rId16"/>
                    <a:stretch>
                      <a:fillRect/>
                    </a:stretch>
                  </pic:blipFill>
                  <pic:spPr>
                    <a:xfrm>
                      <a:off x="0" y="0"/>
                      <a:ext cx="6858000" cy="5114925"/>
                    </a:xfrm>
                    <a:prstGeom prst="rect">
                      <a:avLst/>
                    </a:prstGeom>
                  </pic:spPr>
                </pic:pic>
              </a:graphicData>
            </a:graphic>
          </wp:inline>
        </w:drawing>
      </w:r>
    </w:p>
    <w:p w14:paraId="17AEA100" w14:textId="77777777" w:rsidR="0086680B" w:rsidRDefault="0086680B" w:rsidP="008D29B8">
      <w:pPr>
        <w:shd w:val="clear" w:color="auto" w:fill="FFFFFF"/>
        <w:spacing w:after="100" w:afterAutospacing="1"/>
        <w:rPr>
          <w:rFonts w:ascii="Open Sans" w:eastAsia="Times New Roman" w:hAnsi="Open Sans" w:cs="Open Sans"/>
          <w:b/>
          <w:bCs/>
          <w:color w:val="212529"/>
          <w:szCs w:val="24"/>
        </w:rPr>
      </w:pPr>
    </w:p>
    <w:p w14:paraId="2A0FD286" w14:textId="006ADD0D" w:rsidR="008D29B8" w:rsidRPr="0086680B" w:rsidRDefault="008D29B8" w:rsidP="000C5FCB">
      <w:pPr>
        <w:pStyle w:val="Heading1"/>
      </w:pPr>
      <w:r w:rsidRPr="0086680B">
        <w:t>Evaluation</w:t>
      </w:r>
    </w:p>
    <w:p w14:paraId="49121F02" w14:textId="77777777" w:rsidR="000C5FCB" w:rsidRPr="000C5FCB" w:rsidRDefault="000C5FCB" w:rsidP="000C5FCB">
      <w:pPr>
        <w:shd w:val="clear" w:color="auto" w:fill="FFFFFF"/>
        <w:spacing w:after="100" w:afterAutospacing="1"/>
        <w:rPr>
          <w:rFonts w:eastAsia="Times New Roman" w:cs="Times New Roman"/>
          <w:color w:val="212529"/>
          <w:szCs w:val="24"/>
        </w:rPr>
      </w:pPr>
      <w:r w:rsidRPr="000C5FCB">
        <w:rPr>
          <w:rFonts w:eastAsia="Times New Roman" w:cs="Times New Roman"/>
          <w:color w:val="212529"/>
          <w:szCs w:val="24"/>
        </w:rPr>
        <w:t>On workstation, run the </w:t>
      </w:r>
      <w:r w:rsidRPr="000C5FCB">
        <w:rPr>
          <w:rFonts w:eastAsia="Times New Roman" w:cs="Times New Roman"/>
          <w:b/>
          <w:bCs/>
          <w:color w:val="212529"/>
          <w:szCs w:val="24"/>
        </w:rPr>
        <w:t>lab log-review grade</w:t>
      </w:r>
      <w:r w:rsidRPr="000C5FCB">
        <w:rPr>
          <w:rFonts w:eastAsia="Times New Roman" w:cs="Times New Roman"/>
          <w:color w:val="212529"/>
          <w:szCs w:val="24"/>
        </w:rPr>
        <w:t> command to confirm success of this exercise.</w:t>
      </w:r>
    </w:p>
    <w:p w14:paraId="573C5BA1" w14:textId="77777777" w:rsidR="000C5FCB" w:rsidRPr="000C5FCB" w:rsidRDefault="000C5FCB" w:rsidP="000C5F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Consolas" w:eastAsia="Times New Roman" w:hAnsi="Consolas" w:cs="Courier New"/>
          <w:color w:val="333333"/>
          <w:sz w:val="20"/>
          <w:szCs w:val="20"/>
        </w:rPr>
      </w:pPr>
      <w:r w:rsidRPr="000C5FCB">
        <w:rPr>
          <w:rFonts w:ascii="Consolas" w:eastAsia="Times New Roman" w:hAnsi="Consolas" w:cs="Courier New"/>
          <w:b/>
          <w:bCs/>
          <w:color w:val="333333"/>
          <w:sz w:val="20"/>
          <w:szCs w:val="20"/>
        </w:rPr>
        <w:t>[student@workstation ~]$ lab log-review grade</w:t>
      </w:r>
    </w:p>
    <w:p w14:paraId="1A5E90AE" w14:textId="02BDE7B2" w:rsidR="00386DDE" w:rsidRPr="00FA3307" w:rsidRDefault="00246E42" w:rsidP="008D29B8">
      <w:pPr>
        <w:shd w:val="clear" w:color="auto" w:fill="FFFFFF"/>
        <w:spacing w:after="100" w:afterAutospacing="1"/>
        <w:rPr>
          <w:rFonts w:ascii="Open Sans" w:eastAsia="Times New Roman" w:hAnsi="Open Sans" w:cs="Open Sans"/>
          <w:color w:val="212529"/>
          <w:szCs w:val="24"/>
        </w:rPr>
      </w:pPr>
      <w:r w:rsidRPr="00246E42">
        <w:rPr>
          <w:rFonts w:ascii="Open Sans" w:eastAsia="Times New Roman" w:hAnsi="Open Sans" w:cs="Open Sans"/>
          <w:color w:val="212529"/>
          <w:szCs w:val="24"/>
        </w:rPr>
        <w:lastRenderedPageBreak/>
        <w:drawing>
          <wp:inline distT="0" distB="0" distL="0" distR="0" wp14:anchorId="178EC552" wp14:editId="5F244DEF">
            <wp:extent cx="6858000" cy="5196205"/>
            <wp:effectExtent l="0" t="0" r="0" b="4445"/>
            <wp:docPr id="144426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61392" name=""/>
                    <pic:cNvPicPr/>
                  </pic:nvPicPr>
                  <pic:blipFill>
                    <a:blip r:embed="rId17"/>
                    <a:stretch>
                      <a:fillRect/>
                    </a:stretch>
                  </pic:blipFill>
                  <pic:spPr>
                    <a:xfrm>
                      <a:off x="0" y="0"/>
                      <a:ext cx="6858000" cy="5196205"/>
                    </a:xfrm>
                    <a:prstGeom prst="rect">
                      <a:avLst/>
                    </a:prstGeom>
                  </pic:spPr>
                </pic:pic>
              </a:graphicData>
            </a:graphic>
          </wp:inline>
        </w:drawing>
      </w:r>
    </w:p>
    <w:p w14:paraId="3830FEF6" w14:textId="50424BB0" w:rsidR="008D29B8" w:rsidRPr="008D29B8" w:rsidRDefault="008D29B8" w:rsidP="000C5FCB">
      <w:pPr>
        <w:pStyle w:val="Heading1"/>
      </w:pPr>
      <w:r w:rsidRPr="008D29B8">
        <w:t>Finish</w:t>
      </w:r>
    </w:p>
    <w:p w14:paraId="7A2B87EC" w14:textId="77777777" w:rsidR="000C5FCB" w:rsidRPr="000C5FCB" w:rsidRDefault="000C5FCB" w:rsidP="000C5FCB">
      <w:pPr>
        <w:shd w:val="clear" w:color="auto" w:fill="FFFFFF"/>
        <w:spacing w:after="100" w:afterAutospacing="1"/>
        <w:rPr>
          <w:rFonts w:eastAsia="Times New Roman" w:cs="Times New Roman"/>
          <w:color w:val="212529"/>
          <w:szCs w:val="24"/>
        </w:rPr>
      </w:pPr>
      <w:r w:rsidRPr="000C5FCB">
        <w:rPr>
          <w:rFonts w:eastAsia="Times New Roman" w:cs="Times New Roman"/>
          <w:color w:val="212529"/>
          <w:szCs w:val="24"/>
        </w:rPr>
        <w:t>On workstation, run </w:t>
      </w:r>
      <w:r w:rsidRPr="000C5FCB">
        <w:rPr>
          <w:rFonts w:eastAsia="Times New Roman" w:cs="Times New Roman"/>
          <w:b/>
          <w:bCs/>
          <w:color w:val="212529"/>
          <w:szCs w:val="24"/>
        </w:rPr>
        <w:t>lab log-review finish</w:t>
      </w:r>
      <w:r w:rsidRPr="000C5FCB">
        <w:rPr>
          <w:rFonts w:eastAsia="Times New Roman" w:cs="Times New Roman"/>
          <w:color w:val="212529"/>
          <w:szCs w:val="24"/>
        </w:rPr>
        <w:t> to complete this lab. This script ensures that the original time zone is restored along with all the original time settings on serverb.</w:t>
      </w:r>
    </w:p>
    <w:p w14:paraId="730A6350" w14:textId="77777777" w:rsidR="000C5FCB" w:rsidRPr="000C5FCB" w:rsidRDefault="000C5FCB" w:rsidP="000C5F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s="Times New Roman"/>
          <w:color w:val="333333"/>
          <w:szCs w:val="24"/>
        </w:rPr>
      </w:pPr>
      <w:r w:rsidRPr="000C5FCB">
        <w:rPr>
          <w:rFonts w:eastAsia="Times New Roman" w:cs="Times New Roman"/>
          <w:b/>
          <w:bCs/>
          <w:color w:val="333333"/>
          <w:szCs w:val="24"/>
        </w:rPr>
        <w:t>[student@workstation ~]$ lab log-review finish</w:t>
      </w:r>
    </w:p>
    <w:p w14:paraId="36870C0A" w14:textId="49C9AFCC" w:rsidR="000C5FCB" w:rsidRDefault="00FA3307" w:rsidP="000C5FCB">
      <w:pPr>
        <w:shd w:val="clear" w:color="auto" w:fill="FFFFFF"/>
        <w:spacing w:after="100" w:afterAutospacing="1"/>
        <w:rPr>
          <w:rFonts w:eastAsia="Times New Roman" w:cs="Times New Roman"/>
          <w:color w:val="212529"/>
          <w:szCs w:val="24"/>
        </w:rPr>
      </w:pPr>
      <w:r w:rsidRPr="00FA3307">
        <w:rPr>
          <w:rFonts w:eastAsia="Times New Roman" w:cs="Times New Roman"/>
          <w:color w:val="212529"/>
          <w:szCs w:val="24"/>
        </w:rPr>
        <w:lastRenderedPageBreak/>
        <w:drawing>
          <wp:inline distT="0" distB="0" distL="0" distR="0" wp14:anchorId="5969F67B" wp14:editId="78522763">
            <wp:extent cx="6858000" cy="5185410"/>
            <wp:effectExtent l="0" t="0" r="0" b="0"/>
            <wp:docPr id="333666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66075" name=""/>
                    <pic:cNvPicPr/>
                  </pic:nvPicPr>
                  <pic:blipFill>
                    <a:blip r:embed="rId18"/>
                    <a:stretch>
                      <a:fillRect/>
                    </a:stretch>
                  </pic:blipFill>
                  <pic:spPr>
                    <a:xfrm>
                      <a:off x="0" y="0"/>
                      <a:ext cx="6858000" cy="5185410"/>
                    </a:xfrm>
                    <a:prstGeom prst="rect">
                      <a:avLst/>
                    </a:prstGeom>
                  </pic:spPr>
                </pic:pic>
              </a:graphicData>
            </a:graphic>
          </wp:inline>
        </w:drawing>
      </w:r>
    </w:p>
    <w:p w14:paraId="1A0A67A9" w14:textId="54B1162F" w:rsidR="00A9204E" w:rsidRPr="004B6C52" w:rsidRDefault="000C5FCB" w:rsidP="009E4E19">
      <w:pPr>
        <w:shd w:val="clear" w:color="auto" w:fill="FFFFFF"/>
        <w:spacing w:after="100" w:afterAutospacing="1"/>
        <w:rPr>
          <w:rFonts w:cs="Times New Roman"/>
          <w:szCs w:val="24"/>
        </w:rPr>
      </w:pPr>
      <w:r w:rsidRPr="000C5FCB">
        <w:rPr>
          <w:rFonts w:eastAsia="Times New Roman" w:cs="Times New Roman"/>
          <w:color w:val="212529"/>
          <w:szCs w:val="24"/>
        </w:rPr>
        <w:t>This concludes the guided exercise.</w:t>
      </w:r>
    </w:p>
    <w:sectPr w:rsidR="00A9204E" w:rsidRPr="004B6C52" w:rsidSect="003D59B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59664" w14:textId="77777777" w:rsidR="007E69B6" w:rsidRDefault="007E69B6" w:rsidP="007E69B6">
      <w:r>
        <w:separator/>
      </w:r>
    </w:p>
  </w:endnote>
  <w:endnote w:type="continuationSeparator" w:id="0">
    <w:p w14:paraId="1A35242A" w14:textId="77777777" w:rsidR="007E69B6" w:rsidRDefault="007E69B6" w:rsidP="007E6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B47E9" w14:textId="77777777" w:rsidR="007E69B6" w:rsidRDefault="007E69B6" w:rsidP="007E69B6">
      <w:r>
        <w:separator/>
      </w:r>
    </w:p>
  </w:footnote>
  <w:footnote w:type="continuationSeparator" w:id="0">
    <w:p w14:paraId="11C60965" w14:textId="77777777" w:rsidR="007E69B6" w:rsidRDefault="007E69B6" w:rsidP="007E69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403A9"/>
    <w:multiLevelType w:val="multilevel"/>
    <w:tmpl w:val="34261316"/>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DCD1012"/>
    <w:multiLevelType w:val="multilevel"/>
    <w:tmpl w:val="B0C60F10"/>
    <w:lvl w:ilvl="0">
      <w:start w:val="1"/>
      <w:numFmt w:val="decimal"/>
      <w:pStyle w:val="Heading2"/>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2FD3413"/>
    <w:multiLevelType w:val="hybridMultilevel"/>
    <w:tmpl w:val="D0583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6279505">
    <w:abstractNumId w:val="1"/>
  </w:num>
  <w:num w:numId="2" w16cid:durableId="2082676988">
    <w:abstractNumId w:val="0"/>
  </w:num>
  <w:num w:numId="3" w16cid:durableId="748618224">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rQwMLE0MDS1sDA2M7RU0lEKTi0uzszPAymwrAUASMoarCwAAAA="/>
  </w:docVars>
  <w:rsids>
    <w:rsidRoot w:val="0077006E"/>
    <w:rsid w:val="00000AEB"/>
    <w:rsid w:val="000016F5"/>
    <w:rsid w:val="00042398"/>
    <w:rsid w:val="000733AF"/>
    <w:rsid w:val="00087111"/>
    <w:rsid w:val="00095C11"/>
    <w:rsid w:val="000A757C"/>
    <w:rsid w:val="000B72B4"/>
    <w:rsid w:val="000C5FCB"/>
    <w:rsid w:val="000D153D"/>
    <w:rsid w:val="000D2F14"/>
    <w:rsid w:val="000D6914"/>
    <w:rsid w:val="000E1147"/>
    <w:rsid w:val="000E270E"/>
    <w:rsid w:val="00124751"/>
    <w:rsid w:val="001744FD"/>
    <w:rsid w:val="00175A1C"/>
    <w:rsid w:val="001C12B7"/>
    <w:rsid w:val="001C71F7"/>
    <w:rsid w:val="001D427C"/>
    <w:rsid w:val="001E11CC"/>
    <w:rsid w:val="00222103"/>
    <w:rsid w:val="00246E42"/>
    <w:rsid w:val="00253C73"/>
    <w:rsid w:val="00257858"/>
    <w:rsid w:val="00261C7B"/>
    <w:rsid w:val="0027446A"/>
    <w:rsid w:val="00287D7E"/>
    <w:rsid w:val="002A66A5"/>
    <w:rsid w:val="002E22E4"/>
    <w:rsid w:val="002E726D"/>
    <w:rsid w:val="003037B9"/>
    <w:rsid w:val="003162F9"/>
    <w:rsid w:val="00333AE6"/>
    <w:rsid w:val="003351E0"/>
    <w:rsid w:val="00374CD1"/>
    <w:rsid w:val="00386DDE"/>
    <w:rsid w:val="003A510A"/>
    <w:rsid w:val="003B6352"/>
    <w:rsid w:val="003C49BE"/>
    <w:rsid w:val="003C6991"/>
    <w:rsid w:val="003D59B3"/>
    <w:rsid w:val="003E32BE"/>
    <w:rsid w:val="003F20D9"/>
    <w:rsid w:val="00406333"/>
    <w:rsid w:val="0042315E"/>
    <w:rsid w:val="004414F8"/>
    <w:rsid w:val="00445293"/>
    <w:rsid w:val="00446A9B"/>
    <w:rsid w:val="00461177"/>
    <w:rsid w:val="004718B8"/>
    <w:rsid w:val="00471D52"/>
    <w:rsid w:val="00481A00"/>
    <w:rsid w:val="004B6C52"/>
    <w:rsid w:val="004E2D51"/>
    <w:rsid w:val="005044DE"/>
    <w:rsid w:val="00506C56"/>
    <w:rsid w:val="00510798"/>
    <w:rsid w:val="00525DFA"/>
    <w:rsid w:val="005307C2"/>
    <w:rsid w:val="00542E9E"/>
    <w:rsid w:val="00551424"/>
    <w:rsid w:val="00554708"/>
    <w:rsid w:val="005754F6"/>
    <w:rsid w:val="00583822"/>
    <w:rsid w:val="005929C2"/>
    <w:rsid w:val="0059362A"/>
    <w:rsid w:val="005960A2"/>
    <w:rsid w:val="005B110E"/>
    <w:rsid w:val="005C56DF"/>
    <w:rsid w:val="005D118E"/>
    <w:rsid w:val="005F1768"/>
    <w:rsid w:val="005F22E5"/>
    <w:rsid w:val="00625F2E"/>
    <w:rsid w:val="0063190F"/>
    <w:rsid w:val="00631A27"/>
    <w:rsid w:val="00637DF9"/>
    <w:rsid w:val="00645252"/>
    <w:rsid w:val="00653EBF"/>
    <w:rsid w:val="00671AC1"/>
    <w:rsid w:val="00671B1F"/>
    <w:rsid w:val="0068741E"/>
    <w:rsid w:val="006A3255"/>
    <w:rsid w:val="006A42DF"/>
    <w:rsid w:val="006A6316"/>
    <w:rsid w:val="006C1E14"/>
    <w:rsid w:val="006D35A1"/>
    <w:rsid w:val="006D3D74"/>
    <w:rsid w:val="006E0E4B"/>
    <w:rsid w:val="006F06A6"/>
    <w:rsid w:val="007153AA"/>
    <w:rsid w:val="00717398"/>
    <w:rsid w:val="00720EB0"/>
    <w:rsid w:val="007266FD"/>
    <w:rsid w:val="00730C55"/>
    <w:rsid w:val="00756ACF"/>
    <w:rsid w:val="0075703D"/>
    <w:rsid w:val="0077006E"/>
    <w:rsid w:val="007A449B"/>
    <w:rsid w:val="007A5F47"/>
    <w:rsid w:val="007C3A4F"/>
    <w:rsid w:val="007C7F4B"/>
    <w:rsid w:val="007E0075"/>
    <w:rsid w:val="007E552B"/>
    <w:rsid w:val="007E69B6"/>
    <w:rsid w:val="0083569A"/>
    <w:rsid w:val="00840207"/>
    <w:rsid w:val="00852E15"/>
    <w:rsid w:val="0086376D"/>
    <w:rsid w:val="0086421B"/>
    <w:rsid w:val="0086680B"/>
    <w:rsid w:val="008757C8"/>
    <w:rsid w:val="008805FB"/>
    <w:rsid w:val="00892A27"/>
    <w:rsid w:val="00894E74"/>
    <w:rsid w:val="008B55C0"/>
    <w:rsid w:val="008C6224"/>
    <w:rsid w:val="008D29B8"/>
    <w:rsid w:val="008E1609"/>
    <w:rsid w:val="008E69E9"/>
    <w:rsid w:val="008F4809"/>
    <w:rsid w:val="009249EA"/>
    <w:rsid w:val="009302A2"/>
    <w:rsid w:val="009633A6"/>
    <w:rsid w:val="00964ED3"/>
    <w:rsid w:val="0096631C"/>
    <w:rsid w:val="00975709"/>
    <w:rsid w:val="00993D1F"/>
    <w:rsid w:val="009A19BD"/>
    <w:rsid w:val="009B4F79"/>
    <w:rsid w:val="009C2646"/>
    <w:rsid w:val="009E4E19"/>
    <w:rsid w:val="009F6671"/>
    <w:rsid w:val="00A001F5"/>
    <w:rsid w:val="00A10074"/>
    <w:rsid w:val="00A40DB5"/>
    <w:rsid w:val="00A9204E"/>
    <w:rsid w:val="00AA6BEB"/>
    <w:rsid w:val="00AA79C3"/>
    <w:rsid w:val="00AE0933"/>
    <w:rsid w:val="00AE4D5B"/>
    <w:rsid w:val="00B05CDB"/>
    <w:rsid w:val="00B33F6A"/>
    <w:rsid w:val="00B36789"/>
    <w:rsid w:val="00B56D61"/>
    <w:rsid w:val="00B82B68"/>
    <w:rsid w:val="00B83E1E"/>
    <w:rsid w:val="00B87151"/>
    <w:rsid w:val="00BA5E3A"/>
    <w:rsid w:val="00BB4B99"/>
    <w:rsid w:val="00BF3CCF"/>
    <w:rsid w:val="00BF6146"/>
    <w:rsid w:val="00C018D5"/>
    <w:rsid w:val="00C107BB"/>
    <w:rsid w:val="00C12653"/>
    <w:rsid w:val="00C2441A"/>
    <w:rsid w:val="00C51CB3"/>
    <w:rsid w:val="00C97775"/>
    <w:rsid w:val="00CA3E1D"/>
    <w:rsid w:val="00CA7DC8"/>
    <w:rsid w:val="00D066EF"/>
    <w:rsid w:val="00D4391F"/>
    <w:rsid w:val="00D551D7"/>
    <w:rsid w:val="00D77524"/>
    <w:rsid w:val="00D82CE2"/>
    <w:rsid w:val="00D952AA"/>
    <w:rsid w:val="00DA5D81"/>
    <w:rsid w:val="00DA7CF9"/>
    <w:rsid w:val="00DC663C"/>
    <w:rsid w:val="00DE04D3"/>
    <w:rsid w:val="00DE1E18"/>
    <w:rsid w:val="00E01E2E"/>
    <w:rsid w:val="00E07ADF"/>
    <w:rsid w:val="00E10611"/>
    <w:rsid w:val="00E1148F"/>
    <w:rsid w:val="00E36E53"/>
    <w:rsid w:val="00E51398"/>
    <w:rsid w:val="00E65FAD"/>
    <w:rsid w:val="00E8169E"/>
    <w:rsid w:val="00EA10E6"/>
    <w:rsid w:val="00EB0358"/>
    <w:rsid w:val="00EB5430"/>
    <w:rsid w:val="00EC34E7"/>
    <w:rsid w:val="00EC75F7"/>
    <w:rsid w:val="00EF7F27"/>
    <w:rsid w:val="00F5123C"/>
    <w:rsid w:val="00F55416"/>
    <w:rsid w:val="00F61C03"/>
    <w:rsid w:val="00F625CB"/>
    <w:rsid w:val="00F67ADC"/>
    <w:rsid w:val="00F719B7"/>
    <w:rsid w:val="00F9221C"/>
    <w:rsid w:val="00FA1277"/>
    <w:rsid w:val="00FA3307"/>
    <w:rsid w:val="00FA424F"/>
    <w:rsid w:val="00FE0068"/>
    <w:rsid w:val="00FE5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E4762"/>
  <w15:chartTrackingRefBased/>
  <w15:docId w15:val="{25C18C5E-5BBB-4660-9F09-ED0BAB9D6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1CC"/>
    <w:rPr>
      <w:rFonts w:ascii="Times New Roman" w:hAnsi="Times New Roman"/>
      <w:sz w:val="24"/>
    </w:rPr>
  </w:style>
  <w:style w:type="paragraph" w:styleId="Heading1">
    <w:name w:val="heading 1"/>
    <w:basedOn w:val="Normal"/>
    <w:next w:val="Normal"/>
    <w:link w:val="Heading1Char"/>
    <w:uiPriority w:val="9"/>
    <w:qFormat/>
    <w:rsid w:val="000C5FCB"/>
    <w:pPr>
      <w:numPr>
        <w:numId w:val="2"/>
      </w:numPr>
      <w:shd w:val="clear" w:color="auto" w:fill="FFFFFF"/>
      <w:spacing w:line="360" w:lineRule="auto"/>
      <w:outlineLvl w:val="0"/>
    </w:pPr>
    <w:rPr>
      <w:rFonts w:eastAsia="Times New Roman" w:cs="Times New Roman"/>
      <w:b/>
      <w:bCs/>
      <w:color w:val="FF0000"/>
      <w:szCs w:val="24"/>
    </w:rPr>
  </w:style>
  <w:style w:type="paragraph" w:styleId="Heading2">
    <w:name w:val="heading 2"/>
    <w:basedOn w:val="Normal"/>
    <w:next w:val="Normal"/>
    <w:link w:val="Heading2Char"/>
    <w:uiPriority w:val="9"/>
    <w:unhideWhenUsed/>
    <w:qFormat/>
    <w:rsid w:val="0086680B"/>
    <w:pPr>
      <w:numPr>
        <w:numId w:val="1"/>
      </w:numPr>
      <w:shd w:val="clear" w:color="auto" w:fill="FFFFFF"/>
      <w:spacing w:after="100" w:afterAutospacing="1"/>
      <w:outlineLvl w:val="1"/>
    </w:pPr>
    <w:rPr>
      <w:rFonts w:eastAsia="Times New Roman" w:cs="Times New Roman"/>
      <w:b/>
      <w:bCs/>
      <w:color w:val="212529"/>
      <w:szCs w:val="24"/>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FCB"/>
    <w:rPr>
      <w:rFonts w:ascii="Times New Roman" w:eastAsia="Times New Roman" w:hAnsi="Times New Roman" w:cs="Times New Roman"/>
      <w:b/>
      <w:bCs/>
      <w:color w:val="FF0000"/>
      <w:sz w:val="24"/>
      <w:szCs w:val="24"/>
      <w:shd w:val="clear" w:color="auto" w:fill="FFFFFF"/>
    </w:rPr>
  </w:style>
  <w:style w:type="character" w:customStyle="1" w:styleId="Heading2Char">
    <w:name w:val="Heading 2 Char"/>
    <w:basedOn w:val="DefaultParagraphFont"/>
    <w:link w:val="Heading2"/>
    <w:uiPriority w:val="9"/>
    <w:rsid w:val="0086680B"/>
    <w:rPr>
      <w:rFonts w:ascii="Times New Roman" w:eastAsia="Times New Roman" w:hAnsi="Times New Roman" w:cs="Times New Roman"/>
      <w:b/>
      <w:bCs/>
      <w:color w:val="212529"/>
      <w:sz w:val="24"/>
      <w:szCs w:val="24"/>
      <w:shd w:val="clear" w:color="auto" w:fill="FFFFFF"/>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aliases w:val="APA 7 - 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APA 7 - 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table" w:styleId="TableGrid">
    <w:name w:val="Table Grid"/>
    <w:basedOn w:val="TableNormal"/>
    <w:uiPriority w:val="39"/>
    <w:rsid w:val="007E55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8E69E9"/>
    <w:pPr>
      <w:ind w:left="720"/>
      <w:contextualSpacing/>
    </w:pPr>
  </w:style>
  <w:style w:type="character" w:styleId="UnresolvedMention">
    <w:name w:val="Unresolved Mention"/>
    <w:basedOn w:val="DefaultParagraphFont"/>
    <w:uiPriority w:val="99"/>
    <w:semiHidden/>
    <w:unhideWhenUsed/>
    <w:rsid w:val="000733AF"/>
    <w:rPr>
      <w:color w:val="605E5C"/>
      <w:shd w:val="clear" w:color="auto" w:fill="E1DFDD"/>
    </w:rPr>
  </w:style>
  <w:style w:type="paragraph" w:styleId="NormalWeb">
    <w:name w:val="Normal (Web)"/>
    <w:basedOn w:val="Normal"/>
    <w:uiPriority w:val="99"/>
    <w:semiHidden/>
    <w:unhideWhenUsed/>
    <w:rsid w:val="000733AF"/>
    <w:pPr>
      <w:spacing w:before="100" w:beforeAutospacing="1" w:after="100" w:afterAutospacing="1"/>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93350">
      <w:bodyDiv w:val="1"/>
      <w:marLeft w:val="0"/>
      <w:marRight w:val="0"/>
      <w:marTop w:val="0"/>
      <w:marBottom w:val="0"/>
      <w:divBdr>
        <w:top w:val="none" w:sz="0" w:space="0" w:color="auto"/>
        <w:left w:val="none" w:sz="0" w:space="0" w:color="auto"/>
        <w:bottom w:val="none" w:sz="0" w:space="0" w:color="auto"/>
        <w:right w:val="none" w:sz="0" w:space="0" w:color="auto"/>
      </w:divBdr>
      <w:divsChild>
        <w:div w:id="1025718306">
          <w:marLeft w:val="0"/>
          <w:marRight w:val="0"/>
          <w:marTop w:val="0"/>
          <w:marBottom w:val="0"/>
          <w:divBdr>
            <w:top w:val="none" w:sz="0" w:space="0" w:color="auto"/>
            <w:left w:val="none" w:sz="0" w:space="0" w:color="auto"/>
            <w:bottom w:val="none" w:sz="0" w:space="0" w:color="auto"/>
            <w:right w:val="none" w:sz="0" w:space="0" w:color="auto"/>
          </w:divBdr>
          <w:divsChild>
            <w:div w:id="1240746257">
              <w:marLeft w:val="0"/>
              <w:marRight w:val="0"/>
              <w:marTop w:val="0"/>
              <w:marBottom w:val="0"/>
              <w:divBdr>
                <w:top w:val="none" w:sz="0" w:space="0" w:color="auto"/>
                <w:left w:val="none" w:sz="0" w:space="0" w:color="auto"/>
                <w:bottom w:val="none" w:sz="0" w:space="0" w:color="auto"/>
                <w:right w:val="none" w:sz="0" w:space="0" w:color="auto"/>
              </w:divBdr>
              <w:divsChild>
                <w:div w:id="88160415">
                  <w:marLeft w:val="0"/>
                  <w:marRight w:val="0"/>
                  <w:marTop w:val="0"/>
                  <w:marBottom w:val="0"/>
                  <w:divBdr>
                    <w:top w:val="none" w:sz="0" w:space="0" w:color="auto"/>
                    <w:left w:val="none" w:sz="0" w:space="0" w:color="auto"/>
                    <w:bottom w:val="none" w:sz="0" w:space="0" w:color="auto"/>
                    <w:right w:val="none" w:sz="0" w:space="0" w:color="auto"/>
                  </w:divBdr>
                  <w:divsChild>
                    <w:div w:id="68432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2666">
      <w:bodyDiv w:val="1"/>
      <w:marLeft w:val="0"/>
      <w:marRight w:val="0"/>
      <w:marTop w:val="0"/>
      <w:marBottom w:val="0"/>
      <w:divBdr>
        <w:top w:val="none" w:sz="0" w:space="0" w:color="auto"/>
        <w:left w:val="none" w:sz="0" w:space="0" w:color="auto"/>
        <w:bottom w:val="none" w:sz="0" w:space="0" w:color="auto"/>
        <w:right w:val="none" w:sz="0" w:space="0" w:color="auto"/>
      </w:divBdr>
      <w:divsChild>
        <w:div w:id="146895650">
          <w:marLeft w:val="0"/>
          <w:marRight w:val="0"/>
          <w:marTop w:val="0"/>
          <w:marBottom w:val="0"/>
          <w:divBdr>
            <w:top w:val="none" w:sz="0" w:space="0" w:color="auto"/>
            <w:left w:val="none" w:sz="0" w:space="0" w:color="auto"/>
            <w:bottom w:val="none" w:sz="0" w:space="0" w:color="auto"/>
            <w:right w:val="none" w:sz="0" w:space="0" w:color="auto"/>
          </w:divBdr>
          <w:divsChild>
            <w:div w:id="717899674">
              <w:marLeft w:val="0"/>
              <w:marRight w:val="0"/>
              <w:marTop w:val="0"/>
              <w:marBottom w:val="0"/>
              <w:divBdr>
                <w:top w:val="none" w:sz="0" w:space="0" w:color="auto"/>
                <w:left w:val="none" w:sz="0" w:space="0" w:color="auto"/>
                <w:bottom w:val="none" w:sz="0" w:space="0" w:color="auto"/>
                <w:right w:val="none" w:sz="0" w:space="0" w:color="auto"/>
              </w:divBdr>
              <w:divsChild>
                <w:div w:id="1631551131">
                  <w:marLeft w:val="0"/>
                  <w:marRight w:val="0"/>
                  <w:marTop w:val="0"/>
                  <w:marBottom w:val="0"/>
                  <w:divBdr>
                    <w:top w:val="none" w:sz="0" w:space="0" w:color="auto"/>
                    <w:left w:val="none" w:sz="0" w:space="0" w:color="auto"/>
                    <w:bottom w:val="none" w:sz="0" w:space="0" w:color="auto"/>
                    <w:right w:val="none" w:sz="0" w:space="0" w:color="auto"/>
                  </w:divBdr>
                  <w:divsChild>
                    <w:div w:id="71763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48365">
      <w:bodyDiv w:val="1"/>
      <w:marLeft w:val="0"/>
      <w:marRight w:val="0"/>
      <w:marTop w:val="0"/>
      <w:marBottom w:val="0"/>
      <w:divBdr>
        <w:top w:val="none" w:sz="0" w:space="0" w:color="auto"/>
        <w:left w:val="none" w:sz="0" w:space="0" w:color="auto"/>
        <w:bottom w:val="none" w:sz="0" w:space="0" w:color="auto"/>
        <w:right w:val="none" w:sz="0" w:space="0" w:color="auto"/>
      </w:divBdr>
    </w:div>
    <w:div w:id="212280774">
      <w:bodyDiv w:val="1"/>
      <w:marLeft w:val="0"/>
      <w:marRight w:val="0"/>
      <w:marTop w:val="0"/>
      <w:marBottom w:val="0"/>
      <w:divBdr>
        <w:top w:val="none" w:sz="0" w:space="0" w:color="auto"/>
        <w:left w:val="none" w:sz="0" w:space="0" w:color="auto"/>
        <w:bottom w:val="none" w:sz="0" w:space="0" w:color="auto"/>
        <w:right w:val="none" w:sz="0" w:space="0" w:color="auto"/>
      </w:divBdr>
    </w:div>
    <w:div w:id="319430110">
      <w:bodyDiv w:val="1"/>
      <w:marLeft w:val="0"/>
      <w:marRight w:val="0"/>
      <w:marTop w:val="0"/>
      <w:marBottom w:val="0"/>
      <w:divBdr>
        <w:top w:val="none" w:sz="0" w:space="0" w:color="auto"/>
        <w:left w:val="none" w:sz="0" w:space="0" w:color="auto"/>
        <w:bottom w:val="none" w:sz="0" w:space="0" w:color="auto"/>
        <w:right w:val="none" w:sz="0" w:space="0" w:color="auto"/>
      </w:divBdr>
    </w:div>
    <w:div w:id="377434893">
      <w:bodyDiv w:val="1"/>
      <w:marLeft w:val="0"/>
      <w:marRight w:val="0"/>
      <w:marTop w:val="0"/>
      <w:marBottom w:val="0"/>
      <w:divBdr>
        <w:top w:val="none" w:sz="0" w:space="0" w:color="auto"/>
        <w:left w:val="none" w:sz="0" w:space="0" w:color="auto"/>
        <w:bottom w:val="none" w:sz="0" w:space="0" w:color="auto"/>
        <w:right w:val="none" w:sz="0" w:space="0" w:color="auto"/>
      </w:divBdr>
    </w:div>
    <w:div w:id="406996028">
      <w:bodyDiv w:val="1"/>
      <w:marLeft w:val="0"/>
      <w:marRight w:val="0"/>
      <w:marTop w:val="0"/>
      <w:marBottom w:val="0"/>
      <w:divBdr>
        <w:top w:val="none" w:sz="0" w:space="0" w:color="auto"/>
        <w:left w:val="none" w:sz="0" w:space="0" w:color="auto"/>
        <w:bottom w:val="none" w:sz="0" w:space="0" w:color="auto"/>
        <w:right w:val="none" w:sz="0" w:space="0" w:color="auto"/>
      </w:divBdr>
      <w:divsChild>
        <w:div w:id="1996454106">
          <w:marLeft w:val="0"/>
          <w:marRight w:val="0"/>
          <w:marTop w:val="0"/>
          <w:marBottom w:val="0"/>
          <w:divBdr>
            <w:top w:val="none" w:sz="0" w:space="0" w:color="auto"/>
            <w:left w:val="none" w:sz="0" w:space="0" w:color="auto"/>
            <w:bottom w:val="none" w:sz="0" w:space="0" w:color="auto"/>
            <w:right w:val="none" w:sz="0" w:space="0" w:color="auto"/>
          </w:divBdr>
          <w:divsChild>
            <w:div w:id="1850024805">
              <w:marLeft w:val="0"/>
              <w:marRight w:val="0"/>
              <w:marTop w:val="0"/>
              <w:marBottom w:val="0"/>
              <w:divBdr>
                <w:top w:val="none" w:sz="0" w:space="0" w:color="auto"/>
                <w:left w:val="none" w:sz="0" w:space="0" w:color="auto"/>
                <w:bottom w:val="none" w:sz="0" w:space="0" w:color="auto"/>
                <w:right w:val="none" w:sz="0" w:space="0" w:color="auto"/>
              </w:divBdr>
              <w:divsChild>
                <w:div w:id="209269812">
                  <w:marLeft w:val="0"/>
                  <w:marRight w:val="0"/>
                  <w:marTop w:val="0"/>
                  <w:marBottom w:val="0"/>
                  <w:divBdr>
                    <w:top w:val="none" w:sz="0" w:space="0" w:color="auto"/>
                    <w:left w:val="none" w:sz="0" w:space="0" w:color="auto"/>
                    <w:bottom w:val="none" w:sz="0" w:space="0" w:color="auto"/>
                    <w:right w:val="none" w:sz="0" w:space="0" w:color="auto"/>
                  </w:divBdr>
                  <w:divsChild>
                    <w:div w:id="1637102869">
                      <w:marLeft w:val="0"/>
                      <w:marRight w:val="0"/>
                      <w:marTop w:val="0"/>
                      <w:marBottom w:val="0"/>
                      <w:divBdr>
                        <w:top w:val="none" w:sz="0" w:space="0" w:color="auto"/>
                        <w:left w:val="none" w:sz="0" w:space="0" w:color="auto"/>
                        <w:bottom w:val="none" w:sz="0" w:space="0" w:color="auto"/>
                        <w:right w:val="none" w:sz="0" w:space="0" w:color="auto"/>
                      </w:divBdr>
                    </w:div>
                  </w:divsChild>
                </w:div>
                <w:div w:id="105665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2462">
          <w:marLeft w:val="0"/>
          <w:marRight w:val="0"/>
          <w:marTop w:val="0"/>
          <w:marBottom w:val="0"/>
          <w:divBdr>
            <w:top w:val="none" w:sz="0" w:space="0" w:color="auto"/>
            <w:left w:val="none" w:sz="0" w:space="0" w:color="auto"/>
            <w:bottom w:val="none" w:sz="0" w:space="0" w:color="auto"/>
            <w:right w:val="none" w:sz="0" w:space="0" w:color="auto"/>
          </w:divBdr>
          <w:divsChild>
            <w:div w:id="1262371710">
              <w:marLeft w:val="0"/>
              <w:marRight w:val="0"/>
              <w:marTop w:val="0"/>
              <w:marBottom w:val="0"/>
              <w:divBdr>
                <w:top w:val="none" w:sz="0" w:space="0" w:color="auto"/>
                <w:left w:val="none" w:sz="0" w:space="0" w:color="auto"/>
                <w:bottom w:val="none" w:sz="0" w:space="0" w:color="auto"/>
                <w:right w:val="none" w:sz="0" w:space="0" w:color="auto"/>
              </w:divBdr>
              <w:divsChild>
                <w:div w:id="1358506808">
                  <w:marLeft w:val="0"/>
                  <w:marRight w:val="0"/>
                  <w:marTop w:val="0"/>
                  <w:marBottom w:val="0"/>
                  <w:divBdr>
                    <w:top w:val="none" w:sz="0" w:space="0" w:color="auto"/>
                    <w:left w:val="none" w:sz="0" w:space="0" w:color="auto"/>
                    <w:bottom w:val="none" w:sz="0" w:space="0" w:color="auto"/>
                    <w:right w:val="none" w:sz="0" w:space="0" w:color="auto"/>
                  </w:divBdr>
                  <w:divsChild>
                    <w:div w:id="26950695">
                      <w:marLeft w:val="0"/>
                      <w:marRight w:val="0"/>
                      <w:marTop w:val="0"/>
                      <w:marBottom w:val="0"/>
                      <w:divBdr>
                        <w:top w:val="none" w:sz="0" w:space="0" w:color="auto"/>
                        <w:left w:val="none" w:sz="0" w:space="0" w:color="auto"/>
                        <w:bottom w:val="none" w:sz="0" w:space="0" w:color="auto"/>
                        <w:right w:val="none" w:sz="0" w:space="0" w:color="auto"/>
                      </w:divBdr>
                    </w:div>
                  </w:divsChild>
                </w:div>
                <w:div w:id="50181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5615">
          <w:marLeft w:val="0"/>
          <w:marRight w:val="0"/>
          <w:marTop w:val="0"/>
          <w:marBottom w:val="0"/>
          <w:divBdr>
            <w:top w:val="none" w:sz="0" w:space="0" w:color="auto"/>
            <w:left w:val="none" w:sz="0" w:space="0" w:color="auto"/>
            <w:bottom w:val="none" w:sz="0" w:space="0" w:color="auto"/>
            <w:right w:val="none" w:sz="0" w:space="0" w:color="auto"/>
          </w:divBdr>
          <w:divsChild>
            <w:div w:id="604466337">
              <w:marLeft w:val="0"/>
              <w:marRight w:val="0"/>
              <w:marTop w:val="0"/>
              <w:marBottom w:val="0"/>
              <w:divBdr>
                <w:top w:val="none" w:sz="0" w:space="0" w:color="auto"/>
                <w:left w:val="none" w:sz="0" w:space="0" w:color="auto"/>
                <w:bottom w:val="none" w:sz="0" w:space="0" w:color="auto"/>
                <w:right w:val="none" w:sz="0" w:space="0" w:color="auto"/>
              </w:divBdr>
              <w:divsChild>
                <w:div w:id="410590833">
                  <w:marLeft w:val="0"/>
                  <w:marRight w:val="0"/>
                  <w:marTop w:val="0"/>
                  <w:marBottom w:val="0"/>
                  <w:divBdr>
                    <w:top w:val="none" w:sz="0" w:space="0" w:color="auto"/>
                    <w:left w:val="none" w:sz="0" w:space="0" w:color="auto"/>
                    <w:bottom w:val="none" w:sz="0" w:space="0" w:color="auto"/>
                    <w:right w:val="none" w:sz="0" w:space="0" w:color="auto"/>
                  </w:divBdr>
                  <w:divsChild>
                    <w:div w:id="26100801">
                      <w:marLeft w:val="0"/>
                      <w:marRight w:val="0"/>
                      <w:marTop w:val="0"/>
                      <w:marBottom w:val="0"/>
                      <w:divBdr>
                        <w:top w:val="none" w:sz="0" w:space="0" w:color="auto"/>
                        <w:left w:val="none" w:sz="0" w:space="0" w:color="auto"/>
                        <w:bottom w:val="none" w:sz="0" w:space="0" w:color="auto"/>
                        <w:right w:val="none" w:sz="0" w:space="0" w:color="auto"/>
                      </w:divBdr>
                    </w:div>
                  </w:divsChild>
                </w:div>
                <w:div w:id="14686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4470">
          <w:marLeft w:val="0"/>
          <w:marRight w:val="0"/>
          <w:marTop w:val="0"/>
          <w:marBottom w:val="0"/>
          <w:divBdr>
            <w:top w:val="none" w:sz="0" w:space="0" w:color="auto"/>
            <w:left w:val="none" w:sz="0" w:space="0" w:color="auto"/>
            <w:bottom w:val="none" w:sz="0" w:space="0" w:color="auto"/>
            <w:right w:val="none" w:sz="0" w:space="0" w:color="auto"/>
          </w:divBdr>
          <w:divsChild>
            <w:div w:id="57092608">
              <w:marLeft w:val="0"/>
              <w:marRight w:val="0"/>
              <w:marTop w:val="0"/>
              <w:marBottom w:val="0"/>
              <w:divBdr>
                <w:top w:val="none" w:sz="0" w:space="0" w:color="auto"/>
                <w:left w:val="none" w:sz="0" w:space="0" w:color="auto"/>
                <w:bottom w:val="none" w:sz="0" w:space="0" w:color="auto"/>
                <w:right w:val="none" w:sz="0" w:space="0" w:color="auto"/>
              </w:divBdr>
              <w:divsChild>
                <w:div w:id="2037609076">
                  <w:marLeft w:val="0"/>
                  <w:marRight w:val="0"/>
                  <w:marTop w:val="0"/>
                  <w:marBottom w:val="0"/>
                  <w:divBdr>
                    <w:top w:val="none" w:sz="0" w:space="0" w:color="auto"/>
                    <w:left w:val="none" w:sz="0" w:space="0" w:color="auto"/>
                    <w:bottom w:val="none" w:sz="0" w:space="0" w:color="auto"/>
                    <w:right w:val="none" w:sz="0" w:space="0" w:color="auto"/>
                  </w:divBdr>
                  <w:divsChild>
                    <w:div w:id="639532077">
                      <w:marLeft w:val="0"/>
                      <w:marRight w:val="0"/>
                      <w:marTop w:val="0"/>
                      <w:marBottom w:val="0"/>
                      <w:divBdr>
                        <w:top w:val="none" w:sz="0" w:space="0" w:color="auto"/>
                        <w:left w:val="none" w:sz="0" w:space="0" w:color="auto"/>
                        <w:bottom w:val="none" w:sz="0" w:space="0" w:color="auto"/>
                        <w:right w:val="none" w:sz="0" w:space="0" w:color="auto"/>
                      </w:divBdr>
                      <w:divsChild>
                        <w:div w:id="167727195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203156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8853">
          <w:marLeft w:val="0"/>
          <w:marRight w:val="0"/>
          <w:marTop w:val="0"/>
          <w:marBottom w:val="0"/>
          <w:divBdr>
            <w:top w:val="none" w:sz="0" w:space="0" w:color="auto"/>
            <w:left w:val="none" w:sz="0" w:space="0" w:color="auto"/>
            <w:bottom w:val="none" w:sz="0" w:space="0" w:color="auto"/>
            <w:right w:val="none" w:sz="0" w:space="0" w:color="auto"/>
          </w:divBdr>
          <w:divsChild>
            <w:div w:id="1047678146">
              <w:marLeft w:val="0"/>
              <w:marRight w:val="0"/>
              <w:marTop w:val="0"/>
              <w:marBottom w:val="0"/>
              <w:divBdr>
                <w:top w:val="none" w:sz="0" w:space="0" w:color="auto"/>
                <w:left w:val="none" w:sz="0" w:space="0" w:color="auto"/>
                <w:bottom w:val="none" w:sz="0" w:space="0" w:color="auto"/>
                <w:right w:val="none" w:sz="0" w:space="0" w:color="auto"/>
              </w:divBdr>
              <w:divsChild>
                <w:div w:id="1880123426">
                  <w:marLeft w:val="0"/>
                  <w:marRight w:val="0"/>
                  <w:marTop w:val="0"/>
                  <w:marBottom w:val="0"/>
                  <w:divBdr>
                    <w:top w:val="none" w:sz="0" w:space="0" w:color="auto"/>
                    <w:left w:val="none" w:sz="0" w:space="0" w:color="auto"/>
                    <w:bottom w:val="none" w:sz="0" w:space="0" w:color="auto"/>
                    <w:right w:val="none" w:sz="0" w:space="0" w:color="auto"/>
                  </w:divBdr>
                  <w:divsChild>
                    <w:div w:id="695009606">
                      <w:marLeft w:val="0"/>
                      <w:marRight w:val="0"/>
                      <w:marTop w:val="0"/>
                      <w:marBottom w:val="0"/>
                      <w:divBdr>
                        <w:top w:val="none" w:sz="0" w:space="0" w:color="auto"/>
                        <w:left w:val="none" w:sz="0" w:space="0" w:color="auto"/>
                        <w:bottom w:val="none" w:sz="0" w:space="0" w:color="auto"/>
                        <w:right w:val="none" w:sz="0" w:space="0" w:color="auto"/>
                      </w:divBdr>
                    </w:div>
                  </w:divsChild>
                </w:div>
                <w:div w:id="559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2209">
          <w:marLeft w:val="0"/>
          <w:marRight w:val="0"/>
          <w:marTop w:val="0"/>
          <w:marBottom w:val="0"/>
          <w:divBdr>
            <w:top w:val="none" w:sz="0" w:space="0" w:color="auto"/>
            <w:left w:val="none" w:sz="0" w:space="0" w:color="auto"/>
            <w:bottom w:val="none" w:sz="0" w:space="0" w:color="auto"/>
            <w:right w:val="none" w:sz="0" w:space="0" w:color="auto"/>
          </w:divBdr>
          <w:divsChild>
            <w:div w:id="1086269274">
              <w:marLeft w:val="0"/>
              <w:marRight w:val="0"/>
              <w:marTop w:val="0"/>
              <w:marBottom w:val="0"/>
              <w:divBdr>
                <w:top w:val="none" w:sz="0" w:space="0" w:color="auto"/>
                <w:left w:val="none" w:sz="0" w:space="0" w:color="auto"/>
                <w:bottom w:val="none" w:sz="0" w:space="0" w:color="auto"/>
                <w:right w:val="none" w:sz="0" w:space="0" w:color="auto"/>
              </w:divBdr>
              <w:divsChild>
                <w:div w:id="1277712168">
                  <w:marLeft w:val="0"/>
                  <w:marRight w:val="0"/>
                  <w:marTop w:val="0"/>
                  <w:marBottom w:val="0"/>
                  <w:divBdr>
                    <w:top w:val="none" w:sz="0" w:space="0" w:color="auto"/>
                    <w:left w:val="none" w:sz="0" w:space="0" w:color="auto"/>
                    <w:bottom w:val="none" w:sz="0" w:space="0" w:color="auto"/>
                    <w:right w:val="none" w:sz="0" w:space="0" w:color="auto"/>
                  </w:divBdr>
                  <w:divsChild>
                    <w:div w:id="41633051">
                      <w:marLeft w:val="0"/>
                      <w:marRight w:val="0"/>
                      <w:marTop w:val="0"/>
                      <w:marBottom w:val="0"/>
                      <w:divBdr>
                        <w:top w:val="none" w:sz="0" w:space="0" w:color="auto"/>
                        <w:left w:val="none" w:sz="0" w:space="0" w:color="auto"/>
                        <w:bottom w:val="none" w:sz="0" w:space="0" w:color="auto"/>
                        <w:right w:val="none" w:sz="0" w:space="0" w:color="auto"/>
                      </w:divBdr>
                    </w:div>
                  </w:divsChild>
                </w:div>
                <w:div w:id="123319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8092">
          <w:marLeft w:val="0"/>
          <w:marRight w:val="0"/>
          <w:marTop w:val="0"/>
          <w:marBottom w:val="0"/>
          <w:divBdr>
            <w:top w:val="none" w:sz="0" w:space="0" w:color="auto"/>
            <w:left w:val="none" w:sz="0" w:space="0" w:color="auto"/>
            <w:bottom w:val="none" w:sz="0" w:space="0" w:color="auto"/>
            <w:right w:val="none" w:sz="0" w:space="0" w:color="auto"/>
          </w:divBdr>
          <w:divsChild>
            <w:div w:id="1357655364">
              <w:marLeft w:val="0"/>
              <w:marRight w:val="0"/>
              <w:marTop w:val="0"/>
              <w:marBottom w:val="0"/>
              <w:divBdr>
                <w:top w:val="none" w:sz="0" w:space="0" w:color="auto"/>
                <w:left w:val="none" w:sz="0" w:space="0" w:color="auto"/>
                <w:bottom w:val="none" w:sz="0" w:space="0" w:color="auto"/>
                <w:right w:val="none" w:sz="0" w:space="0" w:color="auto"/>
              </w:divBdr>
              <w:divsChild>
                <w:div w:id="1128207528">
                  <w:marLeft w:val="0"/>
                  <w:marRight w:val="0"/>
                  <w:marTop w:val="0"/>
                  <w:marBottom w:val="0"/>
                  <w:divBdr>
                    <w:top w:val="none" w:sz="0" w:space="0" w:color="auto"/>
                    <w:left w:val="none" w:sz="0" w:space="0" w:color="auto"/>
                    <w:bottom w:val="none" w:sz="0" w:space="0" w:color="auto"/>
                    <w:right w:val="none" w:sz="0" w:space="0" w:color="auto"/>
                  </w:divBdr>
                  <w:divsChild>
                    <w:div w:id="1038972274">
                      <w:marLeft w:val="0"/>
                      <w:marRight w:val="0"/>
                      <w:marTop w:val="0"/>
                      <w:marBottom w:val="0"/>
                      <w:divBdr>
                        <w:top w:val="none" w:sz="0" w:space="0" w:color="auto"/>
                        <w:left w:val="none" w:sz="0" w:space="0" w:color="auto"/>
                        <w:bottom w:val="none" w:sz="0" w:space="0" w:color="auto"/>
                        <w:right w:val="none" w:sz="0" w:space="0" w:color="auto"/>
                      </w:divBdr>
                      <w:divsChild>
                        <w:div w:id="1387222647">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13552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67956">
          <w:marLeft w:val="0"/>
          <w:marRight w:val="0"/>
          <w:marTop w:val="0"/>
          <w:marBottom w:val="0"/>
          <w:divBdr>
            <w:top w:val="none" w:sz="0" w:space="0" w:color="auto"/>
            <w:left w:val="none" w:sz="0" w:space="0" w:color="auto"/>
            <w:bottom w:val="none" w:sz="0" w:space="0" w:color="auto"/>
            <w:right w:val="none" w:sz="0" w:space="0" w:color="auto"/>
          </w:divBdr>
          <w:divsChild>
            <w:div w:id="1611038613">
              <w:marLeft w:val="0"/>
              <w:marRight w:val="0"/>
              <w:marTop w:val="0"/>
              <w:marBottom w:val="0"/>
              <w:divBdr>
                <w:top w:val="none" w:sz="0" w:space="0" w:color="auto"/>
                <w:left w:val="none" w:sz="0" w:space="0" w:color="auto"/>
                <w:bottom w:val="none" w:sz="0" w:space="0" w:color="auto"/>
                <w:right w:val="none" w:sz="0" w:space="0" w:color="auto"/>
              </w:divBdr>
              <w:divsChild>
                <w:div w:id="280310335">
                  <w:marLeft w:val="0"/>
                  <w:marRight w:val="0"/>
                  <w:marTop w:val="0"/>
                  <w:marBottom w:val="0"/>
                  <w:divBdr>
                    <w:top w:val="none" w:sz="0" w:space="0" w:color="auto"/>
                    <w:left w:val="none" w:sz="0" w:space="0" w:color="auto"/>
                    <w:bottom w:val="none" w:sz="0" w:space="0" w:color="auto"/>
                    <w:right w:val="none" w:sz="0" w:space="0" w:color="auto"/>
                  </w:divBdr>
                  <w:divsChild>
                    <w:div w:id="25102991">
                      <w:marLeft w:val="0"/>
                      <w:marRight w:val="0"/>
                      <w:marTop w:val="0"/>
                      <w:marBottom w:val="0"/>
                      <w:divBdr>
                        <w:top w:val="none" w:sz="0" w:space="0" w:color="auto"/>
                        <w:left w:val="none" w:sz="0" w:space="0" w:color="auto"/>
                        <w:bottom w:val="none" w:sz="0" w:space="0" w:color="auto"/>
                        <w:right w:val="none" w:sz="0" w:space="0" w:color="auto"/>
                      </w:divBdr>
                    </w:div>
                  </w:divsChild>
                </w:div>
                <w:div w:id="86163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9521">
          <w:marLeft w:val="0"/>
          <w:marRight w:val="0"/>
          <w:marTop w:val="0"/>
          <w:marBottom w:val="0"/>
          <w:divBdr>
            <w:top w:val="none" w:sz="0" w:space="0" w:color="auto"/>
            <w:left w:val="none" w:sz="0" w:space="0" w:color="auto"/>
            <w:bottom w:val="none" w:sz="0" w:space="0" w:color="auto"/>
            <w:right w:val="none" w:sz="0" w:space="0" w:color="auto"/>
          </w:divBdr>
          <w:divsChild>
            <w:div w:id="1474058364">
              <w:marLeft w:val="0"/>
              <w:marRight w:val="0"/>
              <w:marTop w:val="0"/>
              <w:marBottom w:val="0"/>
              <w:divBdr>
                <w:top w:val="none" w:sz="0" w:space="0" w:color="auto"/>
                <w:left w:val="none" w:sz="0" w:space="0" w:color="auto"/>
                <w:bottom w:val="none" w:sz="0" w:space="0" w:color="auto"/>
                <w:right w:val="none" w:sz="0" w:space="0" w:color="auto"/>
              </w:divBdr>
              <w:divsChild>
                <w:div w:id="1012073762">
                  <w:marLeft w:val="0"/>
                  <w:marRight w:val="0"/>
                  <w:marTop w:val="0"/>
                  <w:marBottom w:val="0"/>
                  <w:divBdr>
                    <w:top w:val="none" w:sz="0" w:space="0" w:color="auto"/>
                    <w:left w:val="none" w:sz="0" w:space="0" w:color="auto"/>
                    <w:bottom w:val="none" w:sz="0" w:space="0" w:color="auto"/>
                    <w:right w:val="none" w:sz="0" w:space="0" w:color="auto"/>
                  </w:divBdr>
                  <w:divsChild>
                    <w:div w:id="980427249">
                      <w:marLeft w:val="0"/>
                      <w:marRight w:val="0"/>
                      <w:marTop w:val="0"/>
                      <w:marBottom w:val="0"/>
                      <w:divBdr>
                        <w:top w:val="none" w:sz="0" w:space="0" w:color="auto"/>
                        <w:left w:val="none" w:sz="0" w:space="0" w:color="auto"/>
                        <w:bottom w:val="none" w:sz="0" w:space="0" w:color="auto"/>
                        <w:right w:val="none" w:sz="0" w:space="0" w:color="auto"/>
                      </w:divBdr>
                    </w:div>
                  </w:divsChild>
                </w:div>
                <w:div w:id="632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4032">
          <w:marLeft w:val="0"/>
          <w:marRight w:val="0"/>
          <w:marTop w:val="0"/>
          <w:marBottom w:val="0"/>
          <w:divBdr>
            <w:top w:val="none" w:sz="0" w:space="0" w:color="auto"/>
            <w:left w:val="none" w:sz="0" w:space="0" w:color="auto"/>
            <w:bottom w:val="none" w:sz="0" w:space="0" w:color="auto"/>
            <w:right w:val="none" w:sz="0" w:space="0" w:color="auto"/>
          </w:divBdr>
          <w:divsChild>
            <w:div w:id="710500362">
              <w:marLeft w:val="0"/>
              <w:marRight w:val="0"/>
              <w:marTop w:val="0"/>
              <w:marBottom w:val="0"/>
              <w:divBdr>
                <w:top w:val="none" w:sz="0" w:space="0" w:color="auto"/>
                <w:left w:val="none" w:sz="0" w:space="0" w:color="auto"/>
                <w:bottom w:val="none" w:sz="0" w:space="0" w:color="auto"/>
                <w:right w:val="none" w:sz="0" w:space="0" w:color="auto"/>
              </w:divBdr>
              <w:divsChild>
                <w:div w:id="1319307289">
                  <w:marLeft w:val="0"/>
                  <w:marRight w:val="0"/>
                  <w:marTop w:val="0"/>
                  <w:marBottom w:val="0"/>
                  <w:divBdr>
                    <w:top w:val="none" w:sz="0" w:space="0" w:color="auto"/>
                    <w:left w:val="none" w:sz="0" w:space="0" w:color="auto"/>
                    <w:bottom w:val="none" w:sz="0" w:space="0" w:color="auto"/>
                    <w:right w:val="none" w:sz="0" w:space="0" w:color="auto"/>
                  </w:divBdr>
                  <w:divsChild>
                    <w:div w:id="2033337367">
                      <w:marLeft w:val="0"/>
                      <w:marRight w:val="0"/>
                      <w:marTop w:val="0"/>
                      <w:marBottom w:val="0"/>
                      <w:divBdr>
                        <w:top w:val="none" w:sz="0" w:space="0" w:color="auto"/>
                        <w:left w:val="none" w:sz="0" w:space="0" w:color="auto"/>
                        <w:bottom w:val="none" w:sz="0" w:space="0" w:color="auto"/>
                        <w:right w:val="none" w:sz="0" w:space="0" w:color="auto"/>
                      </w:divBdr>
                    </w:div>
                  </w:divsChild>
                </w:div>
                <w:div w:id="64914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5585">
          <w:marLeft w:val="0"/>
          <w:marRight w:val="0"/>
          <w:marTop w:val="0"/>
          <w:marBottom w:val="0"/>
          <w:divBdr>
            <w:top w:val="none" w:sz="0" w:space="0" w:color="auto"/>
            <w:left w:val="none" w:sz="0" w:space="0" w:color="auto"/>
            <w:bottom w:val="none" w:sz="0" w:space="0" w:color="auto"/>
            <w:right w:val="none" w:sz="0" w:space="0" w:color="auto"/>
          </w:divBdr>
          <w:divsChild>
            <w:div w:id="607812638">
              <w:marLeft w:val="0"/>
              <w:marRight w:val="0"/>
              <w:marTop w:val="0"/>
              <w:marBottom w:val="0"/>
              <w:divBdr>
                <w:top w:val="none" w:sz="0" w:space="0" w:color="auto"/>
                <w:left w:val="none" w:sz="0" w:space="0" w:color="auto"/>
                <w:bottom w:val="none" w:sz="0" w:space="0" w:color="auto"/>
                <w:right w:val="none" w:sz="0" w:space="0" w:color="auto"/>
              </w:divBdr>
              <w:divsChild>
                <w:div w:id="851333072">
                  <w:marLeft w:val="0"/>
                  <w:marRight w:val="0"/>
                  <w:marTop w:val="0"/>
                  <w:marBottom w:val="0"/>
                  <w:divBdr>
                    <w:top w:val="none" w:sz="0" w:space="0" w:color="auto"/>
                    <w:left w:val="none" w:sz="0" w:space="0" w:color="auto"/>
                    <w:bottom w:val="none" w:sz="0" w:space="0" w:color="auto"/>
                    <w:right w:val="none" w:sz="0" w:space="0" w:color="auto"/>
                  </w:divBdr>
                  <w:divsChild>
                    <w:div w:id="1052925646">
                      <w:marLeft w:val="0"/>
                      <w:marRight w:val="0"/>
                      <w:marTop w:val="0"/>
                      <w:marBottom w:val="0"/>
                      <w:divBdr>
                        <w:top w:val="none" w:sz="0" w:space="0" w:color="auto"/>
                        <w:left w:val="none" w:sz="0" w:space="0" w:color="auto"/>
                        <w:bottom w:val="none" w:sz="0" w:space="0" w:color="auto"/>
                        <w:right w:val="none" w:sz="0" w:space="0" w:color="auto"/>
                      </w:divBdr>
                    </w:div>
                  </w:divsChild>
                </w:div>
                <w:div w:id="20791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1491">
          <w:marLeft w:val="0"/>
          <w:marRight w:val="0"/>
          <w:marTop w:val="0"/>
          <w:marBottom w:val="0"/>
          <w:divBdr>
            <w:top w:val="none" w:sz="0" w:space="0" w:color="auto"/>
            <w:left w:val="none" w:sz="0" w:space="0" w:color="auto"/>
            <w:bottom w:val="none" w:sz="0" w:space="0" w:color="auto"/>
            <w:right w:val="none" w:sz="0" w:space="0" w:color="auto"/>
          </w:divBdr>
          <w:divsChild>
            <w:div w:id="451363960">
              <w:marLeft w:val="0"/>
              <w:marRight w:val="0"/>
              <w:marTop w:val="0"/>
              <w:marBottom w:val="0"/>
              <w:divBdr>
                <w:top w:val="none" w:sz="0" w:space="0" w:color="auto"/>
                <w:left w:val="none" w:sz="0" w:space="0" w:color="auto"/>
                <w:bottom w:val="none" w:sz="0" w:space="0" w:color="auto"/>
                <w:right w:val="none" w:sz="0" w:space="0" w:color="auto"/>
              </w:divBdr>
              <w:divsChild>
                <w:div w:id="541862300">
                  <w:marLeft w:val="0"/>
                  <w:marRight w:val="0"/>
                  <w:marTop w:val="0"/>
                  <w:marBottom w:val="0"/>
                  <w:divBdr>
                    <w:top w:val="none" w:sz="0" w:space="0" w:color="auto"/>
                    <w:left w:val="none" w:sz="0" w:space="0" w:color="auto"/>
                    <w:bottom w:val="none" w:sz="0" w:space="0" w:color="auto"/>
                    <w:right w:val="none" w:sz="0" w:space="0" w:color="auto"/>
                  </w:divBdr>
                  <w:divsChild>
                    <w:div w:id="1412700499">
                      <w:marLeft w:val="0"/>
                      <w:marRight w:val="0"/>
                      <w:marTop w:val="0"/>
                      <w:marBottom w:val="0"/>
                      <w:divBdr>
                        <w:top w:val="none" w:sz="0" w:space="0" w:color="auto"/>
                        <w:left w:val="none" w:sz="0" w:space="0" w:color="auto"/>
                        <w:bottom w:val="none" w:sz="0" w:space="0" w:color="auto"/>
                        <w:right w:val="none" w:sz="0" w:space="0" w:color="auto"/>
                      </w:divBdr>
                    </w:div>
                  </w:divsChild>
                </w:div>
                <w:div w:id="18294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149130">
      <w:bodyDiv w:val="1"/>
      <w:marLeft w:val="0"/>
      <w:marRight w:val="0"/>
      <w:marTop w:val="0"/>
      <w:marBottom w:val="0"/>
      <w:divBdr>
        <w:top w:val="none" w:sz="0" w:space="0" w:color="auto"/>
        <w:left w:val="none" w:sz="0" w:space="0" w:color="auto"/>
        <w:bottom w:val="none" w:sz="0" w:space="0" w:color="auto"/>
        <w:right w:val="none" w:sz="0" w:space="0" w:color="auto"/>
      </w:divBdr>
      <w:divsChild>
        <w:div w:id="2037655128">
          <w:marLeft w:val="0"/>
          <w:marRight w:val="0"/>
          <w:marTop w:val="0"/>
          <w:marBottom w:val="0"/>
          <w:divBdr>
            <w:top w:val="none" w:sz="0" w:space="0" w:color="auto"/>
            <w:left w:val="none" w:sz="0" w:space="0" w:color="auto"/>
            <w:bottom w:val="none" w:sz="0" w:space="0" w:color="auto"/>
            <w:right w:val="none" w:sz="0" w:space="0" w:color="auto"/>
          </w:divBdr>
          <w:divsChild>
            <w:div w:id="1272277016">
              <w:marLeft w:val="0"/>
              <w:marRight w:val="0"/>
              <w:marTop w:val="0"/>
              <w:marBottom w:val="0"/>
              <w:divBdr>
                <w:top w:val="none" w:sz="0" w:space="0" w:color="auto"/>
                <w:left w:val="none" w:sz="0" w:space="0" w:color="auto"/>
                <w:bottom w:val="none" w:sz="0" w:space="0" w:color="auto"/>
                <w:right w:val="none" w:sz="0" w:space="0" w:color="auto"/>
              </w:divBdr>
              <w:divsChild>
                <w:div w:id="1676566353">
                  <w:marLeft w:val="0"/>
                  <w:marRight w:val="0"/>
                  <w:marTop w:val="0"/>
                  <w:marBottom w:val="0"/>
                  <w:divBdr>
                    <w:top w:val="none" w:sz="0" w:space="0" w:color="auto"/>
                    <w:left w:val="none" w:sz="0" w:space="0" w:color="auto"/>
                    <w:bottom w:val="none" w:sz="0" w:space="0" w:color="auto"/>
                    <w:right w:val="none" w:sz="0" w:space="0" w:color="auto"/>
                  </w:divBdr>
                  <w:divsChild>
                    <w:div w:id="8309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678059">
      <w:bodyDiv w:val="1"/>
      <w:marLeft w:val="0"/>
      <w:marRight w:val="0"/>
      <w:marTop w:val="0"/>
      <w:marBottom w:val="0"/>
      <w:divBdr>
        <w:top w:val="none" w:sz="0" w:space="0" w:color="auto"/>
        <w:left w:val="none" w:sz="0" w:space="0" w:color="auto"/>
        <w:bottom w:val="none" w:sz="0" w:space="0" w:color="auto"/>
        <w:right w:val="none" w:sz="0" w:space="0" w:color="auto"/>
      </w:divBdr>
    </w:div>
    <w:div w:id="702942825">
      <w:bodyDiv w:val="1"/>
      <w:marLeft w:val="0"/>
      <w:marRight w:val="0"/>
      <w:marTop w:val="0"/>
      <w:marBottom w:val="0"/>
      <w:divBdr>
        <w:top w:val="none" w:sz="0" w:space="0" w:color="auto"/>
        <w:left w:val="none" w:sz="0" w:space="0" w:color="auto"/>
        <w:bottom w:val="none" w:sz="0" w:space="0" w:color="auto"/>
        <w:right w:val="none" w:sz="0" w:space="0" w:color="auto"/>
      </w:divBdr>
    </w:div>
    <w:div w:id="782850218">
      <w:bodyDiv w:val="1"/>
      <w:marLeft w:val="0"/>
      <w:marRight w:val="0"/>
      <w:marTop w:val="0"/>
      <w:marBottom w:val="0"/>
      <w:divBdr>
        <w:top w:val="none" w:sz="0" w:space="0" w:color="auto"/>
        <w:left w:val="none" w:sz="0" w:space="0" w:color="auto"/>
        <w:bottom w:val="none" w:sz="0" w:space="0" w:color="auto"/>
        <w:right w:val="none" w:sz="0" w:space="0" w:color="auto"/>
      </w:divBdr>
    </w:div>
    <w:div w:id="839194290">
      <w:bodyDiv w:val="1"/>
      <w:marLeft w:val="0"/>
      <w:marRight w:val="0"/>
      <w:marTop w:val="0"/>
      <w:marBottom w:val="0"/>
      <w:divBdr>
        <w:top w:val="none" w:sz="0" w:space="0" w:color="auto"/>
        <w:left w:val="none" w:sz="0" w:space="0" w:color="auto"/>
        <w:bottom w:val="none" w:sz="0" w:space="0" w:color="auto"/>
        <w:right w:val="none" w:sz="0" w:space="0" w:color="auto"/>
      </w:divBdr>
    </w:div>
    <w:div w:id="858006412">
      <w:bodyDiv w:val="1"/>
      <w:marLeft w:val="0"/>
      <w:marRight w:val="0"/>
      <w:marTop w:val="0"/>
      <w:marBottom w:val="0"/>
      <w:divBdr>
        <w:top w:val="none" w:sz="0" w:space="0" w:color="auto"/>
        <w:left w:val="none" w:sz="0" w:space="0" w:color="auto"/>
        <w:bottom w:val="none" w:sz="0" w:space="0" w:color="auto"/>
        <w:right w:val="none" w:sz="0" w:space="0" w:color="auto"/>
      </w:divBdr>
      <w:divsChild>
        <w:div w:id="1434394961">
          <w:marLeft w:val="720"/>
          <w:marRight w:val="720"/>
          <w:marTop w:val="0"/>
          <w:marBottom w:val="0"/>
          <w:divBdr>
            <w:top w:val="none" w:sz="0" w:space="0" w:color="auto"/>
            <w:left w:val="none" w:sz="0" w:space="0" w:color="auto"/>
            <w:bottom w:val="none" w:sz="0" w:space="0" w:color="auto"/>
            <w:right w:val="none" w:sz="0" w:space="0" w:color="auto"/>
          </w:divBdr>
        </w:div>
      </w:divsChild>
    </w:div>
    <w:div w:id="1009871330">
      <w:bodyDiv w:val="1"/>
      <w:marLeft w:val="0"/>
      <w:marRight w:val="0"/>
      <w:marTop w:val="0"/>
      <w:marBottom w:val="0"/>
      <w:divBdr>
        <w:top w:val="none" w:sz="0" w:space="0" w:color="auto"/>
        <w:left w:val="none" w:sz="0" w:space="0" w:color="auto"/>
        <w:bottom w:val="none" w:sz="0" w:space="0" w:color="auto"/>
        <w:right w:val="none" w:sz="0" w:space="0" w:color="auto"/>
      </w:divBdr>
    </w:div>
    <w:div w:id="1022709168">
      <w:bodyDiv w:val="1"/>
      <w:marLeft w:val="0"/>
      <w:marRight w:val="0"/>
      <w:marTop w:val="0"/>
      <w:marBottom w:val="0"/>
      <w:divBdr>
        <w:top w:val="none" w:sz="0" w:space="0" w:color="auto"/>
        <w:left w:val="none" w:sz="0" w:space="0" w:color="auto"/>
        <w:bottom w:val="none" w:sz="0" w:space="0" w:color="auto"/>
        <w:right w:val="none" w:sz="0" w:space="0" w:color="auto"/>
      </w:divBdr>
      <w:divsChild>
        <w:div w:id="1922522988">
          <w:marLeft w:val="720"/>
          <w:marRight w:val="720"/>
          <w:marTop w:val="0"/>
          <w:marBottom w:val="0"/>
          <w:divBdr>
            <w:top w:val="none" w:sz="0" w:space="0" w:color="auto"/>
            <w:left w:val="none" w:sz="0" w:space="0" w:color="auto"/>
            <w:bottom w:val="none" w:sz="0" w:space="0" w:color="auto"/>
            <w:right w:val="none" w:sz="0" w:space="0" w:color="auto"/>
          </w:divBdr>
        </w:div>
        <w:div w:id="377707304">
          <w:marLeft w:val="0"/>
          <w:marRight w:val="0"/>
          <w:marTop w:val="0"/>
          <w:marBottom w:val="0"/>
          <w:divBdr>
            <w:top w:val="none" w:sz="0" w:space="0" w:color="auto"/>
            <w:left w:val="none" w:sz="0" w:space="0" w:color="auto"/>
            <w:bottom w:val="none" w:sz="0" w:space="0" w:color="auto"/>
            <w:right w:val="none" w:sz="0" w:space="0" w:color="auto"/>
          </w:divBdr>
          <w:divsChild>
            <w:div w:id="866019970">
              <w:marLeft w:val="0"/>
              <w:marRight w:val="0"/>
              <w:marTop w:val="0"/>
              <w:marBottom w:val="0"/>
              <w:divBdr>
                <w:top w:val="none" w:sz="0" w:space="0" w:color="auto"/>
                <w:left w:val="none" w:sz="0" w:space="0" w:color="auto"/>
                <w:bottom w:val="none" w:sz="0" w:space="0" w:color="auto"/>
                <w:right w:val="none" w:sz="0" w:space="0" w:color="auto"/>
              </w:divBdr>
              <w:divsChild>
                <w:div w:id="189997069">
                  <w:marLeft w:val="0"/>
                  <w:marRight w:val="0"/>
                  <w:marTop w:val="0"/>
                  <w:marBottom w:val="0"/>
                  <w:divBdr>
                    <w:top w:val="none" w:sz="0" w:space="0" w:color="auto"/>
                    <w:left w:val="none" w:sz="0" w:space="0" w:color="auto"/>
                    <w:bottom w:val="none" w:sz="0" w:space="0" w:color="auto"/>
                    <w:right w:val="none" w:sz="0" w:space="0" w:color="auto"/>
                  </w:divBdr>
                  <w:divsChild>
                    <w:div w:id="1526598407">
                      <w:marLeft w:val="0"/>
                      <w:marRight w:val="0"/>
                      <w:marTop w:val="0"/>
                      <w:marBottom w:val="0"/>
                      <w:divBdr>
                        <w:top w:val="none" w:sz="0" w:space="0" w:color="auto"/>
                        <w:left w:val="none" w:sz="0" w:space="0" w:color="auto"/>
                        <w:bottom w:val="none" w:sz="0" w:space="0" w:color="auto"/>
                        <w:right w:val="none" w:sz="0" w:space="0" w:color="auto"/>
                      </w:divBdr>
                    </w:div>
                  </w:divsChild>
                </w:div>
                <w:div w:id="64127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4110">
          <w:marLeft w:val="0"/>
          <w:marRight w:val="0"/>
          <w:marTop w:val="0"/>
          <w:marBottom w:val="0"/>
          <w:divBdr>
            <w:top w:val="none" w:sz="0" w:space="0" w:color="auto"/>
            <w:left w:val="none" w:sz="0" w:space="0" w:color="auto"/>
            <w:bottom w:val="none" w:sz="0" w:space="0" w:color="auto"/>
            <w:right w:val="none" w:sz="0" w:space="0" w:color="auto"/>
          </w:divBdr>
          <w:divsChild>
            <w:div w:id="1406999241">
              <w:marLeft w:val="0"/>
              <w:marRight w:val="0"/>
              <w:marTop w:val="0"/>
              <w:marBottom w:val="0"/>
              <w:divBdr>
                <w:top w:val="none" w:sz="0" w:space="0" w:color="auto"/>
                <w:left w:val="none" w:sz="0" w:space="0" w:color="auto"/>
                <w:bottom w:val="none" w:sz="0" w:space="0" w:color="auto"/>
                <w:right w:val="none" w:sz="0" w:space="0" w:color="auto"/>
              </w:divBdr>
              <w:divsChild>
                <w:div w:id="958533989">
                  <w:marLeft w:val="0"/>
                  <w:marRight w:val="0"/>
                  <w:marTop w:val="0"/>
                  <w:marBottom w:val="0"/>
                  <w:divBdr>
                    <w:top w:val="none" w:sz="0" w:space="0" w:color="auto"/>
                    <w:left w:val="none" w:sz="0" w:space="0" w:color="auto"/>
                    <w:bottom w:val="none" w:sz="0" w:space="0" w:color="auto"/>
                    <w:right w:val="none" w:sz="0" w:space="0" w:color="auto"/>
                  </w:divBdr>
                  <w:divsChild>
                    <w:div w:id="1034623006">
                      <w:marLeft w:val="0"/>
                      <w:marRight w:val="0"/>
                      <w:marTop w:val="0"/>
                      <w:marBottom w:val="0"/>
                      <w:divBdr>
                        <w:top w:val="none" w:sz="0" w:space="0" w:color="auto"/>
                        <w:left w:val="none" w:sz="0" w:space="0" w:color="auto"/>
                        <w:bottom w:val="none" w:sz="0" w:space="0" w:color="auto"/>
                        <w:right w:val="none" w:sz="0" w:space="0" w:color="auto"/>
                      </w:divBdr>
                    </w:div>
                  </w:divsChild>
                </w:div>
                <w:div w:id="164076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6876">
          <w:marLeft w:val="0"/>
          <w:marRight w:val="0"/>
          <w:marTop w:val="0"/>
          <w:marBottom w:val="0"/>
          <w:divBdr>
            <w:top w:val="none" w:sz="0" w:space="0" w:color="auto"/>
            <w:left w:val="none" w:sz="0" w:space="0" w:color="auto"/>
            <w:bottom w:val="none" w:sz="0" w:space="0" w:color="auto"/>
            <w:right w:val="none" w:sz="0" w:space="0" w:color="auto"/>
          </w:divBdr>
          <w:divsChild>
            <w:div w:id="599917634">
              <w:marLeft w:val="0"/>
              <w:marRight w:val="0"/>
              <w:marTop w:val="0"/>
              <w:marBottom w:val="0"/>
              <w:divBdr>
                <w:top w:val="none" w:sz="0" w:space="0" w:color="auto"/>
                <w:left w:val="none" w:sz="0" w:space="0" w:color="auto"/>
                <w:bottom w:val="none" w:sz="0" w:space="0" w:color="auto"/>
                <w:right w:val="none" w:sz="0" w:space="0" w:color="auto"/>
              </w:divBdr>
              <w:divsChild>
                <w:div w:id="1840191930">
                  <w:marLeft w:val="0"/>
                  <w:marRight w:val="0"/>
                  <w:marTop w:val="0"/>
                  <w:marBottom w:val="0"/>
                  <w:divBdr>
                    <w:top w:val="none" w:sz="0" w:space="0" w:color="auto"/>
                    <w:left w:val="none" w:sz="0" w:space="0" w:color="auto"/>
                    <w:bottom w:val="none" w:sz="0" w:space="0" w:color="auto"/>
                    <w:right w:val="none" w:sz="0" w:space="0" w:color="auto"/>
                  </w:divBdr>
                  <w:divsChild>
                    <w:div w:id="1795563829">
                      <w:marLeft w:val="0"/>
                      <w:marRight w:val="0"/>
                      <w:marTop w:val="0"/>
                      <w:marBottom w:val="0"/>
                      <w:divBdr>
                        <w:top w:val="none" w:sz="0" w:space="0" w:color="auto"/>
                        <w:left w:val="none" w:sz="0" w:space="0" w:color="auto"/>
                        <w:bottom w:val="none" w:sz="0" w:space="0" w:color="auto"/>
                        <w:right w:val="none" w:sz="0" w:space="0" w:color="auto"/>
                      </w:divBdr>
                    </w:div>
                  </w:divsChild>
                </w:div>
                <w:div w:id="35319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7964">
          <w:marLeft w:val="0"/>
          <w:marRight w:val="0"/>
          <w:marTop w:val="0"/>
          <w:marBottom w:val="0"/>
          <w:divBdr>
            <w:top w:val="none" w:sz="0" w:space="0" w:color="auto"/>
            <w:left w:val="none" w:sz="0" w:space="0" w:color="auto"/>
            <w:bottom w:val="none" w:sz="0" w:space="0" w:color="auto"/>
            <w:right w:val="none" w:sz="0" w:space="0" w:color="auto"/>
          </w:divBdr>
          <w:divsChild>
            <w:div w:id="639848025">
              <w:marLeft w:val="0"/>
              <w:marRight w:val="0"/>
              <w:marTop w:val="0"/>
              <w:marBottom w:val="0"/>
              <w:divBdr>
                <w:top w:val="none" w:sz="0" w:space="0" w:color="auto"/>
                <w:left w:val="none" w:sz="0" w:space="0" w:color="auto"/>
                <w:bottom w:val="none" w:sz="0" w:space="0" w:color="auto"/>
                <w:right w:val="none" w:sz="0" w:space="0" w:color="auto"/>
              </w:divBdr>
              <w:divsChild>
                <w:div w:id="30153626">
                  <w:marLeft w:val="0"/>
                  <w:marRight w:val="0"/>
                  <w:marTop w:val="0"/>
                  <w:marBottom w:val="0"/>
                  <w:divBdr>
                    <w:top w:val="none" w:sz="0" w:space="0" w:color="auto"/>
                    <w:left w:val="none" w:sz="0" w:space="0" w:color="auto"/>
                    <w:bottom w:val="none" w:sz="0" w:space="0" w:color="auto"/>
                    <w:right w:val="none" w:sz="0" w:space="0" w:color="auto"/>
                  </w:divBdr>
                  <w:divsChild>
                    <w:div w:id="334646891">
                      <w:marLeft w:val="0"/>
                      <w:marRight w:val="0"/>
                      <w:marTop w:val="0"/>
                      <w:marBottom w:val="0"/>
                      <w:divBdr>
                        <w:top w:val="none" w:sz="0" w:space="0" w:color="auto"/>
                        <w:left w:val="none" w:sz="0" w:space="0" w:color="auto"/>
                        <w:bottom w:val="none" w:sz="0" w:space="0" w:color="auto"/>
                        <w:right w:val="none" w:sz="0" w:space="0" w:color="auto"/>
                      </w:divBdr>
                    </w:div>
                  </w:divsChild>
                </w:div>
                <w:div w:id="285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2797">
          <w:marLeft w:val="0"/>
          <w:marRight w:val="0"/>
          <w:marTop w:val="0"/>
          <w:marBottom w:val="0"/>
          <w:divBdr>
            <w:top w:val="none" w:sz="0" w:space="0" w:color="auto"/>
            <w:left w:val="none" w:sz="0" w:space="0" w:color="auto"/>
            <w:bottom w:val="none" w:sz="0" w:space="0" w:color="auto"/>
            <w:right w:val="none" w:sz="0" w:space="0" w:color="auto"/>
          </w:divBdr>
          <w:divsChild>
            <w:div w:id="1231846273">
              <w:marLeft w:val="0"/>
              <w:marRight w:val="0"/>
              <w:marTop w:val="0"/>
              <w:marBottom w:val="0"/>
              <w:divBdr>
                <w:top w:val="none" w:sz="0" w:space="0" w:color="auto"/>
                <w:left w:val="none" w:sz="0" w:space="0" w:color="auto"/>
                <w:bottom w:val="none" w:sz="0" w:space="0" w:color="auto"/>
                <w:right w:val="none" w:sz="0" w:space="0" w:color="auto"/>
              </w:divBdr>
              <w:divsChild>
                <w:div w:id="1760061317">
                  <w:marLeft w:val="0"/>
                  <w:marRight w:val="0"/>
                  <w:marTop w:val="0"/>
                  <w:marBottom w:val="0"/>
                  <w:divBdr>
                    <w:top w:val="none" w:sz="0" w:space="0" w:color="auto"/>
                    <w:left w:val="none" w:sz="0" w:space="0" w:color="auto"/>
                    <w:bottom w:val="none" w:sz="0" w:space="0" w:color="auto"/>
                    <w:right w:val="none" w:sz="0" w:space="0" w:color="auto"/>
                  </w:divBdr>
                  <w:divsChild>
                    <w:div w:id="1136264365">
                      <w:marLeft w:val="0"/>
                      <w:marRight w:val="0"/>
                      <w:marTop w:val="0"/>
                      <w:marBottom w:val="0"/>
                      <w:divBdr>
                        <w:top w:val="none" w:sz="0" w:space="0" w:color="auto"/>
                        <w:left w:val="none" w:sz="0" w:space="0" w:color="auto"/>
                        <w:bottom w:val="none" w:sz="0" w:space="0" w:color="auto"/>
                        <w:right w:val="none" w:sz="0" w:space="0" w:color="auto"/>
                      </w:divBdr>
                    </w:div>
                  </w:divsChild>
                </w:div>
                <w:div w:id="204185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8559">
          <w:marLeft w:val="0"/>
          <w:marRight w:val="0"/>
          <w:marTop w:val="0"/>
          <w:marBottom w:val="0"/>
          <w:divBdr>
            <w:top w:val="none" w:sz="0" w:space="0" w:color="auto"/>
            <w:left w:val="none" w:sz="0" w:space="0" w:color="auto"/>
            <w:bottom w:val="none" w:sz="0" w:space="0" w:color="auto"/>
            <w:right w:val="none" w:sz="0" w:space="0" w:color="auto"/>
          </w:divBdr>
          <w:divsChild>
            <w:div w:id="1202011044">
              <w:marLeft w:val="0"/>
              <w:marRight w:val="0"/>
              <w:marTop w:val="0"/>
              <w:marBottom w:val="0"/>
              <w:divBdr>
                <w:top w:val="none" w:sz="0" w:space="0" w:color="auto"/>
                <w:left w:val="none" w:sz="0" w:space="0" w:color="auto"/>
                <w:bottom w:val="none" w:sz="0" w:space="0" w:color="auto"/>
                <w:right w:val="none" w:sz="0" w:space="0" w:color="auto"/>
              </w:divBdr>
              <w:divsChild>
                <w:div w:id="893465916">
                  <w:marLeft w:val="0"/>
                  <w:marRight w:val="0"/>
                  <w:marTop w:val="0"/>
                  <w:marBottom w:val="0"/>
                  <w:divBdr>
                    <w:top w:val="none" w:sz="0" w:space="0" w:color="auto"/>
                    <w:left w:val="none" w:sz="0" w:space="0" w:color="auto"/>
                    <w:bottom w:val="none" w:sz="0" w:space="0" w:color="auto"/>
                    <w:right w:val="none" w:sz="0" w:space="0" w:color="auto"/>
                  </w:divBdr>
                  <w:divsChild>
                    <w:div w:id="1395471241">
                      <w:marLeft w:val="0"/>
                      <w:marRight w:val="0"/>
                      <w:marTop w:val="0"/>
                      <w:marBottom w:val="0"/>
                      <w:divBdr>
                        <w:top w:val="none" w:sz="0" w:space="0" w:color="auto"/>
                        <w:left w:val="none" w:sz="0" w:space="0" w:color="auto"/>
                        <w:bottom w:val="none" w:sz="0" w:space="0" w:color="auto"/>
                        <w:right w:val="none" w:sz="0" w:space="0" w:color="auto"/>
                      </w:divBdr>
                    </w:div>
                  </w:divsChild>
                </w:div>
                <w:div w:id="159366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10367">
          <w:marLeft w:val="0"/>
          <w:marRight w:val="0"/>
          <w:marTop w:val="0"/>
          <w:marBottom w:val="0"/>
          <w:divBdr>
            <w:top w:val="none" w:sz="0" w:space="0" w:color="auto"/>
            <w:left w:val="none" w:sz="0" w:space="0" w:color="auto"/>
            <w:bottom w:val="none" w:sz="0" w:space="0" w:color="auto"/>
            <w:right w:val="none" w:sz="0" w:space="0" w:color="auto"/>
          </w:divBdr>
          <w:divsChild>
            <w:div w:id="1442338422">
              <w:marLeft w:val="0"/>
              <w:marRight w:val="0"/>
              <w:marTop w:val="0"/>
              <w:marBottom w:val="0"/>
              <w:divBdr>
                <w:top w:val="none" w:sz="0" w:space="0" w:color="auto"/>
                <w:left w:val="none" w:sz="0" w:space="0" w:color="auto"/>
                <w:bottom w:val="none" w:sz="0" w:space="0" w:color="auto"/>
                <w:right w:val="none" w:sz="0" w:space="0" w:color="auto"/>
              </w:divBdr>
              <w:divsChild>
                <w:div w:id="113614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1867">
          <w:marLeft w:val="0"/>
          <w:marRight w:val="0"/>
          <w:marTop w:val="0"/>
          <w:marBottom w:val="0"/>
          <w:divBdr>
            <w:top w:val="none" w:sz="0" w:space="0" w:color="auto"/>
            <w:left w:val="none" w:sz="0" w:space="0" w:color="auto"/>
            <w:bottom w:val="none" w:sz="0" w:space="0" w:color="auto"/>
            <w:right w:val="none" w:sz="0" w:space="0" w:color="auto"/>
          </w:divBdr>
          <w:divsChild>
            <w:div w:id="2073459736">
              <w:marLeft w:val="0"/>
              <w:marRight w:val="0"/>
              <w:marTop w:val="0"/>
              <w:marBottom w:val="0"/>
              <w:divBdr>
                <w:top w:val="none" w:sz="0" w:space="0" w:color="auto"/>
                <w:left w:val="none" w:sz="0" w:space="0" w:color="auto"/>
                <w:bottom w:val="none" w:sz="0" w:space="0" w:color="auto"/>
                <w:right w:val="none" w:sz="0" w:space="0" w:color="auto"/>
              </w:divBdr>
              <w:divsChild>
                <w:div w:id="1518736687">
                  <w:marLeft w:val="0"/>
                  <w:marRight w:val="0"/>
                  <w:marTop w:val="0"/>
                  <w:marBottom w:val="0"/>
                  <w:divBdr>
                    <w:top w:val="none" w:sz="0" w:space="0" w:color="auto"/>
                    <w:left w:val="none" w:sz="0" w:space="0" w:color="auto"/>
                    <w:bottom w:val="none" w:sz="0" w:space="0" w:color="auto"/>
                    <w:right w:val="none" w:sz="0" w:space="0" w:color="auto"/>
                  </w:divBdr>
                  <w:divsChild>
                    <w:div w:id="1156993893">
                      <w:marLeft w:val="0"/>
                      <w:marRight w:val="0"/>
                      <w:marTop w:val="0"/>
                      <w:marBottom w:val="0"/>
                      <w:divBdr>
                        <w:top w:val="none" w:sz="0" w:space="0" w:color="auto"/>
                        <w:left w:val="none" w:sz="0" w:space="0" w:color="auto"/>
                        <w:bottom w:val="none" w:sz="0" w:space="0" w:color="auto"/>
                        <w:right w:val="none" w:sz="0" w:space="0" w:color="auto"/>
                      </w:divBdr>
                    </w:div>
                  </w:divsChild>
                </w:div>
                <w:div w:id="7921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475">
          <w:marLeft w:val="0"/>
          <w:marRight w:val="0"/>
          <w:marTop w:val="0"/>
          <w:marBottom w:val="0"/>
          <w:divBdr>
            <w:top w:val="none" w:sz="0" w:space="0" w:color="auto"/>
            <w:left w:val="none" w:sz="0" w:space="0" w:color="auto"/>
            <w:bottom w:val="none" w:sz="0" w:space="0" w:color="auto"/>
            <w:right w:val="none" w:sz="0" w:space="0" w:color="auto"/>
          </w:divBdr>
          <w:divsChild>
            <w:div w:id="869683229">
              <w:marLeft w:val="0"/>
              <w:marRight w:val="0"/>
              <w:marTop w:val="0"/>
              <w:marBottom w:val="0"/>
              <w:divBdr>
                <w:top w:val="none" w:sz="0" w:space="0" w:color="auto"/>
                <w:left w:val="none" w:sz="0" w:space="0" w:color="auto"/>
                <w:bottom w:val="none" w:sz="0" w:space="0" w:color="auto"/>
                <w:right w:val="none" w:sz="0" w:space="0" w:color="auto"/>
              </w:divBdr>
              <w:divsChild>
                <w:div w:id="1328945979">
                  <w:marLeft w:val="0"/>
                  <w:marRight w:val="0"/>
                  <w:marTop w:val="0"/>
                  <w:marBottom w:val="0"/>
                  <w:divBdr>
                    <w:top w:val="none" w:sz="0" w:space="0" w:color="auto"/>
                    <w:left w:val="none" w:sz="0" w:space="0" w:color="auto"/>
                    <w:bottom w:val="none" w:sz="0" w:space="0" w:color="auto"/>
                    <w:right w:val="none" w:sz="0" w:space="0" w:color="auto"/>
                  </w:divBdr>
                  <w:divsChild>
                    <w:div w:id="520440265">
                      <w:marLeft w:val="0"/>
                      <w:marRight w:val="0"/>
                      <w:marTop w:val="0"/>
                      <w:marBottom w:val="0"/>
                      <w:divBdr>
                        <w:top w:val="none" w:sz="0" w:space="0" w:color="auto"/>
                        <w:left w:val="none" w:sz="0" w:space="0" w:color="auto"/>
                        <w:bottom w:val="none" w:sz="0" w:space="0" w:color="auto"/>
                        <w:right w:val="none" w:sz="0" w:space="0" w:color="auto"/>
                      </w:divBdr>
                    </w:div>
                  </w:divsChild>
                </w:div>
                <w:div w:id="70636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4975">
          <w:marLeft w:val="0"/>
          <w:marRight w:val="0"/>
          <w:marTop w:val="0"/>
          <w:marBottom w:val="0"/>
          <w:divBdr>
            <w:top w:val="none" w:sz="0" w:space="0" w:color="auto"/>
            <w:left w:val="none" w:sz="0" w:space="0" w:color="auto"/>
            <w:bottom w:val="none" w:sz="0" w:space="0" w:color="auto"/>
            <w:right w:val="none" w:sz="0" w:space="0" w:color="auto"/>
          </w:divBdr>
          <w:divsChild>
            <w:div w:id="2132817489">
              <w:marLeft w:val="0"/>
              <w:marRight w:val="0"/>
              <w:marTop w:val="0"/>
              <w:marBottom w:val="0"/>
              <w:divBdr>
                <w:top w:val="none" w:sz="0" w:space="0" w:color="auto"/>
                <w:left w:val="none" w:sz="0" w:space="0" w:color="auto"/>
                <w:bottom w:val="none" w:sz="0" w:space="0" w:color="auto"/>
                <w:right w:val="none" w:sz="0" w:space="0" w:color="auto"/>
              </w:divBdr>
              <w:divsChild>
                <w:div w:id="785732465">
                  <w:marLeft w:val="0"/>
                  <w:marRight w:val="0"/>
                  <w:marTop w:val="0"/>
                  <w:marBottom w:val="0"/>
                  <w:divBdr>
                    <w:top w:val="none" w:sz="0" w:space="0" w:color="auto"/>
                    <w:left w:val="none" w:sz="0" w:space="0" w:color="auto"/>
                    <w:bottom w:val="none" w:sz="0" w:space="0" w:color="auto"/>
                    <w:right w:val="none" w:sz="0" w:space="0" w:color="auto"/>
                  </w:divBdr>
                  <w:divsChild>
                    <w:div w:id="1683046305">
                      <w:marLeft w:val="0"/>
                      <w:marRight w:val="0"/>
                      <w:marTop w:val="0"/>
                      <w:marBottom w:val="0"/>
                      <w:divBdr>
                        <w:top w:val="none" w:sz="0" w:space="0" w:color="auto"/>
                        <w:left w:val="none" w:sz="0" w:space="0" w:color="auto"/>
                        <w:bottom w:val="none" w:sz="0" w:space="0" w:color="auto"/>
                        <w:right w:val="none" w:sz="0" w:space="0" w:color="auto"/>
                      </w:divBdr>
                    </w:div>
                  </w:divsChild>
                </w:div>
                <w:div w:id="11944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4225">
          <w:marLeft w:val="0"/>
          <w:marRight w:val="0"/>
          <w:marTop w:val="0"/>
          <w:marBottom w:val="0"/>
          <w:divBdr>
            <w:top w:val="none" w:sz="0" w:space="0" w:color="auto"/>
            <w:left w:val="none" w:sz="0" w:space="0" w:color="auto"/>
            <w:bottom w:val="none" w:sz="0" w:space="0" w:color="auto"/>
            <w:right w:val="none" w:sz="0" w:space="0" w:color="auto"/>
          </w:divBdr>
          <w:divsChild>
            <w:div w:id="679240900">
              <w:marLeft w:val="0"/>
              <w:marRight w:val="0"/>
              <w:marTop w:val="0"/>
              <w:marBottom w:val="0"/>
              <w:divBdr>
                <w:top w:val="none" w:sz="0" w:space="0" w:color="auto"/>
                <w:left w:val="none" w:sz="0" w:space="0" w:color="auto"/>
                <w:bottom w:val="none" w:sz="0" w:space="0" w:color="auto"/>
                <w:right w:val="none" w:sz="0" w:space="0" w:color="auto"/>
              </w:divBdr>
              <w:divsChild>
                <w:div w:id="56512729">
                  <w:marLeft w:val="0"/>
                  <w:marRight w:val="0"/>
                  <w:marTop w:val="0"/>
                  <w:marBottom w:val="0"/>
                  <w:divBdr>
                    <w:top w:val="none" w:sz="0" w:space="0" w:color="auto"/>
                    <w:left w:val="none" w:sz="0" w:space="0" w:color="auto"/>
                    <w:bottom w:val="none" w:sz="0" w:space="0" w:color="auto"/>
                    <w:right w:val="none" w:sz="0" w:space="0" w:color="auto"/>
                  </w:divBdr>
                  <w:divsChild>
                    <w:div w:id="182674059">
                      <w:marLeft w:val="0"/>
                      <w:marRight w:val="0"/>
                      <w:marTop w:val="0"/>
                      <w:marBottom w:val="0"/>
                      <w:divBdr>
                        <w:top w:val="none" w:sz="0" w:space="0" w:color="auto"/>
                        <w:left w:val="none" w:sz="0" w:space="0" w:color="auto"/>
                        <w:bottom w:val="none" w:sz="0" w:space="0" w:color="auto"/>
                        <w:right w:val="none" w:sz="0" w:space="0" w:color="auto"/>
                      </w:divBdr>
                    </w:div>
                  </w:divsChild>
                </w:div>
                <w:div w:id="112403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33359">
          <w:marLeft w:val="0"/>
          <w:marRight w:val="0"/>
          <w:marTop w:val="0"/>
          <w:marBottom w:val="0"/>
          <w:divBdr>
            <w:top w:val="none" w:sz="0" w:space="0" w:color="auto"/>
            <w:left w:val="none" w:sz="0" w:space="0" w:color="auto"/>
            <w:bottom w:val="none" w:sz="0" w:space="0" w:color="auto"/>
            <w:right w:val="none" w:sz="0" w:space="0" w:color="auto"/>
          </w:divBdr>
          <w:divsChild>
            <w:div w:id="1751611650">
              <w:marLeft w:val="0"/>
              <w:marRight w:val="0"/>
              <w:marTop w:val="0"/>
              <w:marBottom w:val="0"/>
              <w:divBdr>
                <w:top w:val="none" w:sz="0" w:space="0" w:color="auto"/>
                <w:left w:val="none" w:sz="0" w:space="0" w:color="auto"/>
                <w:bottom w:val="none" w:sz="0" w:space="0" w:color="auto"/>
                <w:right w:val="none" w:sz="0" w:space="0" w:color="auto"/>
              </w:divBdr>
              <w:divsChild>
                <w:div w:id="1136072678">
                  <w:marLeft w:val="0"/>
                  <w:marRight w:val="0"/>
                  <w:marTop w:val="0"/>
                  <w:marBottom w:val="0"/>
                  <w:divBdr>
                    <w:top w:val="none" w:sz="0" w:space="0" w:color="auto"/>
                    <w:left w:val="none" w:sz="0" w:space="0" w:color="auto"/>
                    <w:bottom w:val="none" w:sz="0" w:space="0" w:color="auto"/>
                    <w:right w:val="none" w:sz="0" w:space="0" w:color="auto"/>
                  </w:divBdr>
                  <w:divsChild>
                    <w:div w:id="10630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328425">
      <w:bodyDiv w:val="1"/>
      <w:marLeft w:val="0"/>
      <w:marRight w:val="0"/>
      <w:marTop w:val="0"/>
      <w:marBottom w:val="0"/>
      <w:divBdr>
        <w:top w:val="none" w:sz="0" w:space="0" w:color="auto"/>
        <w:left w:val="none" w:sz="0" w:space="0" w:color="auto"/>
        <w:bottom w:val="none" w:sz="0" w:space="0" w:color="auto"/>
        <w:right w:val="none" w:sz="0" w:space="0" w:color="auto"/>
      </w:divBdr>
    </w:div>
    <w:div w:id="1051224486">
      <w:bodyDiv w:val="1"/>
      <w:marLeft w:val="0"/>
      <w:marRight w:val="0"/>
      <w:marTop w:val="0"/>
      <w:marBottom w:val="0"/>
      <w:divBdr>
        <w:top w:val="none" w:sz="0" w:space="0" w:color="auto"/>
        <w:left w:val="none" w:sz="0" w:space="0" w:color="auto"/>
        <w:bottom w:val="none" w:sz="0" w:space="0" w:color="auto"/>
        <w:right w:val="none" w:sz="0" w:space="0" w:color="auto"/>
      </w:divBdr>
      <w:divsChild>
        <w:div w:id="1082873063">
          <w:marLeft w:val="0"/>
          <w:marRight w:val="0"/>
          <w:marTop w:val="0"/>
          <w:marBottom w:val="0"/>
          <w:divBdr>
            <w:top w:val="none" w:sz="0" w:space="0" w:color="auto"/>
            <w:left w:val="none" w:sz="0" w:space="0" w:color="auto"/>
            <w:bottom w:val="none" w:sz="0" w:space="0" w:color="auto"/>
            <w:right w:val="none" w:sz="0" w:space="0" w:color="auto"/>
          </w:divBdr>
          <w:divsChild>
            <w:div w:id="944651263">
              <w:marLeft w:val="0"/>
              <w:marRight w:val="0"/>
              <w:marTop w:val="0"/>
              <w:marBottom w:val="0"/>
              <w:divBdr>
                <w:top w:val="none" w:sz="0" w:space="0" w:color="auto"/>
                <w:left w:val="none" w:sz="0" w:space="0" w:color="auto"/>
                <w:bottom w:val="none" w:sz="0" w:space="0" w:color="auto"/>
                <w:right w:val="none" w:sz="0" w:space="0" w:color="auto"/>
              </w:divBdr>
              <w:divsChild>
                <w:div w:id="895507948">
                  <w:marLeft w:val="0"/>
                  <w:marRight w:val="0"/>
                  <w:marTop w:val="0"/>
                  <w:marBottom w:val="0"/>
                  <w:divBdr>
                    <w:top w:val="none" w:sz="0" w:space="0" w:color="auto"/>
                    <w:left w:val="none" w:sz="0" w:space="0" w:color="auto"/>
                    <w:bottom w:val="none" w:sz="0" w:space="0" w:color="auto"/>
                    <w:right w:val="none" w:sz="0" w:space="0" w:color="auto"/>
                  </w:divBdr>
                  <w:divsChild>
                    <w:div w:id="20118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922347">
      <w:bodyDiv w:val="1"/>
      <w:marLeft w:val="0"/>
      <w:marRight w:val="0"/>
      <w:marTop w:val="0"/>
      <w:marBottom w:val="0"/>
      <w:divBdr>
        <w:top w:val="none" w:sz="0" w:space="0" w:color="auto"/>
        <w:left w:val="none" w:sz="0" w:space="0" w:color="auto"/>
        <w:bottom w:val="none" w:sz="0" w:space="0" w:color="auto"/>
        <w:right w:val="none" w:sz="0" w:space="0" w:color="auto"/>
      </w:divBdr>
    </w:div>
    <w:div w:id="1130391945">
      <w:bodyDiv w:val="1"/>
      <w:marLeft w:val="0"/>
      <w:marRight w:val="0"/>
      <w:marTop w:val="0"/>
      <w:marBottom w:val="0"/>
      <w:divBdr>
        <w:top w:val="none" w:sz="0" w:space="0" w:color="auto"/>
        <w:left w:val="none" w:sz="0" w:space="0" w:color="auto"/>
        <w:bottom w:val="none" w:sz="0" w:space="0" w:color="auto"/>
        <w:right w:val="none" w:sz="0" w:space="0" w:color="auto"/>
      </w:divBdr>
    </w:div>
    <w:div w:id="1164204702">
      <w:bodyDiv w:val="1"/>
      <w:marLeft w:val="0"/>
      <w:marRight w:val="0"/>
      <w:marTop w:val="0"/>
      <w:marBottom w:val="0"/>
      <w:divBdr>
        <w:top w:val="none" w:sz="0" w:space="0" w:color="auto"/>
        <w:left w:val="none" w:sz="0" w:space="0" w:color="auto"/>
        <w:bottom w:val="none" w:sz="0" w:space="0" w:color="auto"/>
        <w:right w:val="none" w:sz="0" w:space="0" w:color="auto"/>
      </w:divBdr>
    </w:div>
    <w:div w:id="1179471280">
      <w:bodyDiv w:val="1"/>
      <w:marLeft w:val="0"/>
      <w:marRight w:val="0"/>
      <w:marTop w:val="0"/>
      <w:marBottom w:val="0"/>
      <w:divBdr>
        <w:top w:val="none" w:sz="0" w:space="0" w:color="auto"/>
        <w:left w:val="none" w:sz="0" w:space="0" w:color="auto"/>
        <w:bottom w:val="none" w:sz="0" w:space="0" w:color="auto"/>
        <w:right w:val="none" w:sz="0" w:space="0" w:color="auto"/>
      </w:divBdr>
      <w:divsChild>
        <w:div w:id="1985818809">
          <w:marLeft w:val="0"/>
          <w:marRight w:val="0"/>
          <w:marTop w:val="0"/>
          <w:marBottom w:val="0"/>
          <w:divBdr>
            <w:top w:val="none" w:sz="0" w:space="0" w:color="auto"/>
            <w:left w:val="none" w:sz="0" w:space="0" w:color="auto"/>
            <w:bottom w:val="none" w:sz="0" w:space="0" w:color="auto"/>
            <w:right w:val="none" w:sz="0" w:space="0" w:color="auto"/>
          </w:divBdr>
        </w:div>
      </w:divsChild>
    </w:div>
    <w:div w:id="1255362611">
      <w:bodyDiv w:val="1"/>
      <w:marLeft w:val="0"/>
      <w:marRight w:val="0"/>
      <w:marTop w:val="0"/>
      <w:marBottom w:val="0"/>
      <w:divBdr>
        <w:top w:val="none" w:sz="0" w:space="0" w:color="auto"/>
        <w:left w:val="none" w:sz="0" w:space="0" w:color="auto"/>
        <w:bottom w:val="none" w:sz="0" w:space="0" w:color="auto"/>
        <w:right w:val="none" w:sz="0" w:space="0" w:color="auto"/>
      </w:divBdr>
    </w:div>
    <w:div w:id="1296830235">
      <w:bodyDiv w:val="1"/>
      <w:marLeft w:val="0"/>
      <w:marRight w:val="0"/>
      <w:marTop w:val="0"/>
      <w:marBottom w:val="0"/>
      <w:divBdr>
        <w:top w:val="none" w:sz="0" w:space="0" w:color="auto"/>
        <w:left w:val="none" w:sz="0" w:space="0" w:color="auto"/>
        <w:bottom w:val="none" w:sz="0" w:space="0" w:color="auto"/>
        <w:right w:val="none" w:sz="0" w:space="0" w:color="auto"/>
      </w:divBdr>
      <w:divsChild>
        <w:div w:id="677272066">
          <w:marLeft w:val="0"/>
          <w:marRight w:val="0"/>
          <w:marTop w:val="0"/>
          <w:marBottom w:val="0"/>
          <w:divBdr>
            <w:top w:val="none" w:sz="0" w:space="0" w:color="auto"/>
            <w:left w:val="none" w:sz="0" w:space="0" w:color="auto"/>
            <w:bottom w:val="none" w:sz="0" w:space="0" w:color="auto"/>
            <w:right w:val="none" w:sz="0" w:space="0" w:color="auto"/>
          </w:divBdr>
          <w:divsChild>
            <w:div w:id="52045234">
              <w:marLeft w:val="0"/>
              <w:marRight w:val="0"/>
              <w:marTop w:val="0"/>
              <w:marBottom w:val="0"/>
              <w:divBdr>
                <w:top w:val="none" w:sz="0" w:space="0" w:color="auto"/>
                <w:left w:val="none" w:sz="0" w:space="0" w:color="auto"/>
                <w:bottom w:val="none" w:sz="0" w:space="0" w:color="auto"/>
                <w:right w:val="none" w:sz="0" w:space="0" w:color="auto"/>
              </w:divBdr>
            </w:div>
          </w:divsChild>
        </w:div>
        <w:div w:id="1543253078">
          <w:marLeft w:val="0"/>
          <w:marRight w:val="0"/>
          <w:marTop w:val="0"/>
          <w:marBottom w:val="0"/>
          <w:divBdr>
            <w:top w:val="none" w:sz="0" w:space="0" w:color="auto"/>
            <w:left w:val="none" w:sz="0" w:space="0" w:color="auto"/>
            <w:bottom w:val="none" w:sz="0" w:space="0" w:color="auto"/>
            <w:right w:val="none" w:sz="0" w:space="0" w:color="auto"/>
          </w:divBdr>
          <w:divsChild>
            <w:div w:id="1147013013">
              <w:marLeft w:val="0"/>
              <w:marRight w:val="0"/>
              <w:marTop w:val="0"/>
              <w:marBottom w:val="0"/>
              <w:divBdr>
                <w:top w:val="none" w:sz="0" w:space="0" w:color="auto"/>
                <w:left w:val="none" w:sz="0" w:space="0" w:color="auto"/>
                <w:bottom w:val="none" w:sz="0" w:space="0" w:color="auto"/>
                <w:right w:val="none" w:sz="0" w:space="0" w:color="auto"/>
              </w:divBdr>
            </w:div>
          </w:divsChild>
        </w:div>
        <w:div w:id="1880510478">
          <w:marLeft w:val="0"/>
          <w:marRight w:val="0"/>
          <w:marTop w:val="0"/>
          <w:marBottom w:val="0"/>
          <w:divBdr>
            <w:top w:val="none" w:sz="0" w:space="0" w:color="auto"/>
            <w:left w:val="none" w:sz="0" w:space="0" w:color="auto"/>
            <w:bottom w:val="none" w:sz="0" w:space="0" w:color="auto"/>
            <w:right w:val="none" w:sz="0" w:space="0" w:color="auto"/>
          </w:divBdr>
        </w:div>
        <w:div w:id="1735666661">
          <w:marLeft w:val="0"/>
          <w:marRight w:val="0"/>
          <w:marTop w:val="0"/>
          <w:marBottom w:val="0"/>
          <w:divBdr>
            <w:top w:val="none" w:sz="0" w:space="0" w:color="auto"/>
            <w:left w:val="none" w:sz="0" w:space="0" w:color="auto"/>
            <w:bottom w:val="none" w:sz="0" w:space="0" w:color="auto"/>
            <w:right w:val="none" w:sz="0" w:space="0" w:color="auto"/>
          </w:divBdr>
          <w:divsChild>
            <w:div w:id="510218710">
              <w:marLeft w:val="0"/>
              <w:marRight w:val="0"/>
              <w:marTop w:val="0"/>
              <w:marBottom w:val="0"/>
              <w:divBdr>
                <w:top w:val="none" w:sz="0" w:space="0" w:color="auto"/>
                <w:left w:val="none" w:sz="0" w:space="0" w:color="auto"/>
                <w:bottom w:val="none" w:sz="0" w:space="0" w:color="auto"/>
                <w:right w:val="none" w:sz="0" w:space="0" w:color="auto"/>
              </w:divBdr>
              <w:divsChild>
                <w:div w:id="1282834225">
                  <w:marLeft w:val="0"/>
                  <w:marRight w:val="0"/>
                  <w:marTop w:val="0"/>
                  <w:marBottom w:val="0"/>
                  <w:divBdr>
                    <w:top w:val="none" w:sz="0" w:space="0" w:color="auto"/>
                    <w:left w:val="none" w:sz="0" w:space="0" w:color="auto"/>
                    <w:bottom w:val="none" w:sz="0" w:space="0" w:color="auto"/>
                    <w:right w:val="none" w:sz="0" w:space="0" w:color="auto"/>
                  </w:divBdr>
                  <w:divsChild>
                    <w:div w:id="1206064218">
                      <w:marLeft w:val="0"/>
                      <w:marRight w:val="0"/>
                      <w:marTop w:val="0"/>
                      <w:marBottom w:val="0"/>
                      <w:divBdr>
                        <w:top w:val="none" w:sz="0" w:space="0" w:color="auto"/>
                        <w:left w:val="none" w:sz="0" w:space="0" w:color="auto"/>
                        <w:bottom w:val="none" w:sz="0" w:space="0" w:color="auto"/>
                        <w:right w:val="none" w:sz="0" w:space="0" w:color="auto"/>
                      </w:divBdr>
                      <w:divsChild>
                        <w:div w:id="991789013">
                          <w:marLeft w:val="0"/>
                          <w:marRight w:val="0"/>
                          <w:marTop w:val="0"/>
                          <w:marBottom w:val="0"/>
                          <w:divBdr>
                            <w:top w:val="none" w:sz="0" w:space="0" w:color="auto"/>
                            <w:left w:val="none" w:sz="0" w:space="0" w:color="auto"/>
                            <w:bottom w:val="none" w:sz="0" w:space="0" w:color="auto"/>
                            <w:right w:val="none" w:sz="0" w:space="0" w:color="auto"/>
                          </w:divBdr>
                        </w:div>
                      </w:divsChild>
                    </w:div>
                    <w:div w:id="131105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4609">
              <w:marLeft w:val="0"/>
              <w:marRight w:val="0"/>
              <w:marTop w:val="0"/>
              <w:marBottom w:val="0"/>
              <w:divBdr>
                <w:top w:val="none" w:sz="0" w:space="0" w:color="auto"/>
                <w:left w:val="none" w:sz="0" w:space="0" w:color="auto"/>
                <w:bottom w:val="none" w:sz="0" w:space="0" w:color="auto"/>
                <w:right w:val="none" w:sz="0" w:space="0" w:color="auto"/>
              </w:divBdr>
              <w:divsChild>
                <w:div w:id="1914201122">
                  <w:marLeft w:val="0"/>
                  <w:marRight w:val="0"/>
                  <w:marTop w:val="0"/>
                  <w:marBottom w:val="0"/>
                  <w:divBdr>
                    <w:top w:val="none" w:sz="0" w:space="0" w:color="auto"/>
                    <w:left w:val="none" w:sz="0" w:space="0" w:color="auto"/>
                    <w:bottom w:val="none" w:sz="0" w:space="0" w:color="auto"/>
                    <w:right w:val="none" w:sz="0" w:space="0" w:color="auto"/>
                  </w:divBdr>
                  <w:divsChild>
                    <w:div w:id="1730615431">
                      <w:marLeft w:val="0"/>
                      <w:marRight w:val="0"/>
                      <w:marTop w:val="0"/>
                      <w:marBottom w:val="0"/>
                      <w:divBdr>
                        <w:top w:val="none" w:sz="0" w:space="0" w:color="auto"/>
                        <w:left w:val="none" w:sz="0" w:space="0" w:color="auto"/>
                        <w:bottom w:val="none" w:sz="0" w:space="0" w:color="auto"/>
                        <w:right w:val="none" w:sz="0" w:space="0" w:color="auto"/>
                      </w:divBdr>
                      <w:divsChild>
                        <w:div w:id="531848868">
                          <w:marLeft w:val="0"/>
                          <w:marRight w:val="0"/>
                          <w:marTop w:val="0"/>
                          <w:marBottom w:val="0"/>
                          <w:divBdr>
                            <w:top w:val="none" w:sz="0" w:space="0" w:color="auto"/>
                            <w:left w:val="none" w:sz="0" w:space="0" w:color="auto"/>
                            <w:bottom w:val="none" w:sz="0" w:space="0" w:color="auto"/>
                            <w:right w:val="none" w:sz="0" w:space="0" w:color="auto"/>
                          </w:divBdr>
                        </w:div>
                      </w:divsChild>
                    </w:div>
                    <w:div w:id="39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6318">
              <w:marLeft w:val="0"/>
              <w:marRight w:val="0"/>
              <w:marTop w:val="0"/>
              <w:marBottom w:val="0"/>
              <w:divBdr>
                <w:top w:val="none" w:sz="0" w:space="0" w:color="auto"/>
                <w:left w:val="none" w:sz="0" w:space="0" w:color="auto"/>
                <w:bottom w:val="none" w:sz="0" w:space="0" w:color="auto"/>
                <w:right w:val="none" w:sz="0" w:space="0" w:color="auto"/>
              </w:divBdr>
              <w:divsChild>
                <w:div w:id="1598292561">
                  <w:marLeft w:val="0"/>
                  <w:marRight w:val="0"/>
                  <w:marTop w:val="0"/>
                  <w:marBottom w:val="0"/>
                  <w:divBdr>
                    <w:top w:val="none" w:sz="0" w:space="0" w:color="auto"/>
                    <w:left w:val="none" w:sz="0" w:space="0" w:color="auto"/>
                    <w:bottom w:val="none" w:sz="0" w:space="0" w:color="auto"/>
                    <w:right w:val="none" w:sz="0" w:space="0" w:color="auto"/>
                  </w:divBdr>
                  <w:divsChild>
                    <w:div w:id="1722823883">
                      <w:marLeft w:val="0"/>
                      <w:marRight w:val="0"/>
                      <w:marTop w:val="0"/>
                      <w:marBottom w:val="0"/>
                      <w:divBdr>
                        <w:top w:val="none" w:sz="0" w:space="0" w:color="auto"/>
                        <w:left w:val="none" w:sz="0" w:space="0" w:color="auto"/>
                        <w:bottom w:val="none" w:sz="0" w:space="0" w:color="auto"/>
                        <w:right w:val="none" w:sz="0" w:space="0" w:color="auto"/>
                      </w:divBdr>
                      <w:divsChild>
                        <w:div w:id="1081368922">
                          <w:marLeft w:val="0"/>
                          <w:marRight w:val="0"/>
                          <w:marTop w:val="0"/>
                          <w:marBottom w:val="0"/>
                          <w:divBdr>
                            <w:top w:val="none" w:sz="0" w:space="0" w:color="auto"/>
                            <w:left w:val="none" w:sz="0" w:space="0" w:color="auto"/>
                            <w:bottom w:val="none" w:sz="0" w:space="0" w:color="auto"/>
                            <w:right w:val="none" w:sz="0" w:space="0" w:color="auto"/>
                          </w:divBdr>
                        </w:div>
                      </w:divsChild>
                    </w:div>
                    <w:div w:id="18853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40216">
              <w:marLeft w:val="0"/>
              <w:marRight w:val="0"/>
              <w:marTop w:val="0"/>
              <w:marBottom w:val="0"/>
              <w:divBdr>
                <w:top w:val="none" w:sz="0" w:space="0" w:color="auto"/>
                <w:left w:val="none" w:sz="0" w:space="0" w:color="auto"/>
                <w:bottom w:val="none" w:sz="0" w:space="0" w:color="auto"/>
                <w:right w:val="none" w:sz="0" w:space="0" w:color="auto"/>
              </w:divBdr>
              <w:divsChild>
                <w:div w:id="154273313">
                  <w:marLeft w:val="0"/>
                  <w:marRight w:val="0"/>
                  <w:marTop w:val="0"/>
                  <w:marBottom w:val="0"/>
                  <w:divBdr>
                    <w:top w:val="none" w:sz="0" w:space="0" w:color="auto"/>
                    <w:left w:val="none" w:sz="0" w:space="0" w:color="auto"/>
                    <w:bottom w:val="none" w:sz="0" w:space="0" w:color="auto"/>
                    <w:right w:val="none" w:sz="0" w:space="0" w:color="auto"/>
                  </w:divBdr>
                  <w:divsChild>
                    <w:div w:id="1233613783">
                      <w:marLeft w:val="0"/>
                      <w:marRight w:val="0"/>
                      <w:marTop w:val="0"/>
                      <w:marBottom w:val="0"/>
                      <w:divBdr>
                        <w:top w:val="none" w:sz="0" w:space="0" w:color="auto"/>
                        <w:left w:val="none" w:sz="0" w:space="0" w:color="auto"/>
                        <w:bottom w:val="none" w:sz="0" w:space="0" w:color="auto"/>
                        <w:right w:val="none" w:sz="0" w:space="0" w:color="auto"/>
                      </w:divBdr>
                      <w:divsChild>
                        <w:div w:id="730933229">
                          <w:marLeft w:val="0"/>
                          <w:marRight w:val="0"/>
                          <w:marTop w:val="0"/>
                          <w:marBottom w:val="0"/>
                          <w:divBdr>
                            <w:top w:val="none" w:sz="0" w:space="0" w:color="auto"/>
                            <w:left w:val="none" w:sz="0" w:space="0" w:color="auto"/>
                            <w:bottom w:val="none" w:sz="0" w:space="0" w:color="auto"/>
                            <w:right w:val="none" w:sz="0" w:space="0" w:color="auto"/>
                          </w:divBdr>
                        </w:div>
                      </w:divsChild>
                    </w:div>
                    <w:div w:id="8782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19903">
              <w:marLeft w:val="0"/>
              <w:marRight w:val="0"/>
              <w:marTop w:val="0"/>
              <w:marBottom w:val="0"/>
              <w:divBdr>
                <w:top w:val="none" w:sz="0" w:space="0" w:color="auto"/>
                <w:left w:val="none" w:sz="0" w:space="0" w:color="auto"/>
                <w:bottom w:val="none" w:sz="0" w:space="0" w:color="auto"/>
                <w:right w:val="none" w:sz="0" w:space="0" w:color="auto"/>
              </w:divBdr>
              <w:divsChild>
                <w:div w:id="382875347">
                  <w:marLeft w:val="0"/>
                  <w:marRight w:val="0"/>
                  <w:marTop w:val="0"/>
                  <w:marBottom w:val="0"/>
                  <w:divBdr>
                    <w:top w:val="none" w:sz="0" w:space="0" w:color="auto"/>
                    <w:left w:val="none" w:sz="0" w:space="0" w:color="auto"/>
                    <w:bottom w:val="none" w:sz="0" w:space="0" w:color="auto"/>
                    <w:right w:val="none" w:sz="0" w:space="0" w:color="auto"/>
                  </w:divBdr>
                  <w:divsChild>
                    <w:div w:id="1151944295">
                      <w:marLeft w:val="0"/>
                      <w:marRight w:val="0"/>
                      <w:marTop w:val="0"/>
                      <w:marBottom w:val="0"/>
                      <w:divBdr>
                        <w:top w:val="none" w:sz="0" w:space="0" w:color="auto"/>
                        <w:left w:val="none" w:sz="0" w:space="0" w:color="auto"/>
                        <w:bottom w:val="none" w:sz="0" w:space="0" w:color="auto"/>
                        <w:right w:val="none" w:sz="0" w:space="0" w:color="auto"/>
                      </w:divBdr>
                      <w:divsChild>
                        <w:div w:id="166793202">
                          <w:marLeft w:val="0"/>
                          <w:marRight w:val="0"/>
                          <w:marTop w:val="0"/>
                          <w:marBottom w:val="0"/>
                          <w:divBdr>
                            <w:top w:val="none" w:sz="0" w:space="0" w:color="auto"/>
                            <w:left w:val="none" w:sz="0" w:space="0" w:color="auto"/>
                            <w:bottom w:val="none" w:sz="0" w:space="0" w:color="auto"/>
                            <w:right w:val="none" w:sz="0" w:space="0" w:color="auto"/>
                          </w:divBdr>
                        </w:div>
                      </w:divsChild>
                    </w:div>
                    <w:div w:id="10539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369">
              <w:marLeft w:val="0"/>
              <w:marRight w:val="0"/>
              <w:marTop w:val="0"/>
              <w:marBottom w:val="0"/>
              <w:divBdr>
                <w:top w:val="none" w:sz="0" w:space="0" w:color="auto"/>
                <w:left w:val="none" w:sz="0" w:space="0" w:color="auto"/>
                <w:bottom w:val="none" w:sz="0" w:space="0" w:color="auto"/>
                <w:right w:val="none" w:sz="0" w:space="0" w:color="auto"/>
              </w:divBdr>
              <w:divsChild>
                <w:div w:id="1387416885">
                  <w:marLeft w:val="0"/>
                  <w:marRight w:val="0"/>
                  <w:marTop w:val="0"/>
                  <w:marBottom w:val="0"/>
                  <w:divBdr>
                    <w:top w:val="none" w:sz="0" w:space="0" w:color="auto"/>
                    <w:left w:val="none" w:sz="0" w:space="0" w:color="auto"/>
                    <w:bottom w:val="none" w:sz="0" w:space="0" w:color="auto"/>
                    <w:right w:val="none" w:sz="0" w:space="0" w:color="auto"/>
                  </w:divBdr>
                  <w:divsChild>
                    <w:div w:id="1821799950">
                      <w:marLeft w:val="0"/>
                      <w:marRight w:val="0"/>
                      <w:marTop w:val="0"/>
                      <w:marBottom w:val="0"/>
                      <w:divBdr>
                        <w:top w:val="none" w:sz="0" w:space="0" w:color="auto"/>
                        <w:left w:val="none" w:sz="0" w:space="0" w:color="auto"/>
                        <w:bottom w:val="none" w:sz="0" w:space="0" w:color="auto"/>
                        <w:right w:val="none" w:sz="0" w:space="0" w:color="auto"/>
                      </w:divBdr>
                      <w:divsChild>
                        <w:div w:id="603658852">
                          <w:marLeft w:val="0"/>
                          <w:marRight w:val="0"/>
                          <w:marTop w:val="0"/>
                          <w:marBottom w:val="0"/>
                          <w:divBdr>
                            <w:top w:val="none" w:sz="0" w:space="0" w:color="auto"/>
                            <w:left w:val="none" w:sz="0" w:space="0" w:color="auto"/>
                            <w:bottom w:val="none" w:sz="0" w:space="0" w:color="auto"/>
                            <w:right w:val="none" w:sz="0" w:space="0" w:color="auto"/>
                          </w:divBdr>
                        </w:div>
                      </w:divsChild>
                    </w:div>
                    <w:div w:id="48551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48824">
              <w:marLeft w:val="0"/>
              <w:marRight w:val="0"/>
              <w:marTop w:val="0"/>
              <w:marBottom w:val="0"/>
              <w:divBdr>
                <w:top w:val="none" w:sz="0" w:space="0" w:color="auto"/>
                <w:left w:val="none" w:sz="0" w:space="0" w:color="auto"/>
                <w:bottom w:val="none" w:sz="0" w:space="0" w:color="auto"/>
                <w:right w:val="none" w:sz="0" w:space="0" w:color="auto"/>
              </w:divBdr>
              <w:divsChild>
                <w:div w:id="2086343534">
                  <w:marLeft w:val="0"/>
                  <w:marRight w:val="0"/>
                  <w:marTop w:val="0"/>
                  <w:marBottom w:val="0"/>
                  <w:divBdr>
                    <w:top w:val="none" w:sz="0" w:space="0" w:color="auto"/>
                    <w:left w:val="none" w:sz="0" w:space="0" w:color="auto"/>
                    <w:bottom w:val="none" w:sz="0" w:space="0" w:color="auto"/>
                    <w:right w:val="none" w:sz="0" w:space="0" w:color="auto"/>
                  </w:divBdr>
                  <w:divsChild>
                    <w:div w:id="1828663477">
                      <w:marLeft w:val="0"/>
                      <w:marRight w:val="0"/>
                      <w:marTop w:val="0"/>
                      <w:marBottom w:val="0"/>
                      <w:divBdr>
                        <w:top w:val="none" w:sz="0" w:space="0" w:color="auto"/>
                        <w:left w:val="none" w:sz="0" w:space="0" w:color="auto"/>
                        <w:bottom w:val="none" w:sz="0" w:space="0" w:color="auto"/>
                        <w:right w:val="none" w:sz="0" w:space="0" w:color="auto"/>
                      </w:divBdr>
                      <w:divsChild>
                        <w:div w:id="1148981128">
                          <w:marLeft w:val="0"/>
                          <w:marRight w:val="0"/>
                          <w:marTop w:val="0"/>
                          <w:marBottom w:val="0"/>
                          <w:divBdr>
                            <w:top w:val="none" w:sz="0" w:space="0" w:color="auto"/>
                            <w:left w:val="none" w:sz="0" w:space="0" w:color="auto"/>
                            <w:bottom w:val="none" w:sz="0" w:space="0" w:color="auto"/>
                            <w:right w:val="none" w:sz="0" w:space="0" w:color="auto"/>
                          </w:divBdr>
                        </w:div>
                      </w:divsChild>
                    </w:div>
                    <w:div w:id="82386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9378">
              <w:marLeft w:val="0"/>
              <w:marRight w:val="0"/>
              <w:marTop w:val="0"/>
              <w:marBottom w:val="0"/>
              <w:divBdr>
                <w:top w:val="none" w:sz="0" w:space="0" w:color="auto"/>
                <w:left w:val="none" w:sz="0" w:space="0" w:color="auto"/>
                <w:bottom w:val="none" w:sz="0" w:space="0" w:color="auto"/>
                <w:right w:val="none" w:sz="0" w:space="0" w:color="auto"/>
              </w:divBdr>
              <w:divsChild>
                <w:div w:id="1879120872">
                  <w:marLeft w:val="0"/>
                  <w:marRight w:val="0"/>
                  <w:marTop w:val="0"/>
                  <w:marBottom w:val="0"/>
                  <w:divBdr>
                    <w:top w:val="none" w:sz="0" w:space="0" w:color="auto"/>
                    <w:left w:val="none" w:sz="0" w:space="0" w:color="auto"/>
                    <w:bottom w:val="none" w:sz="0" w:space="0" w:color="auto"/>
                    <w:right w:val="none" w:sz="0" w:space="0" w:color="auto"/>
                  </w:divBdr>
                  <w:divsChild>
                    <w:div w:id="1945073822">
                      <w:marLeft w:val="0"/>
                      <w:marRight w:val="0"/>
                      <w:marTop w:val="0"/>
                      <w:marBottom w:val="0"/>
                      <w:divBdr>
                        <w:top w:val="none" w:sz="0" w:space="0" w:color="auto"/>
                        <w:left w:val="none" w:sz="0" w:space="0" w:color="auto"/>
                        <w:bottom w:val="none" w:sz="0" w:space="0" w:color="auto"/>
                        <w:right w:val="none" w:sz="0" w:space="0" w:color="auto"/>
                      </w:divBdr>
                      <w:divsChild>
                        <w:div w:id="412048553">
                          <w:marLeft w:val="0"/>
                          <w:marRight w:val="0"/>
                          <w:marTop w:val="0"/>
                          <w:marBottom w:val="0"/>
                          <w:divBdr>
                            <w:top w:val="none" w:sz="0" w:space="0" w:color="auto"/>
                            <w:left w:val="none" w:sz="0" w:space="0" w:color="auto"/>
                            <w:bottom w:val="none" w:sz="0" w:space="0" w:color="auto"/>
                            <w:right w:val="none" w:sz="0" w:space="0" w:color="auto"/>
                          </w:divBdr>
                        </w:div>
                      </w:divsChild>
                    </w:div>
                    <w:div w:id="20078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08971">
              <w:marLeft w:val="0"/>
              <w:marRight w:val="0"/>
              <w:marTop w:val="0"/>
              <w:marBottom w:val="0"/>
              <w:divBdr>
                <w:top w:val="none" w:sz="0" w:space="0" w:color="auto"/>
                <w:left w:val="none" w:sz="0" w:space="0" w:color="auto"/>
                <w:bottom w:val="none" w:sz="0" w:space="0" w:color="auto"/>
                <w:right w:val="none" w:sz="0" w:space="0" w:color="auto"/>
              </w:divBdr>
              <w:divsChild>
                <w:div w:id="1789741840">
                  <w:marLeft w:val="0"/>
                  <w:marRight w:val="0"/>
                  <w:marTop w:val="0"/>
                  <w:marBottom w:val="0"/>
                  <w:divBdr>
                    <w:top w:val="none" w:sz="0" w:space="0" w:color="auto"/>
                    <w:left w:val="none" w:sz="0" w:space="0" w:color="auto"/>
                    <w:bottom w:val="none" w:sz="0" w:space="0" w:color="auto"/>
                    <w:right w:val="none" w:sz="0" w:space="0" w:color="auto"/>
                  </w:divBdr>
                  <w:divsChild>
                    <w:div w:id="920912871">
                      <w:marLeft w:val="0"/>
                      <w:marRight w:val="0"/>
                      <w:marTop w:val="0"/>
                      <w:marBottom w:val="0"/>
                      <w:divBdr>
                        <w:top w:val="none" w:sz="0" w:space="0" w:color="auto"/>
                        <w:left w:val="none" w:sz="0" w:space="0" w:color="auto"/>
                        <w:bottom w:val="none" w:sz="0" w:space="0" w:color="auto"/>
                        <w:right w:val="none" w:sz="0" w:space="0" w:color="auto"/>
                      </w:divBdr>
                      <w:divsChild>
                        <w:div w:id="1654484928">
                          <w:marLeft w:val="0"/>
                          <w:marRight w:val="0"/>
                          <w:marTop w:val="0"/>
                          <w:marBottom w:val="0"/>
                          <w:divBdr>
                            <w:top w:val="none" w:sz="0" w:space="0" w:color="auto"/>
                            <w:left w:val="none" w:sz="0" w:space="0" w:color="auto"/>
                            <w:bottom w:val="none" w:sz="0" w:space="0" w:color="auto"/>
                            <w:right w:val="none" w:sz="0" w:space="0" w:color="auto"/>
                          </w:divBdr>
                        </w:div>
                      </w:divsChild>
                    </w:div>
                    <w:div w:id="9620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6829">
          <w:marLeft w:val="0"/>
          <w:marRight w:val="0"/>
          <w:marTop w:val="0"/>
          <w:marBottom w:val="0"/>
          <w:divBdr>
            <w:top w:val="none" w:sz="0" w:space="0" w:color="auto"/>
            <w:left w:val="none" w:sz="0" w:space="0" w:color="auto"/>
            <w:bottom w:val="none" w:sz="0" w:space="0" w:color="auto"/>
            <w:right w:val="none" w:sz="0" w:space="0" w:color="auto"/>
          </w:divBdr>
        </w:div>
      </w:divsChild>
    </w:div>
    <w:div w:id="1319646816">
      <w:bodyDiv w:val="1"/>
      <w:marLeft w:val="0"/>
      <w:marRight w:val="0"/>
      <w:marTop w:val="0"/>
      <w:marBottom w:val="0"/>
      <w:divBdr>
        <w:top w:val="none" w:sz="0" w:space="0" w:color="auto"/>
        <w:left w:val="none" w:sz="0" w:space="0" w:color="auto"/>
        <w:bottom w:val="none" w:sz="0" w:space="0" w:color="auto"/>
        <w:right w:val="none" w:sz="0" w:space="0" w:color="auto"/>
      </w:divBdr>
    </w:div>
    <w:div w:id="1525829117">
      <w:bodyDiv w:val="1"/>
      <w:marLeft w:val="0"/>
      <w:marRight w:val="0"/>
      <w:marTop w:val="0"/>
      <w:marBottom w:val="0"/>
      <w:divBdr>
        <w:top w:val="none" w:sz="0" w:space="0" w:color="auto"/>
        <w:left w:val="none" w:sz="0" w:space="0" w:color="auto"/>
        <w:bottom w:val="none" w:sz="0" w:space="0" w:color="auto"/>
        <w:right w:val="none" w:sz="0" w:space="0" w:color="auto"/>
      </w:divBdr>
      <w:divsChild>
        <w:div w:id="383409231">
          <w:marLeft w:val="0"/>
          <w:marRight w:val="0"/>
          <w:marTop w:val="0"/>
          <w:marBottom w:val="0"/>
          <w:divBdr>
            <w:top w:val="none" w:sz="0" w:space="0" w:color="auto"/>
            <w:left w:val="none" w:sz="0" w:space="0" w:color="auto"/>
            <w:bottom w:val="none" w:sz="0" w:space="0" w:color="auto"/>
            <w:right w:val="none" w:sz="0" w:space="0" w:color="auto"/>
          </w:divBdr>
          <w:divsChild>
            <w:div w:id="1066152170">
              <w:marLeft w:val="0"/>
              <w:marRight w:val="0"/>
              <w:marTop w:val="0"/>
              <w:marBottom w:val="0"/>
              <w:divBdr>
                <w:top w:val="none" w:sz="0" w:space="0" w:color="auto"/>
                <w:left w:val="none" w:sz="0" w:space="0" w:color="auto"/>
                <w:bottom w:val="none" w:sz="0" w:space="0" w:color="auto"/>
                <w:right w:val="none" w:sz="0" w:space="0" w:color="auto"/>
              </w:divBdr>
              <w:divsChild>
                <w:div w:id="2098944085">
                  <w:marLeft w:val="0"/>
                  <w:marRight w:val="0"/>
                  <w:marTop w:val="0"/>
                  <w:marBottom w:val="0"/>
                  <w:divBdr>
                    <w:top w:val="none" w:sz="0" w:space="0" w:color="auto"/>
                    <w:left w:val="none" w:sz="0" w:space="0" w:color="auto"/>
                    <w:bottom w:val="none" w:sz="0" w:space="0" w:color="auto"/>
                    <w:right w:val="none" w:sz="0" w:space="0" w:color="auto"/>
                  </w:divBdr>
                  <w:divsChild>
                    <w:div w:id="1786463674">
                      <w:marLeft w:val="0"/>
                      <w:marRight w:val="0"/>
                      <w:marTop w:val="0"/>
                      <w:marBottom w:val="0"/>
                      <w:divBdr>
                        <w:top w:val="none" w:sz="0" w:space="0" w:color="auto"/>
                        <w:left w:val="none" w:sz="0" w:space="0" w:color="auto"/>
                        <w:bottom w:val="none" w:sz="0" w:space="0" w:color="auto"/>
                        <w:right w:val="none" w:sz="0" w:space="0" w:color="auto"/>
                      </w:divBdr>
                    </w:div>
                  </w:divsChild>
                </w:div>
                <w:div w:id="1679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00550">
          <w:marLeft w:val="0"/>
          <w:marRight w:val="0"/>
          <w:marTop w:val="0"/>
          <w:marBottom w:val="0"/>
          <w:divBdr>
            <w:top w:val="none" w:sz="0" w:space="0" w:color="auto"/>
            <w:left w:val="none" w:sz="0" w:space="0" w:color="auto"/>
            <w:bottom w:val="none" w:sz="0" w:space="0" w:color="auto"/>
            <w:right w:val="none" w:sz="0" w:space="0" w:color="auto"/>
          </w:divBdr>
          <w:divsChild>
            <w:div w:id="717632283">
              <w:marLeft w:val="0"/>
              <w:marRight w:val="0"/>
              <w:marTop w:val="0"/>
              <w:marBottom w:val="0"/>
              <w:divBdr>
                <w:top w:val="none" w:sz="0" w:space="0" w:color="auto"/>
                <w:left w:val="none" w:sz="0" w:space="0" w:color="auto"/>
                <w:bottom w:val="none" w:sz="0" w:space="0" w:color="auto"/>
                <w:right w:val="none" w:sz="0" w:space="0" w:color="auto"/>
              </w:divBdr>
              <w:divsChild>
                <w:div w:id="2096048372">
                  <w:marLeft w:val="0"/>
                  <w:marRight w:val="0"/>
                  <w:marTop w:val="0"/>
                  <w:marBottom w:val="0"/>
                  <w:divBdr>
                    <w:top w:val="none" w:sz="0" w:space="0" w:color="auto"/>
                    <w:left w:val="none" w:sz="0" w:space="0" w:color="auto"/>
                    <w:bottom w:val="none" w:sz="0" w:space="0" w:color="auto"/>
                    <w:right w:val="none" w:sz="0" w:space="0" w:color="auto"/>
                  </w:divBdr>
                  <w:divsChild>
                    <w:div w:id="1432582072">
                      <w:marLeft w:val="0"/>
                      <w:marRight w:val="0"/>
                      <w:marTop w:val="0"/>
                      <w:marBottom w:val="0"/>
                      <w:divBdr>
                        <w:top w:val="none" w:sz="0" w:space="0" w:color="auto"/>
                        <w:left w:val="none" w:sz="0" w:space="0" w:color="auto"/>
                        <w:bottom w:val="none" w:sz="0" w:space="0" w:color="auto"/>
                        <w:right w:val="none" w:sz="0" w:space="0" w:color="auto"/>
                      </w:divBdr>
                    </w:div>
                  </w:divsChild>
                </w:div>
                <w:div w:id="89885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26051">
          <w:marLeft w:val="0"/>
          <w:marRight w:val="0"/>
          <w:marTop w:val="0"/>
          <w:marBottom w:val="0"/>
          <w:divBdr>
            <w:top w:val="none" w:sz="0" w:space="0" w:color="auto"/>
            <w:left w:val="none" w:sz="0" w:space="0" w:color="auto"/>
            <w:bottom w:val="none" w:sz="0" w:space="0" w:color="auto"/>
            <w:right w:val="none" w:sz="0" w:space="0" w:color="auto"/>
          </w:divBdr>
          <w:divsChild>
            <w:div w:id="1904027254">
              <w:marLeft w:val="0"/>
              <w:marRight w:val="0"/>
              <w:marTop w:val="0"/>
              <w:marBottom w:val="0"/>
              <w:divBdr>
                <w:top w:val="none" w:sz="0" w:space="0" w:color="auto"/>
                <w:left w:val="none" w:sz="0" w:space="0" w:color="auto"/>
                <w:bottom w:val="none" w:sz="0" w:space="0" w:color="auto"/>
                <w:right w:val="none" w:sz="0" w:space="0" w:color="auto"/>
              </w:divBdr>
              <w:divsChild>
                <w:div w:id="1281572772">
                  <w:marLeft w:val="0"/>
                  <w:marRight w:val="0"/>
                  <w:marTop w:val="0"/>
                  <w:marBottom w:val="0"/>
                  <w:divBdr>
                    <w:top w:val="none" w:sz="0" w:space="0" w:color="auto"/>
                    <w:left w:val="none" w:sz="0" w:space="0" w:color="auto"/>
                    <w:bottom w:val="none" w:sz="0" w:space="0" w:color="auto"/>
                    <w:right w:val="none" w:sz="0" w:space="0" w:color="auto"/>
                  </w:divBdr>
                  <w:divsChild>
                    <w:div w:id="265384673">
                      <w:marLeft w:val="0"/>
                      <w:marRight w:val="0"/>
                      <w:marTop w:val="0"/>
                      <w:marBottom w:val="0"/>
                      <w:divBdr>
                        <w:top w:val="none" w:sz="0" w:space="0" w:color="auto"/>
                        <w:left w:val="none" w:sz="0" w:space="0" w:color="auto"/>
                        <w:bottom w:val="none" w:sz="0" w:space="0" w:color="auto"/>
                        <w:right w:val="none" w:sz="0" w:space="0" w:color="auto"/>
                      </w:divBdr>
                    </w:div>
                  </w:divsChild>
                </w:div>
                <w:div w:id="135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46">
          <w:marLeft w:val="0"/>
          <w:marRight w:val="0"/>
          <w:marTop w:val="0"/>
          <w:marBottom w:val="0"/>
          <w:divBdr>
            <w:top w:val="none" w:sz="0" w:space="0" w:color="auto"/>
            <w:left w:val="none" w:sz="0" w:space="0" w:color="auto"/>
            <w:bottom w:val="none" w:sz="0" w:space="0" w:color="auto"/>
            <w:right w:val="none" w:sz="0" w:space="0" w:color="auto"/>
          </w:divBdr>
          <w:divsChild>
            <w:div w:id="29184065">
              <w:marLeft w:val="0"/>
              <w:marRight w:val="0"/>
              <w:marTop w:val="0"/>
              <w:marBottom w:val="0"/>
              <w:divBdr>
                <w:top w:val="none" w:sz="0" w:space="0" w:color="auto"/>
                <w:left w:val="none" w:sz="0" w:space="0" w:color="auto"/>
                <w:bottom w:val="none" w:sz="0" w:space="0" w:color="auto"/>
                <w:right w:val="none" w:sz="0" w:space="0" w:color="auto"/>
              </w:divBdr>
              <w:divsChild>
                <w:div w:id="1331325592">
                  <w:marLeft w:val="0"/>
                  <w:marRight w:val="0"/>
                  <w:marTop w:val="0"/>
                  <w:marBottom w:val="0"/>
                  <w:divBdr>
                    <w:top w:val="none" w:sz="0" w:space="0" w:color="auto"/>
                    <w:left w:val="none" w:sz="0" w:space="0" w:color="auto"/>
                    <w:bottom w:val="none" w:sz="0" w:space="0" w:color="auto"/>
                    <w:right w:val="none" w:sz="0" w:space="0" w:color="auto"/>
                  </w:divBdr>
                  <w:divsChild>
                    <w:div w:id="80881615">
                      <w:marLeft w:val="0"/>
                      <w:marRight w:val="0"/>
                      <w:marTop w:val="0"/>
                      <w:marBottom w:val="0"/>
                      <w:divBdr>
                        <w:top w:val="none" w:sz="0" w:space="0" w:color="auto"/>
                        <w:left w:val="none" w:sz="0" w:space="0" w:color="auto"/>
                        <w:bottom w:val="none" w:sz="0" w:space="0" w:color="auto"/>
                        <w:right w:val="none" w:sz="0" w:space="0" w:color="auto"/>
                      </w:divBdr>
                    </w:div>
                  </w:divsChild>
                </w:div>
                <w:div w:id="16081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3171">
          <w:marLeft w:val="0"/>
          <w:marRight w:val="0"/>
          <w:marTop w:val="0"/>
          <w:marBottom w:val="0"/>
          <w:divBdr>
            <w:top w:val="none" w:sz="0" w:space="0" w:color="auto"/>
            <w:left w:val="none" w:sz="0" w:space="0" w:color="auto"/>
            <w:bottom w:val="none" w:sz="0" w:space="0" w:color="auto"/>
            <w:right w:val="none" w:sz="0" w:space="0" w:color="auto"/>
          </w:divBdr>
          <w:divsChild>
            <w:div w:id="1904485749">
              <w:marLeft w:val="0"/>
              <w:marRight w:val="0"/>
              <w:marTop w:val="0"/>
              <w:marBottom w:val="0"/>
              <w:divBdr>
                <w:top w:val="none" w:sz="0" w:space="0" w:color="auto"/>
                <w:left w:val="none" w:sz="0" w:space="0" w:color="auto"/>
                <w:bottom w:val="none" w:sz="0" w:space="0" w:color="auto"/>
                <w:right w:val="none" w:sz="0" w:space="0" w:color="auto"/>
              </w:divBdr>
              <w:divsChild>
                <w:div w:id="1200050584">
                  <w:marLeft w:val="0"/>
                  <w:marRight w:val="0"/>
                  <w:marTop w:val="0"/>
                  <w:marBottom w:val="0"/>
                  <w:divBdr>
                    <w:top w:val="none" w:sz="0" w:space="0" w:color="auto"/>
                    <w:left w:val="none" w:sz="0" w:space="0" w:color="auto"/>
                    <w:bottom w:val="none" w:sz="0" w:space="0" w:color="auto"/>
                    <w:right w:val="none" w:sz="0" w:space="0" w:color="auto"/>
                  </w:divBdr>
                  <w:divsChild>
                    <w:div w:id="510727998">
                      <w:marLeft w:val="0"/>
                      <w:marRight w:val="0"/>
                      <w:marTop w:val="0"/>
                      <w:marBottom w:val="0"/>
                      <w:divBdr>
                        <w:top w:val="none" w:sz="0" w:space="0" w:color="auto"/>
                        <w:left w:val="none" w:sz="0" w:space="0" w:color="auto"/>
                        <w:bottom w:val="none" w:sz="0" w:space="0" w:color="auto"/>
                        <w:right w:val="none" w:sz="0" w:space="0" w:color="auto"/>
                      </w:divBdr>
                    </w:div>
                  </w:divsChild>
                </w:div>
                <w:div w:id="163336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51903">
          <w:marLeft w:val="0"/>
          <w:marRight w:val="0"/>
          <w:marTop w:val="0"/>
          <w:marBottom w:val="0"/>
          <w:divBdr>
            <w:top w:val="none" w:sz="0" w:space="0" w:color="auto"/>
            <w:left w:val="none" w:sz="0" w:space="0" w:color="auto"/>
            <w:bottom w:val="none" w:sz="0" w:space="0" w:color="auto"/>
            <w:right w:val="none" w:sz="0" w:space="0" w:color="auto"/>
          </w:divBdr>
          <w:divsChild>
            <w:div w:id="857893685">
              <w:marLeft w:val="0"/>
              <w:marRight w:val="0"/>
              <w:marTop w:val="0"/>
              <w:marBottom w:val="0"/>
              <w:divBdr>
                <w:top w:val="none" w:sz="0" w:space="0" w:color="auto"/>
                <w:left w:val="none" w:sz="0" w:space="0" w:color="auto"/>
                <w:bottom w:val="none" w:sz="0" w:space="0" w:color="auto"/>
                <w:right w:val="none" w:sz="0" w:space="0" w:color="auto"/>
              </w:divBdr>
              <w:divsChild>
                <w:div w:id="97875589">
                  <w:marLeft w:val="0"/>
                  <w:marRight w:val="0"/>
                  <w:marTop w:val="0"/>
                  <w:marBottom w:val="0"/>
                  <w:divBdr>
                    <w:top w:val="none" w:sz="0" w:space="0" w:color="auto"/>
                    <w:left w:val="none" w:sz="0" w:space="0" w:color="auto"/>
                    <w:bottom w:val="none" w:sz="0" w:space="0" w:color="auto"/>
                    <w:right w:val="none" w:sz="0" w:space="0" w:color="auto"/>
                  </w:divBdr>
                  <w:divsChild>
                    <w:div w:id="1159081333">
                      <w:marLeft w:val="0"/>
                      <w:marRight w:val="0"/>
                      <w:marTop w:val="0"/>
                      <w:marBottom w:val="0"/>
                      <w:divBdr>
                        <w:top w:val="none" w:sz="0" w:space="0" w:color="auto"/>
                        <w:left w:val="none" w:sz="0" w:space="0" w:color="auto"/>
                        <w:bottom w:val="none" w:sz="0" w:space="0" w:color="auto"/>
                        <w:right w:val="none" w:sz="0" w:space="0" w:color="auto"/>
                      </w:divBdr>
                    </w:div>
                  </w:divsChild>
                </w:div>
                <w:div w:id="171823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90674">
          <w:marLeft w:val="0"/>
          <w:marRight w:val="0"/>
          <w:marTop w:val="0"/>
          <w:marBottom w:val="0"/>
          <w:divBdr>
            <w:top w:val="none" w:sz="0" w:space="0" w:color="auto"/>
            <w:left w:val="none" w:sz="0" w:space="0" w:color="auto"/>
            <w:bottom w:val="none" w:sz="0" w:space="0" w:color="auto"/>
            <w:right w:val="none" w:sz="0" w:space="0" w:color="auto"/>
          </w:divBdr>
          <w:divsChild>
            <w:div w:id="191575751">
              <w:marLeft w:val="0"/>
              <w:marRight w:val="0"/>
              <w:marTop w:val="0"/>
              <w:marBottom w:val="0"/>
              <w:divBdr>
                <w:top w:val="none" w:sz="0" w:space="0" w:color="auto"/>
                <w:left w:val="none" w:sz="0" w:space="0" w:color="auto"/>
                <w:bottom w:val="none" w:sz="0" w:space="0" w:color="auto"/>
                <w:right w:val="none" w:sz="0" w:space="0" w:color="auto"/>
              </w:divBdr>
              <w:divsChild>
                <w:div w:id="417793995">
                  <w:marLeft w:val="0"/>
                  <w:marRight w:val="0"/>
                  <w:marTop w:val="0"/>
                  <w:marBottom w:val="0"/>
                  <w:divBdr>
                    <w:top w:val="none" w:sz="0" w:space="0" w:color="auto"/>
                    <w:left w:val="none" w:sz="0" w:space="0" w:color="auto"/>
                    <w:bottom w:val="none" w:sz="0" w:space="0" w:color="auto"/>
                    <w:right w:val="none" w:sz="0" w:space="0" w:color="auto"/>
                  </w:divBdr>
                  <w:divsChild>
                    <w:div w:id="609169041">
                      <w:marLeft w:val="0"/>
                      <w:marRight w:val="0"/>
                      <w:marTop w:val="0"/>
                      <w:marBottom w:val="0"/>
                      <w:divBdr>
                        <w:top w:val="none" w:sz="0" w:space="0" w:color="auto"/>
                        <w:left w:val="none" w:sz="0" w:space="0" w:color="auto"/>
                        <w:bottom w:val="none" w:sz="0" w:space="0" w:color="auto"/>
                        <w:right w:val="none" w:sz="0" w:space="0" w:color="auto"/>
                      </w:divBdr>
                    </w:div>
                  </w:divsChild>
                </w:div>
                <w:div w:id="25271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7962">
          <w:marLeft w:val="0"/>
          <w:marRight w:val="0"/>
          <w:marTop w:val="0"/>
          <w:marBottom w:val="0"/>
          <w:divBdr>
            <w:top w:val="none" w:sz="0" w:space="0" w:color="auto"/>
            <w:left w:val="none" w:sz="0" w:space="0" w:color="auto"/>
            <w:bottom w:val="none" w:sz="0" w:space="0" w:color="auto"/>
            <w:right w:val="none" w:sz="0" w:space="0" w:color="auto"/>
          </w:divBdr>
          <w:divsChild>
            <w:div w:id="822084301">
              <w:marLeft w:val="0"/>
              <w:marRight w:val="0"/>
              <w:marTop w:val="0"/>
              <w:marBottom w:val="0"/>
              <w:divBdr>
                <w:top w:val="none" w:sz="0" w:space="0" w:color="auto"/>
                <w:left w:val="none" w:sz="0" w:space="0" w:color="auto"/>
                <w:bottom w:val="none" w:sz="0" w:space="0" w:color="auto"/>
                <w:right w:val="none" w:sz="0" w:space="0" w:color="auto"/>
              </w:divBdr>
              <w:divsChild>
                <w:div w:id="1376853215">
                  <w:marLeft w:val="0"/>
                  <w:marRight w:val="0"/>
                  <w:marTop w:val="0"/>
                  <w:marBottom w:val="0"/>
                  <w:divBdr>
                    <w:top w:val="none" w:sz="0" w:space="0" w:color="auto"/>
                    <w:left w:val="none" w:sz="0" w:space="0" w:color="auto"/>
                    <w:bottom w:val="none" w:sz="0" w:space="0" w:color="auto"/>
                    <w:right w:val="none" w:sz="0" w:space="0" w:color="auto"/>
                  </w:divBdr>
                  <w:divsChild>
                    <w:div w:id="10567743">
                      <w:marLeft w:val="0"/>
                      <w:marRight w:val="0"/>
                      <w:marTop w:val="0"/>
                      <w:marBottom w:val="0"/>
                      <w:divBdr>
                        <w:top w:val="none" w:sz="0" w:space="0" w:color="auto"/>
                        <w:left w:val="none" w:sz="0" w:space="0" w:color="auto"/>
                        <w:bottom w:val="none" w:sz="0" w:space="0" w:color="auto"/>
                        <w:right w:val="none" w:sz="0" w:space="0" w:color="auto"/>
                      </w:divBdr>
                    </w:div>
                  </w:divsChild>
                </w:div>
                <w:div w:id="42638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902918">
      <w:bodyDiv w:val="1"/>
      <w:marLeft w:val="0"/>
      <w:marRight w:val="0"/>
      <w:marTop w:val="0"/>
      <w:marBottom w:val="0"/>
      <w:divBdr>
        <w:top w:val="none" w:sz="0" w:space="0" w:color="auto"/>
        <w:left w:val="none" w:sz="0" w:space="0" w:color="auto"/>
        <w:bottom w:val="none" w:sz="0" w:space="0" w:color="auto"/>
        <w:right w:val="none" w:sz="0" w:space="0" w:color="auto"/>
      </w:divBdr>
    </w:div>
    <w:div w:id="1660188268">
      <w:bodyDiv w:val="1"/>
      <w:marLeft w:val="0"/>
      <w:marRight w:val="0"/>
      <w:marTop w:val="0"/>
      <w:marBottom w:val="0"/>
      <w:divBdr>
        <w:top w:val="none" w:sz="0" w:space="0" w:color="auto"/>
        <w:left w:val="none" w:sz="0" w:space="0" w:color="auto"/>
        <w:bottom w:val="none" w:sz="0" w:space="0" w:color="auto"/>
        <w:right w:val="none" w:sz="0" w:space="0" w:color="auto"/>
      </w:divBdr>
      <w:divsChild>
        <w:div w:id="130096543">
          <w:marLeft w:val="0"/>
          <w:marRight w:val="0"/>
          <w:marTop w:val="0"/>
          <w:marBottom w:val="0"/>
          <w:divBdr>
            <w:top w:val="none" w:sz="0" w:space="0" w:color="auto"/>
            <w:left w:val="none" w:sz="0" w:space="0" w:color="auto"/>
            <w:bottom w:val="none" w:sz="0" w:space="0" w:color="auto"/>
            <w:right w:val="none" w:sz="0" w:space="0" w:color="auto"/>
          </w:divBdr>
        </w:div>
        <w:div w:id="1257902326">
          <w:marLeft w:val="0"/>
          <w:marRight w:val="0"/>
          <w:marTop w:val="0"/>
          <w:marBottom w:val="0"/>
          <w:divBdr>
            <w:top w:val="none" w:sz="0" w:space="0" w:color="auto"/>
            <w:left w:val="none" w:sz="0" w:space="0" w:color="auto"/>
            <w:bottom w:val="none" w:sz="0" w:space="0" w:color="auto"/>
            <w:right w:val="none" w:sz="0" w:space="0" w:color="auto"/>
          </w:divBdr>
          <w:divsChild>
            <w:div w:id="935139893">
              <w:marLeft w:val="0"/>
              <w:marRight w:val="0"/>
              <w:marTop w:val="0"/>
              <w:marBottom w:val="0"/>
              <w:divBdr>
                <w:top w:val="none" w:sz="0" w:space="0" w:color="auto"/>
                <w:left w:val="none" w:sz="0" w:space="0" w:color="auto"/>
                <w:bottom w:val="none" w:sz="0" w:space="0" w:color="auto"/>
                <w:right w:val="none" w:sz="0" w:space="0" w:color="auto"/>
              </w:divBdr>
              <w:divsChild>
                <w:div w:id="449980657">
                  <w:marLeft w:val="0"/>
                  <w:marRight w:val="0"/>
                  <w:marTop w:val="0"/>
                  <w:marBottom w:val="0"/>
                  <w:divBdr>
                    <w:top w:val="none" w:sz="0" w:space="0" w:color="auto"/>
                    <w:left w:val="none" w:sz="0" w:space="0" w:color="auto"/>
                    <w:bottom w:val="none" w:sz="0" w:space="0" w:color="auto"/>
                    <w:right w:val="none" w:sz="0" w:space="0" w:color="auto"/>
                  </w:divBdr>
                  <w:divsChild>
                    <w:div w:id="1653947840">
                      <w:marLeft w:val="0"/>
                      <w:marRight w:val="0"/>
                      <w:marTop w:val="0"/>
                      <w:marBottom w:val="0"/>
                      <w:divBdr>
                        <w:top w:val="none" w:sz="0" w:space="0" w:color="auto"/>
                        <w:left w:val="none" w:sz="0" w:space="0" w:color="auto"/>
                        <w:bottom w:val="none" w:sz="0" w:space="0" w:color="auto"/>
                        <w:right w:val="none" w:sz="0" w:space="0" w:color="auto"/>
                      </w:divBdr>
                      <w:divsChild>
                        <w:div w:id="268970213">
                          <w:marLeft w:val="0"/>
                          <w:marRight w:val="0"/>
                          <w:marTop w:val="0"/>
                          <w:marBottom w:val="0"/>
                          <w:divBdr>
                            <w:top w:val="none" w:sz="0" w:space="0" w:color="auto"/>
                            <w:left w:val="none" w:sz="0" w:space="0" w:color="auto"/>
                            <w:bottom w:val="none" w:sz="0" w:space="0" w:color="auto"/>
                            <w:right w:val="none" w:sz="0" w:space="0" w:color="auto"/>
                          </w:divBdr>
                        </w:div>
                      </w:divsChild>
                    </w:div>
                    <w:div w:id="6627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3518">
              <w:marLeft w:val="0"/>
              <w:marRight w:val="0"/>
              <w:marTop w:val="0"/>
              <w:marBottom w:val="0"/>
              <w:divBdr>
                <w:top w:val="none" w:sz="0" w:space="0" w:color="auto"/>
                <w:left w:val="none" w:sz="0" w:space="0" w:color="auto"/>
                <w:bottom w:val="none" w:sz="0" w:space="0" w:color="auto"/>
                <w:right w:val="none" w:sz="0" w:space="0" w:color="auto"/>
              </w:divBdr>
              <w:divsChild>
                <w:div w:id="1110852867">
                  <w:marLeft w:val="0"/>
                  <w:marRight w:val="0"/>
                  <w:marTop w:val="0"/>
                  <w:marBottom w:val="0"/>
                  <w:divBdr>
                    <w:top w:val="none" w:sz="0" w:space="0" w:color="auto"/>
                    <w:left w:val="none" w:sz="0" w:space="0" w:color="auto"/>
                    <w:bottom w:val="none" w:sz="0" w:space="0" w:color="auto"/>
                    <w:right w:val="none" w:sz="0" w:space="0" w:color="auto"/>
                  </w:divBdr>
                  <w:divsChild>
                    <w:div w:id="871501614">
                      <w:marLeft w:val="0"/>
                      <w:marRight w:val="0"/>
                      <w:marTop w:val="0"/>
                      <w:marBottom w:val="0"/>
                      <w:divBdr>
                        <w:top w:val="none" w:sz="0" w:space="0" w:color="auto"/>
                        <w:left w:val="none" w:sz="0" w:space="0" w:color="auto"/>
                        <w:bottom w:val="none" w:sz="0" w:space="0" w:color="auto"/>
                        <w:right w:val="none" w:sz="0" w:space="0" w:color="auto"/>
                      </w:divBdr>
                      <w:divsChild>
                        <w:div w:id="1664895272">
                          <w:marLeft w:val="0"/>
                          <w:marRight w:val="0"/>
                          <w:marTop w:val="0"/>
                          <w:marBottom w:val="0"/>
                          <w:divBdr>
                            <w:top w:val="none" w:sz="0" w:space="0" w:color="auto"/>
                            <w:left w:val="none" w:sz="0" w:space="0" w:color="auto"/>
                            <w:bottom w:val="none" w:sz="0" w:space="0" w:color="auto"/>
                            <w:right w:val="none" w:sz="0" w:space="0" w:color="auto"/>
                          </w:divBdr>
                        </w:div>
                      </w:divsChild>
                    </w:div>
                    <w:div w:id="154902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5304">
              <w:marLeft w:val="0"/>
              <w:marRight w:val="0"/>
              <w:marTop w:val="0"/>
              <w:marBottom w:val="0"/>
              <w:divBdr>
                <w:top w:val="none" w:sz="0" w:space="0" w:color="auto"/>
                <w:left w:val="none" w:sz="0" w:space="0" w:color="auto"/>
                <w:bottom w:val="none" w:sz="0" w:space="0" w:color="auto"/>
                <w:right w:val="none" w:sz="0" w:space="0" w:color="auto"/>
              </w:divBdr>
              <w:divsChild>
                <w:div w:id="1841845942">
                  <w:marLeft w:val="0"/>
                  <w:marRight w:val="0"/>
                  <w:marTop w:val="0"/>
                  <w:marBottom w:val="0"/>
                  <w:divBdr>
                    <w:top w:val="none" w:sz="0" w:space="0" w:color="auto"/>
                    <w:left w:val="none" w:sz="0" w:space="0" w:color="auto"/>
                    <w:bottom w:val="none" w:sz="0" w:space="0" w:color="auto"/>
                    <w:right w:val="none" w:sz="0" w:space="0" w:color="auto"/>
                  </w:divBdr>
                  <w:divsChild>
                    <w:div w:id="1259676010">
                      <w:marLeft w:val="0"/>
                      <w:marRight w:val="0"/>
                      <w:marTop w:val="0"/>
                      <w:marBottom w:val="0"/>
                      <w:divBdr>
                        <w:top w:val="none" w:sz="0" w:space="0" w:color="auto"/>
                        <w:left w:val="none" w:sz="0" w:space="0" w:color="auto"/>
                        <w:bottom w:val="none" w:sz="0" w:space="0" w:color="auto"/>
                        <w:right w:val="none" w:sz="0" w:space="0" w:color="auto"/>
                      </w:divBdr>
                      <w:divsChild>
                        <w:div w:id="2132743291">
                          <w:marLeft w:val="0"/>
                          <w:marRight w:val="0"/>
                          <w:marTop w:val="0"/>
                          <w:marBottom w:val="0"/>
                          <w:divBdr>
                            <w:top w:val="none" w:sz="0" w:space="0" w:color="auto"/>
                            <w:left w:val="none" w:sz="0" w:space="0" w:color="auto"/>
                            <w:bottom w:val="none" w:sz="0" w:space="0" w:color="auto"/>
                            <w:right w:val="none" w:sz="0" w:space="0" w:color="auto"/>
                          </w:divBdr>
                        </w:div>
                      </w:divsChild>
                    </w:div>
                    <w:div w:id="192480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9641">
              <w:marLeft w:val="0"/>
              <w:marRight w:val="0"/>
              <w:marTop w:val="0"/>
              <w:marBottom w:val="0"/>
              <w:divBdr>
                <w:top w:val="none" w:sz="0" w:space="0" w:color="auto"/>
                <w:left w:val="none" w:sz="0" w:space="0" w:color="auto"/>
                <w:bottom w:val="none" w:sz="0" w:space="0" w:color="auto"/>
                <w:right w:val="none" w:sz="0" w:space="0" w:color="auto"/>
              </w:divBdr>
              <w:divsChild>
                <w:div w:id="52508615">
                  <w:marLeft w:val="0"/>
                  <w:marRight w:val="0"/>
                  <w:marTop w:val="0"/>
                  <w:marBottom w:val="0"/>
                  <w:divBdr>
                    <w:top w:val="none" w:sz="0" w:space="0" w:color="auto"/>
                    <w:left w:val="none" w:sz="0" w:space="0" w:color="auto"/>
                    <w:bottom w:val="none" w:sz="0" w:space="0" w:color="auto"/>
                    <w:right w:val="none" w:sz="0" w:space="0" w:color="auto"/>
                  </w:divBdr>
                  <w:divsChild>
                    <w:div w:id="438254200">
                      <w:marLeft w:val="0"/>
                      <w:marRight w:val="0"/>
                      <w:marTop w:val="0"/>
                      <w:marBottom w:val="0"/>
                      <w:divBdr>
                        <w:top w:val="none" w:sz="0" w:space="0" w:color="auto"/>
                        <w:left w:val="none" w:sz="0" w:space="0" w:color="auto"/>
                        <w:bottom w:val="none" w:sz="0" w:space="0" w:color="auto"/>
                        <w:right w:val="none" w:sz="0" w:space="0" w:color="auto"/>
                      </w:divBdr>
                      <w:divsChild>
                        <w:div w:id="279923444">
                          <w:marLeft w:val="0"/>
                          <w:marRight w:val="0"/>
                          <w:marTop w:val="0"/>
                          <w:marBottom w:val="0"/>
                          <w:divBdr>
                            <w:top w:val="none" w:sz="0" w:space="0" w:color="auto"/>
                            <w:left w:val="none" w:sz="0" w:space="0" w:color="auto"/>
                            <w:bottom w:val="none" w:sz="0" w:space="0" w:color="auto"/>
                            <w:right w:val="none" w:sz="0" w:space="0" w:color="auto"/>
                          </w:divBdr>
                          <w:divsChild>
                            <w:div w:id="2083983114">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60391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79056">
              <w:marLeft w:val="0"/>
              <w:marRight w:val="0"/>
              <w:marTop w:val="0"/>
              <w:marBottom w:val="0"/>
              <w:divBdr>
                <w:top w:val="none" w:sz="0" w:space="0" w:color="auto"/>
                <w:left w:val="none" w:sz="0" w:space="0" w:color="auto"/>
                <w:bottom w:val="none" w:sz="0" w:space="0" w:color="auto"/>
                <w:right w:val="none" w:sz="0" w:space="0" w:color="auto"/>
              </w:divBdr>
              <w:divsChild>
                <w:div w:id="662128175">
                  <w:marLeft w:val="0"/>
                  <w:marRight w:val="0"/>
                  <w:marTop w:val="0"/>
                  <w:marBottom w:val="0"/>
                  <w:divBdr>
                    <w:top w:val="none" w:sz="0" w:space="0" w:color="auto"/>
                    <w:left w:val="none" w:sz="0" w:space="0" w:color="auto"/>
                    <w:bottom w:val="none" w:sz="0" w:space="0" w:color="auto"/>
                    <w:right w:val="none" w:sz="0" w:space="0" w:color="auto"/>
                  </w:divBdr>
                  <w:divsChild>
                    <w:div w:id="939721860">
                      <w:marLeft w:val="0"/>
                      <w:marRight w:val="0"/>
                      <w:marTop w:val="0"/>
                      <w:marBottom w:val="0"/>
                      <w:divBdr>
                        <w:top w:val="none" w:sz="0" w:space="0" w:color="auto"/>
                        <w:left w:val="none" w:sz="0" w:space="0" w:color="auto"/>
                        <w:bottom w:val="none" w:sz="0" w:space="0" w:color="auto"/>
                        <w:right w:val="none" w:sz="0" w:space="0" w:color="auto"/>
                      </w:divBdr>
                      <w:divsChild>
                        <w:div w:id="1352030673">
                          <w:marLeft w:val="0"/>
                          <w:marRight w:val="0"/>
                          <w:marTop w:val="0"/>
                          <w:marBottom w:val="0"/>
                          <w:divBdr>
                            <w:top w:val="none" w:sz="0" w:space="0" w:color="auto"/>
                            <w:left w:val="none" w:sz="0" w:space="0" w:color="auto"/>
                            <w:bottom w:val="none" w:sz="0" w:space="0" w:color="auto"/>
                            <w:right w:val="none" w:sz="0" w:space="0" w:color="auto"/>
                          </w:divBdr>
                        </w:div>
                      </w:divsChild>
                    </w:div>
                    <w:div w:id="13858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9544">
              <w:marLeft w:val="0"/>
              <w:marRight w:val="0"/>
              <w:marTop w:val="0"/>
              <w:marBottom w:val="0"/>
              <w:divBdr>
                <w:top w:val="none" w:sz="0" w:space="0" w:color="auto"/>
                <w:left w:val="none" w:sz="0" w:space="0" w:color="auto"/>
                <w:bottom w:val="none" w:sz="0" w:space="0" w:color="auto"/>
                <w:right w:val="none" w:sz="0" w:space="0" w:color="auto"/>
              </w:divBdr>
              <w:divsChild>
                <w:div w:id="1143930991">
                  <w:marLeft w:val="0"/>
                  <w:marRight w:val="0"/>
                  <w:marTop w:val="0"/>
                  <w:marBottom w:val="0"/>
                  <w:divBdr>
                    <w:top w:val="none" w:sz="0" w:space="0" w:color="auto"/>
                    <w:left w:val="none" w:sz="0" w:space="0" w:color="auto"/>
                    <w:bottom w:val="none" w:sz="0" w:space="0" w:color="auto"/>
                    <w:right w:val="none" w:sz="0" w:space="0" w:color="auto"/>
                  </w:divBdr>
                  <w:divsChild>
                    <w:div w:id="1592082022">
                      <w:marLeft w:val="0"/>
                      <w:marRight w:val="0"/>
                      <w:marTop w:val="0"/>
                      <w:marBottom w:val="0"/>
                      <w:divBdr>
                        <w:top w:val="none" w:sz="0" w:space="0" w:color="auto"/>
                        <w:left w:val="none" w:sz="0" w:space="0" w:color="auto"/>
                        <w:bottom w:val="none" w:sz="0" w:space="0" w:color="auto"/>
                        <w:right w:val="none" w:sz="0" w:space="0" w:color="auto"/>
                      </w:divBdr>
                      <w:divsChild>
                        <w:div w:id="2017073336">
                          <w:marLeft w:val="0"/>
                          <w:marRight w:val="0"/>
                          <w:marTop w:val="0"/>
                          <w:marBottom w:val="0"/>
                          <w:divBdr>
                            <w:top w:val="none" w:sz="0" w:space="0" w:color="auto"/>
                            <w:left w:val="none" w:sz="0" w:space="0" w:color="auto"/>
                            <w:bottom w:val="none" w:sz="0" w:space="0" w:color="auto"/>
                            <w:right w:val="none" w:sz="0" w:space="0" w:color="auto"/>
                          </w:divBdr>
                        </w:div>
                      </w:divsChild>
                    </w:div>
                    <w:div w:id="16899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2972">
              <w:marLeft w:val="0"/>
              <w:marRight w:val="0"/>
              <w:marTop w:val="0"/>
              <w:marBottom w:val="0"/>
              <w:divBdr>
                <w:top w:val="none" w:sz="0" w:space="0" w:color="auto"/>
                <w:left w:val="none" w:sz="0" w:space="0" w:color="auto"/>
                <w:bottom w:val="none" w:sz="0" w:space="0" w:color="auto"/>
                <w:right w:val="none" w:sz="0" w:space="0" w:color="auto"/>
              </w:divBdr>
              <w:divsChild>
                <w:div w:id="600800052">
                  <w:marLeft w:val="0"/>
                  <w:marRight w:val="0"/>
                  <w:marTop w:val="0"/>
                  <w:marBottom w:val="0"/>
                  <w:divBdr>
                    <w:top w:val="none" w:sz="0" w:space="0" w:color="auto"/>
                    <w:left w:val="none" w:sz="0" w:space="0" w:color="auto"/>
                    <w:bottom w:val="none" w:sz="0" w:space="0" w:color="auto"/>
                    <w:right w:val="none" w:sz="0" w:space="0" w:color="auto"/>
                  </w:divBdr>
                  <w:divsChild>
                    <w:div w:id="234242952">
                      <w:marLeft w:val="0"/>
                      <w:marRight w:val="0"/>
                      <w:marTop w:val="0"/>
                      <w:marBottom w:val="0"/>
                      <w:divBdr>
                        <w:top w:val="none" w:sz="0" w:space="0" w:color="auto"/>
                        <w:left w:val="none" w:sz="0" w:space="0" w:color="auto"/>
                        <w:bottom w:val="none" w:sz="0" w:space="0" w:color="auto"/>
                        <w:right w:val="none" w:sz="0" w:space="0" w:color="auto"/>
                      </w:divBdr>
                      <w:divsChild>
                        <w:div w:id="2142723526">
                          <w:marLeft w:val="0"/>
                          <w:marRight w:val="0"/>
                          <w:marTop w:val="0"/>
                          <w:marBottom w:val="0"/>
                          <w:divBdr>
                            <w:top w:val="none" w:sz="0" w:space="0" w:color="auto"/>
                            <w:left w:val="none" w:sz="0" w:space="0" w:color="auto"/>
                            <w:bottom w:val="none" w:sz="0" w:space="0" w:color="auto"/>
                            <w:right w:val="none" w:sz="0" w:space="0" w:color="auto"/>
                          </w:divBdr>
                        </w:div>
                      </w:divsChild>
                    </w:div>
                    <w:div w:id="116689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8819">
              <w:marLeft w:val="0"/>
              <w:marRight w:val="0"/>
              <w:marTop w:val="0"/>
              <w:marBottom w:val="0"/>
              <w:divBdr>
                <w:top w:val="none" w:sz="0" w:space="0" w:color="auto"/>
                <w:left w:val="none" w:sz="0" w:space="0" w:color="auto"/>
                <w:bottom w:val="none" w:sz="0" w:space="0" w:color="auto"/>
                <w:right w:val="none" w:sz="0" w:space="0" w:color="auto"/>
              </w:divBdr>
              <w:divsChild>
                <w:div w:id="524904623">
                  <w:marLeft w:val="0"/>
                  <w:marRight w:val="0"/>
                  <w:marTop w:val="0"/>
                  <w:marBottom w:val="0"/>
                  <w:divBdr>
                    <w:top w:val="none" w:sz="0" w:space="0" w:color="auto"/>
                    <w:left w:val="none" w:sz="0" w:space="0" w:color="auto"/>
                    <w:bottom w:val="none" w:sz="0" w:space="0" w:color="auto"/>
                    <w:right w:val="none" w:sz="0" w:space="0" w:color="auto"/>
                  </w:divBdr>
                  <w:divsChild>
                    <w:div w:id="355615880">
                      <w:marLeft w:val="0"/>
                      <w:marRight w:val="0"/>
                      <w:marTop w:val="0"/>
                      <w:marBottom w:val="0"/>
                      <w:divBdr>
                        <w:top w:val="none" w:sz="0" w:space="0" w:color="auto"/>
                        <w:left w:val="none" w:sz="0" w:space="0" w:color="auto"/>
                        <w:bottom w:val="none" w:sz="0" w:space="0" w:color="auto"/>
                        <w:right w:val="none" w:sz="0" w:space="0" w:color="auto"/>
                      </w:divBdr>
                      <w:divsChild>
                        <w:div w:id="829909694">
                          <w:marLeft w:val="0"/>
                          <w:marRight w:val="0"/>
                          <w:marTop w:val="0"/>
                          <w:marBottom w:val="0"/>
                          <w:divBdr>
                            <w:top w:val="none" w:sz="0" w:space="0" w:color="auto"/>
                            <w:left w:val="none" w:sz="0" w:space="0" w:color="auto"/>
                            <w:bottom w:val="none" w:sz="0" w:space="0" w:color="auto"/>
                            <w:right w:val="none" w:sz="0" w:space="0" w:color="auto"/>
                          </w:divBdr>
                        </w:div>
                      </w:divsChild>
                    </w:div>
                    <w:div w:id="7310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20954">
          <w:marLeft w:val="0"/>
          <w:marRight w:val="0"/>
          <w:marTop w:val="0"/>
          <w:marBottom w:val="0"/>
          <w:divBdr>
            <w:top w:val="none" w:sz="0" w:space="0" w:color="auto"/>
            <w:left w:val="none" w:sz="0" w:space="0" w:color="auto"/>
            <w:bottom w:val="none" w:sz="0" w:space="0" w:color="auto"/>
            <w:right w:val="none" w:sz="0" w:space="0" w:color="auto"/>
          </w:divBdr>
        </w:div>
      </w:divsChild>
    </w:div>
    <w:div w:id="1747723349">
      <w:bodyDiv w:val="1"/>
      <w:marLeft w:val="0"/>
      <w:marRight w:val="0"/>
      <w:marTop w:val="0"/>
      <w:marBottom w:val="0"/>
      <w:divBdr>
        <w:top w:val="none" w:sz="0" w:space="0" w:color="auto"/>
        <w:left w:val="none" w:sz="0" w:space="0" w:color="auto"/>
        <w:bottom w:val="none" w:sz="0" w:space="0" w:color="auto"/>
        <w:right w:val="none" w:sz="0" w:space="0" w:color="auto"/>
      </w:divBdr>
    </w:div>
    <w:div w:id="1825122235">
      <w:bodyDiv w:val="1"/>
      <w:marLeft w:val="0"/>
      <w:marRight w:val="0"/>
      <w:marTop w:val="0"/>
      <w:marBottom w:val="0"/>
      <w:divBdr>
        <w:top w:val="none" w:sz="0" w:space="0" w:color="auto"/>
        <w:left w:val="none" w:sz="0" w:space="0" w:color="auto"/>
        <w:bottom w:val="none" w:sz="0" w:space="0" w:color="auto"/>
        <w:right w:val="none" w:sz="0" w:space="0" w:color="auto"/>
      </w:divBdr>
    </w:div>
    <w:div w:id="1847984337">
      <w:bodyDiv w:val="1"/>
      <w:marLeft w:val="0"/>
      <w:marRight w:val="0"/>
      <w:marTop w:val="0"/>
      <w:marBottom w:val="0"/>
      <w:divBdr>
        <w:top w:val="none" w:sz="0" w:space="0" w:color="auto"/>
        <w:left w:val="none" w:sz="0" w:space="0" w:color="auto"/>
        <w:bottom w:val="none" w:sz="0" w:space="0" w:color="auto"/>
        <w:right w:val="none" w:sz="0" w:space="0" w:color="auto"/>
      </w:divBdr>
      <w:divsChild>
        <w:div w:id="713773528">
          <w:marLeft w:val="0"/>
          <w:marRight w:val="0"/>
          <w:marTop w:val="0"/>
          <w:marBottom w:val="0"/>
          <w:divBdr>
            <w:top w:val="none" w:sz="0" w:space="0" w:color="auto"/>
            <w:left w:val="none" w:sz="0" w:space="0" w:color="auto"/>
            <w:bottom w:val="none" w:sz="0" w:space="0" w:color="auto"/>
            <w:right w:val="none" w:sz="0" w:space="0" w:color="auto"/>
          </w:divBdr>
          <w:divsChild>
            <w:div w:id="362944461">
              <w:marLeft w:val="0"/>
              <w:marRight w:val="0"/>
              <w:marTop w:val="0"/>
              <w:marBottom w:val="0"/>
              <w:divBdr>
                <w:top w:val="none" w:sz="0" w:space="0" w:color="auto"/>
                <w:left w:val="none" w:sz="0" w:space="0" w:color="auto"/>
                <w:bottom w:val="none" w:sz="0" w:space="0" w:color="auto"/>
                <w:right w:val="none" w:sz="0" w:space="0" w:color="auto"/>
              </w:divBdr>
              <w:divsChild>
                <w:div w:id="1054500948">
                  <w:marLeft w:val="0"/>
                  <w:marRight w:val="0"/>
                  <w:marTop w:val="0"/>
                  <w:marBottom w:val="0"/>
                  <w:divBdr>
                    <w:top w:val="none" w:sz="0" w:space="0" w:color="auto"/>
                    <w:left w:val="none" w:sz="0" w:space="0" w:color="auto"/>
                    <w:bottom w:val="none" w:sz="0" w:space="0" w:color="auto"/>
                    <w:right w:val="none" w:sz="0" w:space="0" w:color="auto"/>
                  </w:divBdr>
                  <w:divsChild>
                    <w:div w:id="171030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101126">
      <w:bodyDiv w:val="1"/>
      <w:marLeft w:val="0"/>
      <w:marRight w:val="0"/>
      <w:marTop w:val="0"/>
      <w:marBottom w:val="0"/>
      <w:divBdr>
        <w:top w:val="none" w:sz="0" w:space="0" w:color="auto"/>
        <w:left w:val="none" w:sz="0" w:space="0" w:color="auto"/>
        <w:bottom w:val="none" w:sz="0" w:space="0" w:color="auto"/>
        <w:right w:val="none" w:sz="0" w:space="0" w:color="auto"/>
      </w:divBdr>
    </w:div>
    <w:div w:id="2049403857">
      <w:bodyDiv w:val="1"/>
      <w:marLeft w:val="0"/>
      <w:marRight w:val="0"/>
      <w:marTop w:val="0"/>
      <w:marBottom w:val="0"/>
      <w:divBdr>
        <w:top w:val="none" w:sz="0" w:space="0" w:color="auto"/>
        <w:left w:val="none" w:sz="0" w:space="0" w:color="auto"/>
        <w:bottom w:val="none" w:sz="0" w:space="0" w:color="auto"/>
        <w:right w:val="none" w:sz="0" w:space="0" w:color="auto"/>
      </w:divBdr>
    </w:div>
    <w:div w:id="2071951707">
      <w:bodyDiv w:val="1"/>
      <w:marLeft w:val="0"/>
      <w:marRight w:val="0"/>
      <w:marTop w:val="0"/>
      <w:marBottom w:val="0"/>
      <w:divBdr>
        <w:top w:val="none" w:sz="0" w:space="0" w:color="auto"/>
        <w:left w:val="none" w:sz="0" w:space="0" w:color="auto"/>
        <w:bottom w:val="none" w:sz="0" w:space="0" w:color="auto"/>
        <w:right w:val="none" w:sz="0" w:space="0" w:color="auto"/>
      </w:divBdr>
      <w:divsChild>
        <w:div w:id="1465123366">
          <w:marLeft w:val="720"/>
          <w:marRight w:val="7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hyperlink" Target="https://franklin.instructure.com/courses/12488/modules/items/683350" TargetMode="Externa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cuments\Custom%20Office%20Templates\ITEC%20-%20Lab%20-%20Templet%20-%20Marko%20Shaff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0B99E47EE284460AF2C7854F3352C3D"/>
        <w:category>
          <w:name w:val="General"/>
          <w:gallery w:val="placeholder"/>
        </w:category>
        <w:types>
          <w:type w:val="bbPlcHdr"/>
        </w:types>
        <w:behaviors>
          <w:behavior w:val="content"/>
        </w:behaviors>
        <w:guid w:val="{5854B2E2-AE0E-45CD-A458-461080A08026}"/>
      </w:docPartPr>
      <w:docPartBody>
        <w:p w:rsidR="003F0273" w:rsidRDefault="003F0273">
          <w:pPr>
            <w:pStyle w:val="20B99E47EE284460AF2C7854F3352C3D"/>
          </w:pPr>
          <w:r w:rsidRPr="00774086">
            <w:rPr>
              <w:rStyle w:val="PlaceholderText"/>
            </w:rPr>
            <w:t>Click or tap here to enter text.</w:t>
          </w:r>
        </w:p>
      </w:docPartBody>
    </w:docPart>
    <w:docPart>
      <w:docPartPr>
        <w:name w:val="FD84EF0FF0A4467F96C1C0330C570EA7"/>
        <w:category>
          <w:name w:val="General"/>
          <w:gallery w:val="placeholder"/>
        </w:category>
        <w:types>
          <w:type w:val="bbPlcHdr"/>
        </w:types>
        <w:behaviors>
          <w:behavior w:val="content"/>
        </w:behaviors>
        <w:guid w:val="{D715B900-0623-4802-A316-082192B73005}"/>
      </w:docPartPr>
      <w:docPartBody>
        <w:p w:rsidR="003F0273" w:rsidRDefault="003F0273">
          <w:pPr>
            <w:pStyle w:val="FD84EF0FF0A4467F96C1C0330C570EA7"/>
          </w:pPr>
          <w:r w:rsidRPr="00202553">
            <w:rPr>
              <w:rStyle w:val="TitleChar"/>
            </w:rPr>
            <w:t>Title of Paper: (  All Major Words Capitalized )</w:t>
          </w:r>
        </w:p>
      </w:docPartBody>
    </w:docPart>
    <w:docPart>
      <w:docPartPr>
        <w:name w:val="5515ABE330724648A8034BE6A5873425"/>
        <w:category>
          <w:name w:val="General"/>
          <w:gallery w:val="placeholder"/>
        </w:category>
        <w:types>
          <w:type w:val="bbPlcHdr"/>
        </w:types>
        <w:behaviors>
          <w:behavior w:val="content"/>
        </w:behaviors>
        <w:guid w:val="{56275615-A7DB-4797-86CC-EE46DBCE395E}"/>
      </w:docPartPr>
      <w:docPartBody>
        <w:p w:rsidR="003F0273" w:rsidRDefault="003F0273">
          <w:pPr>
            <w:pStyle w:val="5515ABE330724648A8034BE6A5873425"/>
          </w:pPr>
          <w:r w:rsidRPr="0077408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273"/>
    <w:rsid w:val="003F0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0B99E47EE284460AF2C7854F3352C3D">
    <w:name w:val="20B99E47EE284460AF2C7854F3352C3D"/>
  </w:style>
  <w:style w:type="paragraph" w:styleId="Title">
    <w:name w:val="Title"/>
    <w:aliases w:val="APA 7 - Title"/>
    <w:next w:val="Normal"/>
    <w:link w:val="TitleChar"/>
    <w:autoRedefine/>
    <w:uiPriority w:val="10"/>
    <w:qFormat/>
    <w:pPr>
      <w:spacing w:after="0" w:line="480" w:lineRule="auto"/>
      <w:jc w:val="center"/>
    </w:pPr>
    <w:rPr>
      <w:rFonts w:ascii="Times New Roman" w:eastAsiaTheme="majorEastAsia" w:hAnsi="Times New Roman" w:cstheme="majorBidi"/>
      <w:b/>
      <w:spacing w:val="-10"/>
      <w:kern w:val="28"/>
      <w:sz w:val="24"/>
      <w:szCs w:val="56"/>
      <w14:ligatures w14:val="none"/>
    </w:rPr>
  </w:style>
  <w:style w:type="character" w:customStyle="1" w:styleId="TitleChar">
    <w:name w:val="Title Char"/>
    <w:aliases w:val="APA 7 - Title Char"/>
    <w:basedOn w:val="DefaultParagraphFont"/>
    <w:link w:val="Title"/>
    <w:uiPriority w:val="10"/>
    <w:rPr>
      <w:rFonts w:ascii="Times New Roman" w:eastAsiaTheme="majorEastAsia" w:hAnsi="Times New Roman" w:cstheme="majorBidi"/>
      <w:b/>
      <w:spacing w:val="-10"/>
      <w:kern w:val="28"/>
      <w:sz w:val="24"/>
      <w:szCs w:val="56"/>
      <w14:ligatures w14:val="none"/>
    </w:rPr>
  </w:style>
  <w:style w:type="paragraph" w:customStyle="1" w:styleId="FD84EF0FF0A4467F96C1C0330C570EA7">
    <w:name w:val="FD84EF0FF0A4467F96C1C0330C570EA7"/>
  </w:style>
  <w:style w:type="paragraph" w:customStyle="1" w:styleId="5515ABE330724648A8034BE6A5873425">
    <w:name w:val="5515ABE330724648A8034BE6A58734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ITEC - Lab - Templet - Marko Shaffer.dotx</Template>
  <TotalTime>791</TotalTime>
  <Pages>11</Pages>
  <Words>883</Words>
  <Characters>5036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Chapter 11.11: Lab Analyzing and Storing Logs</vt:lpstr>
    </vt:vector>
  </TitlesOfParts>
  <Company/>
  <LinksUpToDate>false</LinksUpToDate>
  <CharactersWithSpaces>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11.11: Lab Analyzing and Storing Logs</dc:title>
  <dc:subject/>
  <dc:creator>Marko Shaffer</dc:creator>
  <cp:keywords/>
  <dc:description/>
  <cp:lastModifiedBy>Marko Shaffer</cp:lastModifiedBy>
  <cp:revision>66</cp:revision>
  <dcterms:created xsi:type="dcterms:W3CDTF">2023-06-23T05:53:00Z</dcterms:created>
  <dcterms:modified xsi:type="dcterms:W3CDTF">2023-07-28T04:47:00Z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GrammarlyDocumentId">
    <vt:lpwstr>106e867e-e140-4249-9c83-98aae1bc673b</vt:lpwstr>
  </property>
</Properties>
</file>
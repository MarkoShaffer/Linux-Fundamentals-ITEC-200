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1EAD0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6C9F0EE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C2C7E64" w14:textId="77777777" w:rsidR="005960A2" w:rsidRDefault="005960A2" w:rsidP="005960A2">
      <w:pPr>
        <w:spacing w:line="480" w:lineRule="auto"/>
        <w:rPr>
          <w:rFonts w:eastAsia="Calibri" w:cs="Times New Roman"/>
        </w:rPr>
      </w:pPr>
    </w:p>
    <w:p w14:paraId="21F98CB2" w14:textId="77777777" w:rsidR="004B6C52" w:rsidRDefault="004B6C52" w:rsidP="005960A2">
      <w:pPr>
        <w:spacing w:line="480" w:lineRule="auto"/>
        <w:rPr>
          <w:rFonts w:eastAsia="Calibri" w:cs="Times New Roman"/>
        </w:rPr>
      </w:pPr>
    </w:p>
    <w:p w14:paraId="7D9759FF" w14:textId="77777777" w:rsidR="004B6C52" w:rsidRPr="005960A2" w:rsidRDefault="004B6C52" w:rsidP="005960A2">
      <w:pPr>
        <w:spacing w:line="480" w:lineRule="auto"/>
        <w:rPr>
          <w:rFonts w:eastAsia="Calibri" w:cs="Times New Roman"/>
        </w:rPr>
      </w:pPr>
    </w:p>
    <w:p w14:paraId="32647F37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bookmarkStart w:id="0" w:name="_Hlk63202857" w:displacedByCustomXml="next"/>
    <w:sdt>
      <w:sdtPr>
        <w:rPr>
          <w:rFonts w:eastAsia="Times New Roman" w:cs="Times New Roman"/>
          <w:b/>
          <w:spacing w:val="-10"/>
          <w:kern w:val="28"/>
          <w:szCs w:val="56"/>
        </w:rPr>
        <w:id w:val="-87704854"/>
        <w:lock w:val="contentLocked"/>
        <w:placeholder>
          <w:docPart w:val="20B99E47EE284460AF2C7854F3352C3D"/>
        </w:placeholder>
        <w:group/>
      </w:sdtPr>
      <w:sdtEndPr>
        <w:rPr>
          <w:rFonts w:eastAsia="Calibri"/>
          <w:b w:val="0"/>
          <w:spacing w:val="0"/>
          <w:kern w:val="0"/>
          <w:szCs w:val="22"/>
        </w:rPr>
      </w:sdtEndPr>
      <w:sdtContent>
        <w:sdt>
          <w:sdtPr>
            <w:rPr>
              <w:rFonts w:eastAsia="Times New Roman" w:cs="Times New Roman"/>
              <w:b/>
              <w:spacing w:val="-10"/>
              <w:kern w:val="28"/>
              <w:szCs w:val="56"/>
            </w:rPr>
            <w:id w:val="-1572352324"/>
            <w:lock w:val="contentLocked"/>
            <w:placeholder>
              <w:docPart w:val="20B99E47EE284460AF2C7854F3352C3D"/>
            </w:placeholder>
            <w:group/>
          </w:sdtPr>
          <w:sdtEndPr>
            <w:rPr>
              <w:rFonts w:eastAsia="Calibri"/>
              <w:b w:val="0"/>
              <w:spacing w:val="0"/>
              <w:kern w:val="0"/>
              <w:szCs w:val="22"/>
            </w:rPr>
          </w:sdtEndPr>
          <w:sdtContent>
            <w:p w14:paraId="54712EAE" w14:textId="2E367BE5" w:rsidR="005960A2" w:rsidRPr="005960A2" w:rsidRDefault="00935EBE" w:rsidP="005960A2">
              <w:pPr>
                <w:spacing w:line="480" w:lineRule="auto"/>
                <w:jc w:val="center"/>
                <w:rPr>
                  <w:rFonts w:eastAsia="Calibri" w:cs="Times New Roman"/>
                  <w:b/>
                  <w:bCs/>
                </w:rPr>
              </w:pPr>
              <w:sdt>
                <w:sdtPr>
                  <w:alias w:val="APA 7 - Title"/>
                  <w:tag w:val="Title of Paper"/>
                  <w:id w:val="1616174063"/>
                  <w:placeholder>
                    <w:docPart w:val="FD84EF0FF0A4467F96C1C0330C570EA7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EndPr/>
                <w:sdtContent>
                  <w:r w:rsidR="004B0E32" w:rsidRPr="004B0E32">
                    <w:t>Chapter 15.7 Lab: Accessing Linux File Systems</w:t>
                  </w:r>
                </w:sdtContent>
              </w:sdt>
              <w:bookmarkEnd w:id="0"/>
            </w:p>
            <w:p w14:paraId="1518B0EA" w14:textId="77777777" w:rsidR="005960A2" w:rsidRPr="005960A2" w:rsidRDefault="00935EB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</w:p>
          </w:sdtContent>
        </w:sdt>
        <w:sdt>
          <w:sdtPr>
            <w:rPr>
              <w:rFonts w:eastAsia="Calibri" w:cs="Times New Roman"/>
            </w:rPr>
            <w:alias w:val="APA 7 - Author"/>
            <w:tag w:val="Author of Paper"/>
            <w:id w:val="719261555"/>
            <w:lock w:val="contentLocked"/>
            <w:placeholder>
              <w:docPart w:val="5515ABE330724648A8034BE6A587342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/>
          <w:sdtContent>
            <w:p w14:paraId="6F47C377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Marko Shaffer</w:t>
              </w:r>
            </w:p>
          </w:sdtContent>
        </w:sdt>
        <w:sdt>
          <w:sdtPr>
            <w:rPr>
              <w:rFonts w:eastAsia="Calibri" w:cs="Times New Roman"/>
            </w:rPr>
            <w:id w:val="1347523254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2F22B0DB" w14:textId="77777777" w:rsidR="005960A2" w:rsidRPr="005960A2" w:rsidRDefault="00935EB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Department Name"/>
                  <w:tag w:val="Department Name of Paper"/>
                  <w:id w:val="1251772516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>
                    <w:rPr>
                      <w:rFonts w:eastAsia="Calibri" w:cs="Times New Roman"/>
                    </w:rPr>
                    <w:t>Information Technology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alias w:val="APA 7 - School Name"/>
                  <w:tag w:val="School Name of Paper"/>
                  <w:id w:val="1790081614"/>
                  <w:lock w:val="contentLocked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, Franklin University</w:t>
                  </w:r>
                </w:sdtContent>
              </w:sdt>
            </w:p>
          </w:sdtContent>
        </w:sdt>
        <w:sdt>
          <w:sdtPr>
            <w:rPr>
              <w:rFonts w:eastAsia="Calibri" w:cs="Times New Roman"/>
            </w:rPr>
            <w:id w:val="1250312912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60E78884" w14:textId="77777777" w:rsidR="005960A2" w:rsidRPr="005960A2" w:rsidRDefault="00935EBE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Course Number"/>
                  <w:tag w:val="Course Number of Paper"/>
                  <w:id w:val="-1149819395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I</w:t>
                  </w:r>
                  <w:r w:rsidR="005960A2">
                    <w:rPr>
                      <w:rFonts w:eastAsia="Calibri" w:cs="Times New Roman"/>
                    </w:rPr>
                    <w:t>TEC</w:t>
                  </w:r>
                  <w:r w:rsidR="005960A2" w:rsidRPr="005960A2">
                    <w:rPr>
                      <w:rFonts w:eastAsia="Calibri" w:cs="Times New Roman"/>
                    </w:rPr>
                    <w:t xml:space="preserve"> </w:t>
                  </w:r>
                  <w:r w:rsidR="005960A2">
                    <w:rPr>
                      <w:rFonts w:eastAsia="Calibri" w:cs="Times New Roman"/>
                    </w:rPr>
                    <w:t>200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id w:val="-1736305001"/>
                  <w:lock w:val="contentLocked"/>
                  <w:placeholder>
                    <w:docPart w:val="20B99E47EE284460AF2C7854F3352C3D"/>
                  </w:placeholder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: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  <w:sdt>
                <w:sdtPr>
                  <w:rPr>
                    <w:rFonts w:eastAsia="Calibri" w:cs="Times New Roman"/>
                  </w:rPr>
                  <w:alias w:val="APA 7 - Course Name "/>
                  <w:tag w:val="Course Name of Paper"/>
                  <w:id w:val="-184911171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Linux Fundamentals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</w:p>
          </w:sdtContent>
        </w:sdt>
        <w:sdt>
          <w:sdtPr>
            <w:rPr>
              <w:rFonts w:eastAsia="Calibri" w:cs="Times New Roman"/>
            </w:rPr>
            <w:alias w:val="APA 7 - Instructor’s Name"/>
            <w:tag w:val="Instructor’s Name of Paper"/>
            <w:id w:val="571093856"/>
            <w:placeholder>
              <w:docPart w:val="20B99E47EE284460AF2C7854F3352C3D"/>
            </w:placeholder>
            <w15:color w:val="000000"/>
          </w:sdtPr>
          <w:sdtEndPr/>
          <w:sdtContent>
            <w:p w14:paraId="2D6D0A51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Professor Kagan Ulucay</w:t>
              </w:r>
            </w:p>
          </w:sdtContent>
        </w:sdt>
        <w:sdt>
          <w:sdtPr>
            <w:rPr>
              <w:rFonts w:eastAsia="Calibri" w:cs="Times New Roman"/>
            </w:rPr>
            <w:alias w:val="APA 7 - Paper Due Date"/>
            <w:tag w:val="Due Date of Paper"/>
            <w:id w:val="1423917640"/>
            <w:placeholder>
              <w:docPart w:val="20B99E47EE284460AF2C7854F3352C3D"/>
            </w:placeholder>
            <w15:color w:val="000000"/>
          </w:sdtPr>
          <w:sdtEndPr/>
          <w:sdtContent>
            <w:p w14:paraId="4B31A183" w14:textId="169B017C" w:rsidR="005960A2" w:rsidRPr="005960A2" w:rsidRDefault="00DA5D81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>
                <w:rPr>
                  <w:rFonts w:eastAsia="Calibri" w:cs="Times New Roman"/>
                </w:rPr>
                <w:t>7</w:t>
              </w:r>
              <w:r w:rsidR="005960A2" w:rsidRPr="005960A2">
                <w:rPr>
                  <w:rFonts w:eastAsia="Calibri" w:cs="Times New Roman"/>
                </w:rPr>
                <w:t>/</w:t>
              </w:r>
              <w:r w:rsidR="00222103">
                <w:rPr>
                  <w:rFonts w:eastAsia="Calibri" w:cs="Times New Roman"/>
                </w:rPr>
                <w:t>2</w:t>
              </w:r>
              <w:r w:rsidR="00E67364">
                <w:rPr>
                  <w:rFonts w:eastAsia="Calibri" w:cs="Times New Roman"/>
                </w:rPr>
                <w:t>0</w:t>
              </w:r>
              <w:r w:rsidR="005960A2" w:rsidRPr="005960A2">
                <w:rPr>
                  <w:rFonts w:eastAsia="Calibri" w:cs="Times New Roman"/>
                </w:rPr>
                <w:t>/202</w:t>
              </w:r>
              <w:r w:rsidR="005960A2">
                <w:rPr>
                  <w:rFonts w:eastAsia="Calibri" w:cs="Times New Roman"/>
                </w:rPr>
                <w:t>3</w:t>
              </w:r>
            </w:p>
          </w:sdtContent>
        </w:sdt>
      </w:sdtContent>
    </w:sdt>
    <w:p w14:paraId="4A0E017F" w14:textId="77777777" w:rsidR="005960A2" w:rsidRPr="005960A2" w:rsidRDefault="005960A2" w:rsidP="005960A2">
      <w:pPr>
        <w:spacing w:line="480" w:lineRule="auto"/>
        <w:rPr>
          <w:rFonts w:eastAsia="Calibri" w:cs="Times New Roman"/>
          <w:u w:val="single"/>
        </w:rPr>
      </w:pPr>
      <w:r w:rsidRPr="005960A2">
        <w:rPr>
          <w:rFonts w:eastAsia="Calibri" w:cs="Times New Roman"/>
          <w:u w:val="single"/>
        </w:rPr>
        <w:br w:type="page"/>
      </w:r>
    </w:p>
    <w:p w14:paraId="165C35FD" w14:textId="77777777" w:rsidR="003D59B3" w:rsidRPr="00F55416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b/>
          <w:bCs/>
          <w:color w:val="212529"/>
          <w:szCs w:val="24"/>
        </w:rPr>
      </w:pPr>
      <w:r w:rsidRPr="00F55416">
        <w:rPr>
          <w:rFonts w:eastAsia="Times New Roman" w:cs="Times New Roman"/>
          <w:b/>
          <w:bCs/>
          <w:color w:val="212529"/>
          <w:szCs w:val="24"/>
        </w:rPr>
        <w:lastRenderedPageBreak/>
        <w:t>Red Hat System Administration I 8.2</w:t>
      </w:r>
    </w:p>
    <w:p w14:paraId="6A8FDE02" w14:textId="48FB772E" w:rsidR="003D59B3" w:rsidRPr="00F55416" w:rsidRDefault="000733AF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b/>
          <w:bCs/>
          <w:color w:val="212529"/>
          <w:szCs w:val="24"/>
        </w:rPr>
      </w:pPr>
      <w:bookmarkStart w:id="1" w:name="_Hlk136214687"/>
      <w:r w:rsidRPr="00F55416">
        <w:rPr>
          <w:rFonts w:eastAsia="Times New Roman" w:cs="Times New Roman"/>
          <w:b/>
          <w:bCs/>
          <w:color w:val="212529"/>
          <w:szCs w:val="24"/>
        </w:rPr>
        <w:t xml:space="preserve">Lab </w:t>
      </w:r>
      <w:r w:rsidR="000B71DE">
        <w:rPr>
          <w:rFonts w:eastAsia="Times New Roman" w:cs="Times New Roman"/>
          <w:b/>
          <w:bCs/>
          <w:color w:val="212529"/>
          <w:szCs w:val="24"/>
        </w:rPr>
        <w:t>1</w:t>
      </w:r>
      <w:r w:rsidR="004B0E32">
        <w:rPr>
          <w:rFonts w:eastAsia="Times New Roman" w:cs="Times New Roman"/>
          <w:b/>
          <w:bCs/>
          <w:color w:val="212529"/>
          <w:szCs w:val="24"/>
        </w:rPr>
        <w:t>1</w:t>
      </w:r>
      <w:r w:rsidRPr="00F55416">
        <w:rPr>
          <w:rFonts w:eastAsia="Times New Roman" w:cs="Times New Roman"/>
          <w:b/>
          <w:bCs/>
          <w:color w:val="212529"/>
          <w:szCs w:val="24"/>
        </w:rPr>
        <w:t xml:space="preserve"> </w:t>
      </w:r>
      <w:r w:rsidR="00DE04D3">
        <w:rPr>
          <w:rFonts w:eastAsia="Times New Roman" w:cs="Times New Roman"/>
          <w:b/>
          <w:bCs/>
          <w:color w:val="212529"/>
          <w:szCs w:val="24"/>
        </w:rPr>
        <w:t xml:space="preserve">CH </w:t>
      </w:r>
      <w:r w:rsidR="004B0E32" w:rsidRPr="004B0E32">
        <w:rPr>
          <w:rFonts w:eastAsia="Times New Roman" w:cs="Times New Roman"/>
          <w:b/>
          <w:bCs/>
          <w:color w:val="212529"/>
          <w:szCs w:val="24"/>
        </w:rPr>
        <w:t>15.7 Lab: Accessing Linux File Systems</w:t>
      </w:r>
    </w:p>
    <w:bookmarkEnd w:id="1"/>
    <w:p w14:paraId="0ADC6748" w14:textId="1A43AA71" w:rsidR="00F55416" w:rsidRPr="00F55416" w:rsidRDefault="00F55416" w:rsidP="00F55416">
      <w:pPr>
        <w:pStyle w:val="Heading1"/>
        <w:rPr>
          <w:rStyle w:val="Strong"/>
          <w:b/>
          <w:bCs/>
        </w:rPr>
      </w:pPr>
      <w:r w:rsidRPr="00F55416">
        <w:rPr>
          <w:rStyle w:val="Strong"/>
          <w:b/>
          <w:bCs/>
        </w:rPr>
        <w:t>Performance Checklist</w:t>
      </w:r>
    </w:p>
    <w:p w14:paraId="0730E214" w14:textId="767BF9BC" w:rsidR="00F55416" w:rsidRPr="00F55416" w:rsidRDefault="00E07ADF" w:rsidP="00F55416">
      <w:pPr>
        <w:shd w:val="clear" w:color="auto" w:fill="FFFFFF"/>
        <w:spacing w:after="100" w:afterAutospacing="1"/>
        <w:rPr>
          <w:rStyle w:val="Strong"/>
          <w:rFonts w:eastAsiaTheme="majorEastAsia" w:cs="Times New Roman"/>
          <w:color w:val="212529"/>
          <w:szCs w:val="24"/>
        </w:rPr>
      </w:pPr>
      <w:r w:rsidRPr="00E07ADF">
        <w:rPr>
          <w:rStyle w:val="Strong"/>
          <w:rFonts w:eastAsiaTheme="majorEastAsia" w:cs="Times New Roman"/>
          <w:color w:val="212529"/>
          <w:szCs w:val="24"/>
        </w:rPr>
        <w:t>In this lab, you will set up key-based authentication for users, and disable direct login as root and password authentication for all users for the OpenSSH service on one of your servers</w:t>
      </w:r>
      <w:r w:rsidR="00F55416" w:rsidRPr="00F55416">
        <w:rPr>
          <w:rStyle w:val="Strong"/>
          <w:rFonts w:eastAsiaTheme="majorEastAsia" w:cs="Times New Roman"/>
          <w:color w:val="212529"/>
          <w:szCs w:val="24"/>
        </w:rPr>
        <w:t>.</w:t>
      </w:r>
    </w:p>
    <w:p w14:paraId="201C9455" w14:textId="35B92881" w:rsidR="00F55416" w:rsidRPr="00F55416" w:rsidRDefault="00F55416" w:rsidP="00F55416">
      <w:pPr>
        <w:pStyle w:val="Heading1"/>
        <w:rPr>
          <w:rStyle w:val="Strong"/>
          <w:b/>
          <w:bCs/>
        </w:rPr>
      </w:pPr>
      <w:r w:rsidRPr="00F55416">
        <w:rPr>
          <w:rStyle w:val="Strong"/>
          <w:b/>
          <w:bCs/>
        </w:rPr>
        <w:t>Outcomes</w:t>
      </w:r>
    </w:p>
    <w:p w14:paraId="49202D12" w14:textId="77777777" w:rsidR="00E07ADF" w:rsidRPr="00E07ADF" w:rsidRDefault="00E07ADF" w:rsidP="00E07ADF">
      <w:p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You should be able to:</w:t>
      </w:r>
    </w:p>
    <w:p w14:paraId="7D41E931" w14:textId="77777777" w:rsidR="00E07ADF" w:rsidRPr="00E07ADF" w:rsidRDefault="00E07ADF" w:rsidP="00E07ADF">
      <w:pPr>
        <w:pStyle w:val="ListParagraph"/>
        <w:numPr>
          <w:ilvl w:val="0"/>
          <w:numId w:val="35"/>
        </w:num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Authenticate using SSH keys.</w:t>
      </w:r>
    </w:p>
    <w:p w14:paraId="4DBEF2B3" w14:textId="77777777" w:rsidR="00E07ADF" w:rsidRPr="00E07ADF" w:rsidRDefault="00E07ADF" w:rsidP="00E07ADF">
      <w:pPr>
        <w:pStyle w:val="ListParagraph"/>
        <w:numPr>
          <w:ilvl w:val="0"/>
          <w:numId w:val="35"/>
        </w:num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Prevent users from directly logging in as root over ssh.</w:t>
      </w:r>
    </w:p>
    <w:p w14:paraId="79E5281A" w14:textId="3CF32989" w:rsidR="00F55416" w:rsidRPr="00E07ADF" w:rsidRDefault="00E07ADF" w:rsidP="00E07ADF">
      <w:pPr>
        <w:pStyle w:val="ListParagraph"/>
        <w:numPr>
          <w:ilvl w:val="0"/>
          <w:numId w:val="35"/>
        </w:num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Prevent users from logging in to the system using SSH password-based authentication.</w:t>
      </w:r>
    </w:p>
    <w:p w14:paraId="4A702B3A" w14:textId="67405E36" w:rsidR="0086421B" w:rsidRPr="00F55416" w:rsidRDefault="00F55416" w:rsidP="00E07ADF">
      <w:pPr>
        <w:pStyle w:val="Heading1"/>
      </w:pPr>
      <w:r w:rsidRPr="00F55416">
        <w:rPr>
          <w:rStyle w:val="Strong"/>
          <w:b/>
          <w:bCs/>
        </w:rPr>
        <w:t>Log in to workstation as student using student as the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2912"/>
        <w:gridCol w:w="2941"/>
        <w:gridCol w:w="3427"/>
      </w:tblGrid>
      <w:tr w:rsidR="008E1609" w:rsidRPr="004B6C52" w14:paraId="0C7A6DE1" w14:textId="77777777" w:rsidTr="008E1609">
        <w:tc>
          <w:tcPr>
            <w:tcW w:w="1510" w:type="dxa"/>
          </w:tcPr>
          <w:p w14:paraId="3064831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</w:p>
        </w:tc>
        <w:tc>
          <w:tcPr>
            <w:tcW w:w="2912" w:type="dxa"/>
          </w:tcPr>
          <w:p w14:paraId="1B04F78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Franklin VM:</w:t>
            </w:r>
          </w:p>
        </w:tc>
        <w:tc>
          <w:tcPr>
            <w:tcW w:w="2941" w:type="dxa"/>
          </w:tcPr>
          <w:p w14:paraId="28997D9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Standard User Account:</w:t>
            </w:r>
          </w:p>
        </w:tc>
        <w:tc>
          <w:tcPr>
            <w:tcW w:w="3427" w:type="dxa"/>
          </w:tcPr>
          <w:p w14:paraId="2372F700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The Student's Root Account:</w:t>
            </w:r>
          </w:p>
        </w:tc>
      </w:tr>
      <w:tr w:rsidR="008E1609" w:rsidRPr="004B6C52" w14:paraId="218FBCB3" w14:textId="77777777" w:rsidTr="008E1609">
        <w:tc>
          <w:tcPr>
            <w:tcW w:w="1510" w:type="dxa"/>
          </w:tcPr>
          <w:p w14:paraId="4FD61107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Username</w:t>
            </w:r>
          </w:p>
        </w:tc>
        <w:tc>
          <w:tcPr>
            <w:tcW w:w="2912" w:type="dxa"/>
          </w:tcPr>
          <w:p w14:paraId="62580D8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kiosk</w:t>
            </w:r>
          </w:p>
        </w:tc>
        <w:tc>
          <w:tcPr>
            <w:tcW w:w="2941" w:type="dxa"/>
          </w:tcPr>
          <w:p w14:paraId="670C325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59F4DB5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root</w:t>
            </w:r>
          </w:p>
        </w:tc>
      </w:tr>
      <w:tr w:rsidR="008E1609" w:rsidRPr="004B6C52" w14:paraId="468DA0FA" w14:textId="77777777" w:rsidTr="008E1609">
        <w:tc>
          <w:tcPr>
            <w:tcW w:w="1510" w:type="dxa"/>
          </w:tcPr>
          <w:p w14:paraId="2246F0ED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Password</w:t>
            </w:r>
          </w:p>
        </w:tc>
        <w:tc>
          <w:tcPr>
            <w:tcW w:w="2912" w:type="dxa"/>
          </w:tcPr>
          <w:p w14:paraId="16957C08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</w:p>
        </w:tc>
        <w:tc>
          <w:tcPr>
            <w:tcW w:w="2941" w:type="dxa"/>
          </w:tcPr>
          <w:p w14:paraId="7FC400C4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1D5E5272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</w:p>
        </w:tc>
      </w:tr>
    </w:tbl>
    <w:p w14:paraId="49EA35EB" w14:textId="6F2DB899" w:rsidR="00B36789" w:rsidRDefault="00B36789" w:rsidP="00B36789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</w:p>
    <w:p w14:paraId="0538E2B1" w14:textId="64547C32" w:rsidR="000733AF" w:rsidRDefault="00935EBE" w:rsidP="000733AF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  <w:hyperlink r:id="rId8" w:history="1">
        <w:r w:rsidR="000733AF" w:rsidRPr="00A53AA0">
          <w:rPr>
            <w:rStyle w:val="Hyperlink"/>
            <w:rFonts w:eastAsia="Times New Roman" w:cs="Times New Roman"/>
            <w:noProof/>
            <w:szCs w:val="24"/>
          </w:rPr>
          <w:t>https://franklin.instructure.com/courses/12488/modules/items/683350</w:t>
        </w:r>
      </w:hyperlink>
    </w:p>
    <w:p w14:paraId="43E6572B" w14:textId="5586F633" w:rsidR="00671B1F" w:rsidRDefault="00671B1F" w:rsidP="000733AF">
      <w:pPr>
        <w:shd w:val="clear" w:color="auto" w:fill="FFFFFF"/>
        <w:spacing w:after="100" w:afterAutospacing="1"/>
      </w:pPr>
      <w:r>
        <w:t>[kiosk@foundation0 ~]$ rht-vmctl start all</w:t>
      </w:r>
    </w:p>
    <w:p w14:paraId="3D4B7308" w14:textId="3F9FDAC7" w:rsidR="00671B1F" w:rsidRDefault="00671B1F" w:rsidP="000733AF">
      <w:pPr>
        <w:shd w:val="clear" w:color="auto" w:fill="FFFFFF"/>
        <w:spacing w:after="100" w:afterAutospacing="1"/>
      </w:pPr>
      <w:r>
        <w:t>[kiosk@foundation0 ~]$ rht-vmview view workstation</w:t>
      </w:r>
    </w:p>
    <w:p w14:paraId="007C88BD" w14:textId="5B64F6DE" w:rsidR="00E07ADF" w:rsidRPr="00E07ADF" w:rsidRDefault="00E07ADF" w:rsidP="00E07ADF">
      <w:pPr>
        <w:pStyle w:val="Heading1"/>
      </w:pPr>
      <w:r w:rsidRPr="00F55416">
        <w:rPr>
          <w:rStyle w:val="Strong"/>
          <w:rFonts w:eastAsiaTheme="majorEastAsia"/>
          <w:b/>
          <w:bCs/>
        </w:rPr>
        <w:t>Start Lab</w:t>
      </w:r>
    </w:p>
    <w:p w14:paraId="457031EE" w14:textId="77777777" w:rsidR="0035116E" w:rsidRPr="0035116E" w:rsidRDefault="0035116E" w:rsidP="0035116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From workstation, run the </w:t>
      </w:r>
      <w:r w:rsidRPr="0035116E">
        <w:rPr>
          <w:rFonts w:eastAsia="Times New Roman" w:cs="Times New Roman"/>
          <w:b/>
          <w:bCs/>
          <w:color w:val="212529"/>
          <w:szCs w:val="24"/>
        </w:rPr>
        <w:t>lab fs-review start</w:t>
      </w:r>
      <w:r w:rsidRPr="0035116E">
        <w:rPr>
          <w:rFonts w:eastAsia="Times New Roman" w:cs="Times New Roman"/>
          <w:color w:val="212529"/>
          <w:szCs w:val="24"/>
        </w:rPr>
        <w:t> command. The command runs a start script that determines if the host, serverb, is reachable on the network. The script also creates a partition on the second disk attached to serverb.</w:t>
      </w:r>
    </w:p>
    <w:p w14:paraId="7C384C6D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[student@workstation ~]$ lab fs-review start</w:t>
      </w:r>
    </w:p>
    <w:p w14:paraId="1260B550" w14:textId="75D34EA9" w:rsidR="00E0402D" w:rsidRDefault="00E0402D" w:rsidP="00E0402D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E0402D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467D91EB" wp14:editId="688ACB35">
            <wp:extent cx="6858000" cy="5216525"/>
            <wp:effectExtent l="0" t="0" r="0" b="3175"/>
            <wp:docPr id="47631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18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F10E" w14:textId="44FF54B0" w:rsidR="0035116E" w:rsidRPr="0035116E" w:rsidRDefault="0035116E" w:rsidP="003C656A">
      <w:pPr>
        <w:numPr>
          <w:ilvl w:val="0"/>
          <w:numId w:val="43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On serverb as root, identify the UUID for /dev/vdb1 and mount /dev/vdb1 by its UUID on the /mnt/freespace directory.</w:t>
      </w:r>
    </w:p>
    <w:p w14:paraId="1BA45884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Use the </w:t>
      </w:r>
      <w:r w:rsidRPr="0035116E">
        <w:rPr>
          <w:rFonts w:eastAsia="Times New Roman" w:cs="Times New Roman"/>
          <w:b/>
          <w:bCs/>
          <w:color w:val="212529"/>
          <w:szCs w:val="24"/>
        </w:rPr>
        <w:t>ssh</w:t>
      </w:r>
      <w:r w:rsidRPr="0035116E">
        <w:rPr>
          <w:rFonts w:eastAsia="Times New Roman" w:cs="Times New Roman"/>
          <w:color w:val="212529"/>
          <w:szCs w:val="24"/>
        </w:rPr>
        <w:t> command to log in to serverb as the student user.</w:t>
      </w:r>
    </w:p>
    <w:p w14:paraId="0AE47CCC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[student@workstation ~]$ ssh student@serverb</w:t>
      </w:r>
    </w:p>
    <w:p w14:paraId="7A946477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i/>
          <w:iCs/>
          <w:color w:val="333333"/>
          <w:szCs w:val="24"/>
        </w:rPr>
        <w:t>...output omitted...</w:t>
      </w:r>
    </w:p>
    <w:p w14:paraId="29DF1893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 xml:space="preserve">[student@serverb ~]$ </w:t>
      </w:r>
    </w:p>
    <w:p w14:paraId="6EBE963E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Use the su - command to switch to root.</w:t>
      </w:r>
    </w:p>
    <w:p w14:paraId="2096B65F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[student@serverb ~]$ su -</w:t>
      </w:r>
    </w:p>
    <w:p w14:paraId="50DF1913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 xml:space="preserve">Password: </w:t>
      </w:r>
      <w:r w:rsidRPr="0035116E">
        <w:rPr>
          <w:rFonts w:eastAsia="Times New Roman" w:cs="Times New Roman"/>
          <w:b/>
          <w:bCs/>
          <w:color w:val="333333"/>
          <w:szCs w:val="24"/>
        </w:rPr>
        <w:t>redhat</w:t>
      </w:r>
    </w:p>
    <w:p w14:paraId="19D1E172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 xml:space="preserve">[root@serverb ~]# </w:t>
      </w:r>
    </w:p>
    <w:p w14:paraId="23C28957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Use the lsblk command to determine the UUID of the /dev/vdb1 device.</w:t>
      </w:r>
    </w:p>
    <w:p w14:paraId="791B878C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lsblk -fp /dev/vdb</w:t>
      </w:r>
    </w:p>
    <w:p w14:paraId="302C07DC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lastRenderedPageBreak/>
        <w:t>NAME        FSTYPE LABEL UUID                                 MOUNTPOINT</w:t>
      </w:r>
    </w:p>
    <w:p w14:paraId="24366275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/dev/vdb</w:t>
      </w:r>
    </w:p>
    <w:p w14:paraId="556BECAF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└─/dev/vdb1 xfs          a04c511a-b805-4ec2-981f-42d190fc9a65</w:t>
      </w:r>
    </w:p>
    <w:p w14:paraId="2863C8AC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Create the /mnt/freespace directory.</w:t>
      </w:r>
    </w:p>
    <w:p w14:paraId="171632D2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mkdir /mnt/freespace</w:t>
      </w:r>
    </w:p>
    <w:p w14:paraId="49A86EF1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Mount the /dev/vdb1 device by using the UUID on the /mnt/freespace directory.</w:t>
      </w:r>
    </w:p>
    <w:p w14:paraId="5DB4E66C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mount UUID="</w:t>
      </w:r>
      <w:r w:rsidRPr="0035116E">
        <w:rPr>
          <w:rFonts w:eastAsia="Times New Roman" w:cs="Times New Roman"/>
          <w:b/>
          <w:bCs/>
          <w:i/>
          <w:iCs/>
          <w:color w:val="333333"/>
          <w:szCs w:val="24"/>
        </w:rPr>
        <w:t>a04c511a-b805-4ec2-981f-42d190fc9a65</w:t>
      </w:r>
      <w:r w:rsidRPr="0035116E">
        <w:rPr>
          <w:rFonts w:eastAsia="Times New Roman" w:cs="Times New Roman"/>
          <w:b/>
          <w:bCs/>
          <w:color w:val="333333"/>
          <w:szCs w:val="24"/>
        </w:rPr>
        <w:t>" /mnt/freespace</w:t>
      </w:r>
    </w:p>
    <w:p w14:paraId="7FF89306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Verify that the /dev/vdb1 device is mounted on the /mnt/freespace directory.</w:t>
      </w:r>
    </w:p>
    <w:p w14:paraId="7E2D4C8E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lsblk -fp /dev/vdb1</w:t>
      </w:r>
    </w:p>
    <w:p w14:paraId="2ADEDBB3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NAME        FSTYPE LABEL UUID                                 MOUNTPOINT</w:t>
      </w:r>
    </w:p>
    <w:p w14:paraId="429F1C19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/dev/vdb</w:t>
      </w:r>
    </w:p>
    <w:p w14:paraId="6D05BC27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└─/dev/vdb1 xfs          a04c511a-b805-4ec2-981f-42d190fc9a65 /mnt/freespace</w:t>
      </w:r>
    </w:p>
    <w:p w14:paraId="20C9D0FB" w14:textId="7223F939" w:rsidR="003C656A" w:rsidRDefault="00796384" w:rsidP="00796384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796384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691CF7AA" wp14:editId="0FC7C089">
            <wp:extent cx="6858000" cy="5196840"/>
            <wp:effectExtent l="0" t="0" r="0" b="3810"/>
            <wp:docPr id="1330667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78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010A" w14:textId="5AE1BAD8" w:rsidR="0035116E" w:rsidRPr="0035116E" w:rsidRDefault="0035116E" w:rsidP="003C656A">
      <w:pPr>
        <w:numPr>
          <w:ilvl w:val="0"/>
          <w:numId w:val="4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Generate a disk usage report of the /usr/share directory, and save the result in the /mnt/freespace/results.txt file.</w:t>
      </w:r>
    </w:p>
    <w:p w14:paraId="55C8AC5B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du /usr/share &gt; /mnt/freespace/results.txt</w:t>
      </w:r>
    </w:p>
    <w:p w14:paraId="6CC58936" w14:textId="4BC7D6AB" w:rsidR="003C656A" w:rsidRDefault="00305D80" w:rsidP="003C656A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05D80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4C833231" wp14:editId="6E58311E">
            <wp:extent cx="6858000" cy="5189855"/>
            <wp:effectExtent l="0" t="0" r="0" b="0"/>
            <wp:docPr id="1804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2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4FA4" w14:textId="46E57BA7" w:rsidR="0035116E" w:rsidRPr="0035116E" w:rsidRDefault="0035116E" w:rsidP="003C656A">
      <w:pPr>
        <w:numPr>
          <w:ilvl w:val="0"/>
          <w:numId w:val="4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Use the locate command to find all rsyslog.conf configuration files and store the result in the /mnt/freespace/search1.txt file.</w:t>
      </w:r>
    </w:p>
    <w:p w14:paraId="26240898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Use the updatedb command to update the database used by locate.</w:t>
      </w:r>
    </w:p>
    <w:p w14:paraId="4F6A63AB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updatedb</w:t>
      </w:r>
    </w:p>
    <w:p w14:paraId="3F7E76A8" w14:textId="77777777" w:rsidR="0035116E" w:rsidRPr="0035116E" w:rsidRDefault="0035116E" w:rsidP="003C656A">
      <w:pPr>
        <w:numPr>
          <w:ilvl w:val="1"/>
          <w:numId w:val="43"/>
        </w:numPr>
        <w:shd w:val="clear" w:color="auto" w:fill="FFFFFF"/>
        <w:tabs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Locate rsyslog.conf configuration files and save the result in the /mnt/freespace/search1.txt file.</w:t>
      </w:r>
    </w:p>
    <w:p w14:paraId="719AD535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locate rsyslog.conf &gt; /mnt/freespace/search1.txt</w:t>
      </w:r>
    </w:p>
    <w:p w14:paraId="504B5BAA" w14:textId="201A7411" w:rsidR="003C656A" w:rsidRDefault="003524B4" w:rsidP="003C656A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524B4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31E361C8" wp14:editId="22BBD2D1">
            <wp:extent cx="6858000" cy="5182870"/>
            <wp:effectExtent l="0" t="0" r="0" b="0"/>
            <wp:docPr id="820620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204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FE3" w14:textId="1CA064E5" w:rsidR="0035116E" w:rsidRPr="0035116E" w:rsidRDefault="0035116E" w:rsidP="003C656A">
      <w:pPr>
        <w:numPr>
          <w:ilvl w:val="0"/>
          <w:numId w:val="4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Store the search result of all files in the /usr/share directory that is greater than 50 MB and less than 100 MB in the /mnt/freespace/search2.txt file.</w:t>
      </w:r>
    </w:p>
    <w:p w14:paraId="77845172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~]# find /usr/share -size +50M -size -100M &gt; \</w:t>
      </w:r>
    </w:p>
    <w:p w14:paraId="2A357787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/mnt/freespace/search2.txt</w:t>
      </w:r>
    </w:p>
    <w:p w14:paraId="151E1846" w14:textId="02F48FA8" w:rsidR="003C656A" w:rsidRDefault="00010873" w:rsidP="00010873">
      <w:pPr>
        <w:shd w:val="clear" w:color="auto" w:fill="FFFFFF"/>
        <w:spacing w:beforeAutospacing="1"/>
        <w:rPr>
          <w:rFonts w:eastAsia="Times New Roman" w:cs="Times New Roman"/>
          <w:color w:val="212529"/>
          <w:szCs w:val="24"/>
        </w:rPr>
      </w:pPr>
      <w:r w:rsidRPr="00010873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7B37BFF3" wp14:editId="0CB6B2F6">
            <wp:extent cx="6858000" cy="5189855"/>
            <wp:effectExtent l="0" t="0" r="0" b="0"/>
            <wp:docPr id="172615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545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68FB" w14:textId="77777777" w:rsidR="0035116E" w:rsidRPr="0035116E" w:rsidRDefault="0035116E" w:rsidP="003C656A">
      <w:pPr>
        <w:numPr>
          <w:ilvl w:val="0"/>
          <w:numId w:val="4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Exit from serverb.</w:t>
      </w:r>
    </w:p>
    <w:p w14:paraId="0DA64492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[root@serverb ~]$ exit</w:t>
      </w:r>
    </w:p>
    <w:p w14:paraId="3EA15148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logout</w:t>
      </w:r>
    </w:p>
    <w:p w14:paraId="4DB8127E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>[student@serverb ~]$ exit</w:t>
      </w:r>
    </w:p>
    <w:p w14:paraId="29AA55B9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logout</w:t>
      </w:r>
    </w:p>
    <w:p w14:paraId="06A76DE8" w14:textId="77777777" w:rsidR="0035116E" w:rsidRPr="0035116E" w:rsidRDefault="0035116E" w:rsidP="003C656A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color w:val="333333"/>
          <w:szCs w:val="24"/>
        </w:rPr>
        <w:t>Connection to serverb closed.</w:t>
      </w:r>
    </w:p>
    <w:p w14:paraId="60300CA2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eastAsia="Times New Roman" w:cs="Times New Roman"/>
          <w:color w:val="333333"/>
          <w:szCs w:val="24"/>
        </w:rPr>
      </w:pPr>
      <w:r w:rsidRPr="0035116E">
        <w:rPr>
          <w:rFonts w:eastAsia="Times New Roman" w:cs="Times New Roman"/>
          <w:b/>
          <w:bCs/>
          <w:color w:val="333333"/>
          <w:szCs w:val="24"/>
        </w:rPr>
        <w:t xml:space="preserve">[student@workstation]$ </w:t>
      </w:r>
    </w:p>
    <w:p w14:paraId="17AEA100" w14:textId="1E85AB3D" w:rsidR="0086680B" w:rsidRDefault="00010873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010873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0906F6B7" wp14:editId="40C5D5E2">
            <wp:extent cx="6858000" cy="5175885"/>
            <wp:effectExtent l="0" t="0" r="0" b="5715"/>
            <wp:docPr id="187619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941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D286" w14:textId="006ADD0D" w:rsidR="008D29B8" w:rsidRPr="0086680B" w:rsidRDefault="008D29B8" w:rsidP="0086680B">
      <w:pPr>
        <w:pStyle w:val="Heading1"/>
      </w:pPr>
      <w:r w:rsidRPr="0086680B">
        <w:t>Evaluation</w:t>
      </w:r>
    </w:p>
    <w:p w14:paraId="302015DB" w14:textId="77777777" w:rsidR="0035116E" w:rsidRPr="0035116E" w:rsidRDefault="0035116E" w:rsidP="0035116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On workstation, run the </w:t>
      </w:r>
      <w:r w:rsidRPr="0035116E">
        <w:rPr>
          <w:rFonts w:eastAsia="Times New Roman" w:cs="Times New Roman"/>
          <w:b/>
          <w:bCs/>
          <w:color w:val="212529"/>
          <w:szCs w:val="24"/>
        </w:rPr>
        <w:t>lab fs-review grade</w:t>
      </w:r>
      <w:r w:rsidRPr="0035116E">
        <w:rPr>
          <w:rFonts w:eastAsia="Times New Roman" w:cs="Times New Roman"/>
          <w:color w:val="212529"/>
          <w:szCs w:val="24"/>
        </w:rPr>
        <w:t> script to confirm success on this lab.</w:t>
      </w:r>
    </w:p>
    <w:p w14:paraId="59F341C2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916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5116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fs-review grade</w:t>
      </w:r>
    </w:p>
    <w:p w14:paraId="247E002C" w14:textId="06079D47" w:rsidR="00386DDE" w:rsidRPr="00386DDE" w:rsidRDefault="002262A6" w:rsidP="008805FB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2262A6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6D2961EA" wp14:editId="19CA2C27">
            <wp:extent cx="6858000" cy="5182870"/>
            <wp:effectExtent l="0" t="0" r="0" b="0"/>
            <wp:docPr id="136881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127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90AE" w14:textId="77777777" w:rsidR="00386DDE" w:rsidRDefault="00386DDE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</w:p>
    <w:p w14:paraId="3830FEF6" w14:textId="50424BB0" w:rsidR="008D29B8" w:rsidRPr="008D29B8" w:rsidRDefault="008D29B8" w:rsidP="0086680B">
      <w:pPr>
        <w:pStyle w:val="Heading1"/>
      </w:pPr>
      <w:r w:rsidRPr="008D29B8">
        <w:t>Finish</w:t>
      </w:r>
    </w:p>
    <w:p w14:paraId="3A7A52DF" w14:textId="77777777" w:rsidR="0035116E" w:rsidRPr="0035116E" w:rsidRDefault="0035116E" w:rsidP="0035116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35116E">
        <w:rPr>
          <w:rFonts w:eastAsia="Times New Roman" w:cs="Times New Roman"/>
          <w:color w:val="212529"/>
          <w:szCs w:val="24"/>
        </w:rPr>
        <w:t>On workstation, run the </w:t>
      </w:r>
      <w:r w:rsidRPr="0035116E">
        <w:rPr>
          <w:rFonts w:eastAsia="Times New Roman" w:cs="Times New Roman"/>
          <w:b/>
          <w:bCs/>
          <w:color w:val="212529"/>
          <w:szCs w:val="24"/>
        </w:rPr>
        <w:t>lab fs-review finish</w:t>
      </w:r>
      <w:r w:rsidRPr="0035116E">
        <w:rPr>
          <w:rFonts w:eastAsia="Times New Roman" w:cs="Times New Roman"/>
          <w:color w:val="212529"/>
          <w:szCs w:val="24"/>
        </w:rPr>
        <w:t> script to complete this exercise.</w:t>
      </w:r>
    </w:p>
    <w:p w14:paraId="01CA0EEE" w14:textId="77777777" w:rsidR="0035116E" w:rsidRPr="0035116E" w:rsidRDefault="0035116E" w:rsidP="0035116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916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35116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fs-review finish</w:t>
      </w:r>
    </w:p>
    <w:p w14:paraId="75FDF932" w14:textId="79CB5BBE" w:rsidR="00386DDE" w:rsidRPr="00386DDE" w:rsidRDefault="002262A6" w:rsidP="00993D1F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2262A6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098B85E8" wp14:editId="55D3C79C">
            <wp:extent cx="6858000" cy="5153660"/>
            <wp:effectExtent l="0" t="0" r="0" b="8890"/>
            <wp:docPr id="1734590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90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CF4F4" w14:textId="18DEC9BE" w:rsidR="00386DDE" w:rsidRDefault="00386DDE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</w:p>
    <w:p w14:paraId="76F31ACA" w14:textId="7D334863" w:rsidR="008D29B8" w:rsidRPr="008D29B8" w:rsidRDefault="008D29B8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8D29B8">
        <w:rPr>
          <w:rFonts w:ascii="Open Sans" w:eastAsia="Times New Roman" w:hAnsi="Open Sans" w:cs="Open Sans"/>
          <w:color w:val="212529"/>
          <w:szCs w:val="24"/>
        </w:rPr>
        <w:t>This concludes the lab.</w:t>
      </w:r>
    </w:p>
    <w:p w14:paraId="1A0A67A9" w14:textId="77777777" w:rsidR="00A9204E" w:rsidRPr="004B6C52" w:rsidRDefault="00A9204E">
      <w:pPr>
        <w:rPr>
          <w:rFonts w:cs="Times New Roman"/>
          <w:szCs w:val="24"/>
        </w:rPr>
      </w:pPr>
    </w:p>
    <w:sectPr w:rsidR="00A9204E" w:rsidRPr="004B6C52" w:rsidSect="003D5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7314CE5"/>
    <w:multiLevelType w:val="hybridMultilevel"/>
    <w:tmpl w:val="3F064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493346"/>
    <w:multiLevelType w:val="multilevel"/>
    <w:tmpl w:val="97C4E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267510E"/>
    <w:multiLevelType w:val="multilevel"/>
    <w:tmpl w:val="744E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A5516F1"/>
    <w:multiLevelType w:val="multilevel"/>
    <w:tmpl w:val="B0F2B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3D5E0F8B"/>
    <w:multiLevelType w:val="multilevel"/>
    <w:tmpl w:val="0748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8133770"/>
    <w:multiLevelType w:val="multilevel"/>
    <w:tmpl w:val="DF649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14635B1"/>
    <w:multiLevelType w:val="multilevel"/>
    <w:tmpl w:val="207C9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6373C9A"/>
    <w:multiLevelType w:val="multilevel"/>
    <w:tmpl w:val="E056CD6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7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61C16FED"/>
    <w:multiLevelType w:val="multilevel"/>
    <w:tmpl w:val="6C7AF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3BA31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813762F"/>
    <w:multiLevelType w:val="multilevel"/>
    <w:tmpl w:val="51B40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9AE7370"/>
    <w:multiLevelType w:val="multilevel"/>
    <w:tmpl w:val="A306B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DCD1012"/>
    <w:multiLevelType w:val="multilevel"/>
    <w:tmpl w:val="B0C60F1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37357DB"/>
    <w:multiLevelType w:val="hybridMultilevel"/>
    <w:tmpl w:val="4D7AA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A3B3D"/>
    <w:multiLevelType w:val="hybridMultilevel"/>
    <w:tmpl w:val="2E3C1F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7CFE7238"/>
    <w:multiLevelType w:val="multilevel"/>
    <w:tmpl w:val="3F980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46161">
    <w:abstractNumId w:val="27"/>
  </w:num>
  <w:num w:numId="2" w16cid:durableId="94591928">
    <w:abstractNumId w:val="12"/>
  </w:num>
  <w:num w:numId="3" w16cid:durableId="219370274">
    <w:abstractNumId w:val="10"/>
  </w:num>
  <w:num w:numId="4" w16cid:durableId="2023386587">
    <w:abstractNumId w:val="34"/>
  </w:num>
  <w:num w:numId="5" w16cid:durableId="534466776">
    <w:abstractNumId w:val="13"/>
  </w:num>
  <w:num w:numId="6" w16cid:durableId="1827892234">
    <w:abstractNumId w:val="20"/>
  </w:num>
  <w:num w:numId="7" w16cid:durableId="1680349037">
    <w:abstractNumId w:val="24"/>
  </w:num>
  <w:num w:numId="8" w16cid:durableId="496386422">
    <w:abstractNumId w:val="9"/>
  </w:num>
  <w:num w:numId="9" w16cid:durableId="1357192867">
    <w:abstractNumId w:val="7"/>
  </w:num>
  <w:num w:numId="10" w16cid:durableId="728579340">
    <w:abstractNumId w:val="6"/>
  </w:num>
  <w:num w:numId="11" w16cid:durableId="1253735139">
    <w:abstractNumId w:val="5"/>
  </w:num>
  <w:num w:numId="12" w16cid:durableId="1839224398">
    <w:abstractNumId w:val="4"/>
  </w:num>
  <w:num w:numId="13" w16cid:durableId="2062242212">
    <w:abstractNumId w:val="8"/>
  </w:num>
  <w:num w:numId="14" w16cid:durableId="1907758023">
    <w:abstractNumId w:val="3"/>
  </w:num>
  <w:num w:numId="15" w16cid:durableId="301077081">
    <w:abstractNumId w:val="2"/>
  </w:num>
  <w:num w:numId="16" w16cid:durableId="1018695426">
    <w:abstractNumId w:val="1"/>
  </w:num>
  <w:num w:numId="17" w16cid:durableId="1139035333">
    <w:abstractNumId w:val="0"/>
  </w:num>
  <w:num w:numId="18" w16cid:durableId="1712413474">
    <w:abstractNumId w:val="15"/>
  </w:num>
  <w:num w:numId="19" w16cid:durableId="151991196">
    <w:abstractNumId w:val="17"/>
  </w:num>
  <w:num w:numId="20" w16cid:durableId="874856470">
    <w:abstractNumId w:val="28"/>
  </w:num>
  <w:num w:numId="21" w16cid:durableId="487787543">
    <w:abstractNumId w:val="22"/>
  </w:num>
  <w:num w:numId="22" w16cid:durableId="1908220958">
    <w:abstractNumId w:val="11"/>
  </w:num>
  <w:num w:numId="23" w16cid:durableId="1130392370">
    <w:abstractNumId w:val="38"/>
  </w:num>
  <w:num w:numId="24" w16cid:durableId="675688659">
    <w:abstractNumId w:val="18"/>
  </w:num>
  <w:num w:numId="25" w16cid:durableId="1178620105">
    <w:abstractNumId w:val="21"/>
  </w:num>
  <w:num w:numId="26" w16cid:durableId="1165588818">
    <w:abstractNumId w:val="25"/>
  </w:num>
  <w:num w:numId="27" w16cid:durableId="327177143">
    <w:abstractNumId w:val="29"/>
  </w:num>
  <w:num w:numId="28" w16cid:durableId="656961557">
    <w:abstractNumId w:val="14"/>
  </w:num>
  <w:num w:numId="29" w16cid:durableId="1741322474">
    <w:abstractNumId w:val="36"/>
  </w:num>
  <w:num w:numId="30" w16cid:durableId="313335203">
    <w:abstractNumId w:val="23"/>
  </w:num>
  <w:num w:numId="31" w16cid:durableId="762335150">
    <w:abstractNumId w:val="19"/>
  </w:num>
  <w:num w:numId="32" w16cid:durableId="820542090">
    <w:abstractNumId w:val="31"/>
  </w:num>
  <w:num w:numId="33" w16cid:durableId="175123468">
    <w:abstractNumId w:val="37"/>
  </w:num>
  <w:num w:numId="34" w16cid:durableId="1236279505">
    <w:abstractNumId w:val="33"/>
  </w:num>
  <w:num w:numId="35" w16cid:durableId="210464784">
    <w:abstractNumId w:val="35"/>
  </w:num>
  <w:num w:numId="36" w16cid:durableId="287321636">
    <w:abstractNumId w:val="16"/>
  </w:num>
  <w:num w:numId="37" w16cid:durableId="1136676523">
    <w:abstractNumId w:val="33"/>
  </w:num>
  <w:num w:numId="38" w16cid:durableId="541404007">
    <w:abstractNumId w:val="33"/>
  </w:num>
  <w:num w:numId="39" w16cid:durableId="1334264228">
    <w:abstractNumId w:val="26"/>
  </w:num>
  <w:num w:numId="40" w16cid:durableId="1630894775">
    <w:abstractNumId w:val="33"/>
  </w:num>
  <w:num w:numId="41" w16cid:durableId="1054424707">
    <w:abstractNumId w:val="33"/>
  </w:num>
  <w:num w:numId="42" w16cid:durableId="2129622022">
    <w:abstractNumId w:val="32"/>
  </w:num>
  <w:num w:numId="43" w16cid:durableId="212403690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rQwMLE0MDS1sDA2M7RU0lEKTi0uzszPAykwNKgFAJRR2c8tAAAA"/>
  </w:docVars>
  <w:rsids>
    <w:rsidRoot w:val="0077006E"/>
    <w:rsid w:val="00000AEB"/>
    <w:rsid w:val="000016F5"/>
    <w:rsid w:val="00010873"/>
    <w:rsid w:val="00042398"/>
    <w:rsid w:val="000733AF"/>
    <w:rsid w:val="00087111"/>
    <w:rsid w:val="000A757C"/>
    <w:rsid w:val="000B4FA1"/>
    <w:rsid w:val="000B71DE"/>
    <w:rsid w:val="000B72B4"/>
    <w:rsid w:val="000D153D"/>
    <w:rsid w:val="000D2F14"/>
    <w:rsid w:val="000D6914"/>
    <w:rsid w:val="000E1147"/>
    <w:rsid w:val="000E270E"/>
    <w:rsid w:val="00124751"/>
    <w:rsid w:val="00160D2C"/>
    <w:rsid w:val="001744FD"/>
    <w:rsid w:val="00175A1C"/>
    <w:rsid w:val="001C12B7"/>
    <w:rsid w:val="001C71F7"/>
    <w:rsid w:val="001D427C"/>
    <w:rsid w:val="001E11CC"/>
    <w:rsid w:val="0020625E"/>
    <w:rsid w:val="00222103"/>
    <w:rsid w:val="002262A6"/>
    <w:rsid w:val="00253C73"/>
    <w:rsid w:val="00257858"/>
    <w:rsid w:val="00261C7B"/>
    <w:rsid w:val="0027446A"/>
    <w:rsid w:val="00287D7E"/>
    <w:rsid w:val="002E22E4"/>
    <w:rsid w:val="003037B9"/>
    <w:rsid w:val="00305D80"/>
    <w:rsid w:val="00314624"/>
    <w:rsid w:val="003162F9"/>
    <w:rsid w:val="00333AE6"/>
    <w:rsid w:val="0035116E"/>
    <w:rsid w:val="003524B4"/>
    <w:rsid w:val="00374CD1"/>
    <w:rsid w:val="00386DDE"/>
    <w:rsid w:val="003A510A"/>
    <w:rsid w:val="003B6352"/>
    <w:rsid w:val="003C49BE"/>
    <w:rsid w:val="003C656A"/>
    <w:rsid w:val="003C6991"/>
    <w:rsid w:val="003D59B3"/>
    <w:rsid w:val="003E32BE"/>
    <w:rsid w:val="003F20D9"/>
    <w:rsid w:val="0042315E"/>
    <w:rsid w:val="004414F8"/>
    <w:rsid w:val="00445293"/>
    <w:rsid w:val="00446A9B"/>
    <w:rsid w:val="004718B8"/>
    <w:rsid w:val="00471D52"/>
    <w:rsid w:val="00481A00"/>
    <w:rsid w:val="004B0E32"/>
    <w:rsid w:val="004B6C52"/>
    <w:rsid w:val="004E2D51"/>
    <w:rsid w:val="005044DE"/>
    <w:rsid w:val="00506C56"/>
    <w:rsid w:val="00510798"/>
    <w:rsid w:val="00525DFA"/>
    <w:rsid w:val="005307C2"/>
    <w:rsid w:val="00542E9E"/>
    <w:rsid w:val="00551424"/>
    <w:rsid w:val="00554708"/>
    <w:rsid w:val="005754F6"/>
    <w:rsid w:val="00583822"/>
    <w:rsid w:val="005929C2"/>
    <w:rsid w:val="0059362A"/>
    <w:rsid w:val="005960A2"/>
    <w:rsid w:val="005B110E"/>
    <w:rsid w:val="005C56DF"/>
    <w:rsid w:val="005D118E"/>
    <w:rsid w:val="005F1768"/>
    <w:rsid w:val="005F22E5"/>
    <w:rsid w:val="00625F2E"/>
    <w:rsid w:val="0063190F"/>
    <w:rsid w:val="00631A27"/>
    <w:rsid w:val="00637DF9"/>
    <w:rsid w:val="00645252"/>
    <w:rsid w:val="00653EBF"/>
    <w:rsid w:val="00671AC1"/>
    <w:rsid w:val="00671B1F"/>
    <w:rsid w:val="0068741E"/>
    <w:rsid w:val="006A3255"/>
    <w:rsid w:val="006A42DF"/>
    <w:rsid w:val="006C1E14"/>
    <w:rsid w:val="006D35A1"/>
    <w:rsid w:val="006D3D74"/>
    <w:rsid w:val="006E0E4B"/>
    <w:rsid w:val="006F06A6"/>
    <w:rsid w:val="006F3309"/>
    <w:rsid w:val="007153AA"/>
    <w:rsid w:val="00717398"/>
    <w:rsid w:val="00720EB0"/>
    <w:rsid w:val="007266FD"/>
    <w:rsid w:val="00730C55"/>
    <w:rsid w:val="00756ACF"/>
    <w:rsid w:val="0075703D"/>
    <w:rsid w:val="00765BD5"/>
    <w:rsid w:val="0077006E"/>
    <w:rsid w:val="00796384"/>
    <w:rsid w:val="007A449B"/>
    <w:rsid w:val="007C3A4F"/>
    <w:rsid w:val="007C7F4B"/>
    <w:rsid w:val="007E0075"/>
    <w:rsid w:val="007E552B"/>
    <w:rsid w:val="00801B69"/>
    <w:rsid w:val="0083569A"/>
    <w:rsid w:val="00840207"/>
    <w:rsid w:val="00852E15"/>
    <w:rsid w:val="0086376D"/>
    <w:rsid w:val="0086421B"/>
    <w:rsid w:val="0086680B"/>
    <w:rsid w:val="008805FB"/>
    <w:rsid w:val="00892A27"/>
    <w:rsid w:val="00894E74"/>
    <w:rsid w:val="008B55C0"/>
    <w:rsid w:val="008C6224"/>
    <w:rsid w:val="008D29B8"/>
    <w:rsid w:val="008E1609"/>
    <w:rsid w:val="008E69E9"/>
    <w:rsid w:val="009249EA"/>
    <w:rsid w:val="009302A2"/>
    <w:rsid w:val="00933E52"/>
    <w:rsid w:val="009633A6"/>
    <w:rsid w:val="00964ED3"/>
    <w:rsid w:val="0096631C"/>
    <w:rsid w:val="00975709"/>
    <w:rsid w:val="00993D1F"/>
    <w:rsid w:val="009A19BD"/>
    <w:rsid w:val="009B4F79"/>
    <w:rsid w:val="009C2646"/>
    <w:rsid w:val="009F6671"/>
    <w:rsid w:val="00A001F5"/>
    <w:rsid w:val="00A10074"/>
    <w:rsid w:val="00A40DB5"/>
    <w:rsid w:val="00A9204E"/>
    <w:rsid w:val="00AA6BEB"/>
    <w:rsid w:val="00AA79C3"/>
    <w:rsid w:val="00AE0933"/>
    <w:rsid w:val="00AE4D5B"/>
    <w:rsid w:val="00AF68EC"/>
    <w:rsid w:val="00B05CDB"/>
    <w:rsid w:val="00B33F6A"/>
    <w:rsid w:val="00B36789"/>
    <w:rsid w:val="00B56D61"/>
    <w:rsid w:val="00B82B68"/>
    <w:rsid w:val="00B83E1E"/>
    <w:rsid w:val="00B87151"/>
    <w:rsid w:val="00BA5E3A"/>
    <w:rsid w:val="00BB4B99"/>
    <w:rsid w:val="00BF3CCF"/>
    <w:rsid w:val="00BF6146"/>
    <w:rsid w:val="00C018D5"/>
    <w:rsid w:val="00C107BB"/>
    <w:rsid w:val="00C12653"/>
    <w:rsid w:val="00C2441A"/>
    <w:rsid w:val="00C51CB3"/>
    <w:rsid w:val="00C97775"/>
    <w:rsid w:val="00CA3E1D"/>
    <w:rsid w:val="00CA7DC8"/>
    <w:rsid w:val="00D066EF"/>
    <w:rsid w:val="00D551D7"/>
    <w:rsid w:val="00D77524"/>
    <w:rsid w:val="00D952AA"/>
    <w:rsid w:val="00DA5D81"/>
    <w:rsid w:val="00DA7CF9"/>
    <w:rsid w:val="00DC663C"/>
    <w:rsid w:val="00DE04D3"/>
    <w:rsid w:val="00DE1E18"/>
    <w:rsid w:val="00E01E2E"/>
    <w:rsid w:val="00E0402D"/>
    <w:rsid w:val="00E07ADF"/>
    <w:rsid w:val="00E10611"/>
    <w:rsid w:val="00E1148F"/>
    <w:rsid w:val="00E36E53"/>
    <w:rsid w:val="00E51398"/>
    <w:rsid w:val="00E65FAD"/>
    <w:rsid w:val="00E67364"/>
    <w:rsid w:val="00E8169E"/>
    <w:rsid w:val="00E85FF2"/>
    <w:rsid w:val="00EA10E6"/>
    <w:rsid w:val="00EB0358"/>
    <w:rsid w:val="00EB5430"/>
    <w:rsid w:val="00EC34E7"/>
    <w:rsid w:val="00EF7F27"/>
    <w:rsid w:val="00F5123C"/>
    <w:rsid w:val="00F55416"/>
    <w:rsid w:val="00F61C03"/>
    <w:rsid w:val="00F625CB"/>
    <w:rsid w:val="00F67ADC"/>
    <w:rsid w:val="00F719B7"/>
    <w:rsid w:val="00F9221C"/>
    <w:rsid w:val="00FA1277"/>
    <w:rsid w:val="00FA424F"/>
    <w:rsid w:val="00FA76D7"/>
    <w:rsid w:val="00FE0068"/>
    <w:rsid w:val="00FE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4762"/>
  <w15:chartTrackingRefBased/>
  <w15:docId w15:val="{25C18C5E-5BBB-4660-9F09-ED0BAB9D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C"/>
    <w:rPr>
      <w:rFonts w:ascii="Times New Roman" w:hAnsi="Times New Roman"/>
      <w:sz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86680B"/>
    <w:pPr>
      <w:numPr>
        <w:numId w:val="0"/>
      </w:numPr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80B"/>
    <w:pPr>
      <w:numPr>
        <w:numId w:val="34"/>
      </w:numPr>
      <w:shd w:val="clear" w:color="auto" w:fill="FFFFFF"/>
      <w:spacing w:after="100" w:afterAutospacing="1"/>
      <w:outlineLvl w:val="1"/>
    </w:pPr>
    <w:rPr>
      <w:rFonts w:eastAsia="Times New Roman" w:cs="Times New Roman"/>
      <w:b/>
      <w:bCs/>
      <w:color w:val="212529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80B"/>
    <w:rPr>
      <w:rFonts w:ascii="Times New Roman" w:eastAsia="Times New Roman" w:hAnsi="Times New Roman" w:cs="Times New Roman"/>
      <w:b/>
      <w:bCs/>
      <w:color w:val="FF0000"/>
      <w:sz w:val="24"/>
      <w:szCs w:val="24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86680B"/>
    <w:rPr>
      <w:rFonts w:ascii="Times New Roman" w:eastAsia="Times New Roman" w:hAnsi="Times New Roman" w:cs="Times New Roman"/>
      <w:b/>
      <w:bCs/>
      <w:color w:val="212529"/>
      <w:sz w:val="24"/>
      <w:szCs w:val="24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aliases w:val="APA 7 - 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E5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8E69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33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33AF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3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0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65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0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8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6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8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0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3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71951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15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9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3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19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22647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52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3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6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4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2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13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0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4961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9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2988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7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3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6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0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3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8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4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6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03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0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3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5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6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8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7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94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46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0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95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08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9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40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744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39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727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7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0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28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4396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34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74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28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5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7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8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0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15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3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2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7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5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9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94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9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0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7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8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983114">
                              <w:marLeft w:val="720"/>
                              <w:marRight w:val="7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391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03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83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8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7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9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8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8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3366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klin.instructure.com/courses/12488/modules/items/683350" TargetMode="Externa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ITEC%20-%20Lab%20-%20Templet%20-%20Marko%20Shaff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B99E47EE284460AF2C7854F335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4B2E2-AE0E-45CD-A458-461080A08026}"/>
      </w:docPartPr>
      <w:docPartBody>
        <w:p w:rsidR="003F0273" w:rsidRDefault="003F0273">
          <w:pPr>
            <w:pStyle w:val="20B99E47EE284460AF2C7854F3352C3D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84EF0FF0A4467F96C1C0330C570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5B900-0623-4802-A316-082192B73005}"/>
      </w:docPartPr>
      <w:docPartBody>
        <w:p w:rsidR="003F0273" w:rsidRDefault="003F0273">
          <w:pPr>
            <w:pStyle w:val="FD84EF0FF0A4467F96C1C0330C570EA7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5515ABE330724648A8034BE6A5873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75615-A7DB-4797-86CC-EE46DBCE395E}"/>
      </w:docPartPr>
      <w:docPartBody>
        <w:p w:rsidR="003F0273" w:rsidRDefault="003F0273">
          <w:pPr>
            <w:pStyle w:val="5515ABE330724648A8034BE6A5873425"/>
          </w:pPr>
          <w:r w:rsidRPr="0077408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73"/>
    <w:rsid w:val="003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0B99E47EE284460AF2C7854F3352C3D">
    <w:name w:val="20B99E47EE284460AF2C7854F3352C3D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paragraph" w:customStyle="1" w:styleId="FD84EF0FF0A4467F96C1C0330C570EA7">
    <w:name w:val="FD84EF0FF0A4467F96C1C0330C570EA7"/>
  </w:style>
  <w:style w:type="paragraph" w:customStyle="1" w:styleId="5515ABE330724648A8034BE6A5873425">
    <w:name w:val="5515ABE330724648A8034BE6A58734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ITEC - Lab - Templet - Marko Shaffer.dotx</Template>
  <TotalTime>695</TotalTime>
  <Pages>11</Pages>
  <Words>568</Words>
  <Characters>3242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15.7 Lab: Accessing Linux File Systems</vt:lpstr>
    </vt:vector>
  </TitlesOfParts>
  <Company/>
  <LinksUpToDate>false</LinksUpToDate>
  <CharactersWithSpaces>3803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15.7 Lab: Accessing Linux File Systems</dc:title>
  <dc:subject/>
  <dc:creator>Marko Shaffer</dc:creator>
  <cp:keywords/>
  <dc:description/>
  <cp:lastModifiedBy>Marko Shaffer</cp:lastModifiedBy>
  <cp:revision>76</cp:revision>
  <dcterms:created xsi:type="dcterms:W3CDTF">2023-06-23T05:53:00Z</dcterms:created>
  <dcterms:modified xsi:type="dcterms:W3CDTF">2023-08-07T21:53:00Z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106e867e-e140-4249-9c83-98aae1bc673b</vt:lpwstr>
  </property>
</Properties>
</file>
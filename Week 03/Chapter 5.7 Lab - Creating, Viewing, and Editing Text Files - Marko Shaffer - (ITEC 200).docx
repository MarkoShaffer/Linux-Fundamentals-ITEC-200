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1EAD0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6C9F0EE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C2C7E64" w14:textId="77777777" w:rsidR="005960A2" w:rsidRDefault="005960A2" w:rsidP="005960A2">
      <w:pPr>
        <w:spacing w:line="480" w:lineRule="auto"/>
        <w:rPr>
          <w:rFonts w:eastAsia="Calibri" w:cs="Times New Roman"/>
        </w:rPr>
      </w:pPr>
    </w:p>
    <w:p w14:paraId="21F98CB2" w14:textId="77777777" w:rsidR="004B6C52" w:rsidRDefault="004B6C52" w:rsidP="005960A2">
      <w:pPr>
        <w:spacing w:line="480" w:lineRule="auto"/>
        <w:rPr>
          <w:rFonts w:eastAsia="Calibri" w:cs="Times New Roman"/>
        </w:rPr>
      </w:pPr>
    </w:p>
    <w:p w14:paraId="7D9759FF" w14:textId="77777777" w:rsidR="004B6C52" w:rsidRPr="005960A2" w:rsidRDefault="004B6C52" w:rsidP="005960A2">
      <w:pPr>
        <w:spacing w:line="480" w:lineRule="auto"/>
        <w:rPr>
          <w:rFonts w:eastAsia="Calibri" w:cs="Times New Roman"/>
        </w:rPr>
      </w:pPr>
    </w:p>
    <w:p w14:paraId="32647F37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bookmarkStart w:id="0" w:name="_Hlk63202857" w:displacedByCustomXml="next"/>
    <w:sdt>
      <w:sdtPr>
        <w:rPr>
          <w:rFonts w:eastAsia="Times New Roman" w:cs="Times New Roman"/>
          <w:b/>
          <w:spacing w:val="-10"/>
          <w:kern w:val="28"/>
          <w:szCs w:val="56"/>
        </w:rPr>
        <w:id w:val="-87704854"/>
        <w:lock w:val="contentLocked"/>
        <w:placeholder>
          <w:docPart w:val="20B99E47EE284460AF2C7854F3352C3D"/>
        </w:placeholder>
        <w:group/>
      </w:sdtPr>
      <w:sdtEndPr>
        <w:rPr>
          <w:rFonts w:eastAsia="Calibri"/>
          <w:b w:val="0"/>
          <w:spacing w:val="0"/>
          <w:kern w:val="0"/>
          <w:szCs w:val="22"/>
        </w:rPr>
      </w:sdtEndPr>
      <w:sdtContent>
        <w:sdt>
          <w:sdtPr>
            <w:rPr>
              <w:rFonts w:eastAsia="Times New Roman" w:cs="Times New Roman"/>
              <w:b/>
              <w:spacing w:val="-10"/>
              <w:kern w:val="28"/>
              <w:szCs w:val="56"/>
            </w:rPr>
            <w:id w:val="-1572352324"/>
            <w:lock w:val="contentLocked"/>
            <w:placeholder>
              <w:docPart w:val="20B99E47EE284460AF2C7854F3352C3D"/>
            </w:placeholder>
            <w:group/>
          </w:sdtPr>
          <w:sdtEndPr>
            <w:rPr>
              <w:rFonts w:eastAsia="Calibri"/>
              <w:b w:val="0"/>
              <w:spacing w:val="0"/>
              <w:kern w:val="0"/>
              <w:szCs w:val="22"/>
            </w:rPr>
          </w:sdtEndPr>
          <w:sdtContent>
            <w:p w14:paraId="54712EAE" w14:textId="76FDD737" w:rsidR="005960A2" w:rsidRPr="005960A2" w:rsidRDefault="0077006E" w:rsidP="005960A2">
              <w:pPr>
                <w:spacing w:line="480" w:lineRule="auto"/>
                <w:jc w:val="center"/>
                <w:rPr>
                  <w:rFonts w:eastAsia="Calibri" w:cs="Times New Roman"/>
                  <w:b/>
                  <w:bCs/>
                </w:rPr>
              </w:pPr>
              <w:sdt>
                <w:sdtPr>
                  <w:rPr>
                    <w:rFonts w:eastAsia="Times New Roman" w:cs="Times New Roman"/>
                    <w:b/>
                    <w:spacing w:val="-10"/>
                    <w:kern w:val="28"/>
                    <w:szCs w:val="56"/>
                  </w:rPr>
                  <w:alias w:val="APA 7 - Title"/>
                  <w:tag w:val="Title of Paper"/>
                  <w:id w:val="1616174063"/>
                  <w:placeholder>
                    <w:docPart w:val="FD84EF0FF0A4467F96C1C0330C570EA7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Content>
                  <w:r w:rsidRPr="0077006E">
                    <w:rPr>
                      <w:rFonts w:eastAsia="Times New Roman" w:cs="Times New Roman"/>
                      <w:b/>
                      <w:spacing w:val="-10"/>
                      <w:kern w:val="28"/>
                      <w:szCs w:val="56"/>
                    </w:rPr>
                    <w:t>Chapter 5.7: Creating, Viewing, and Editing Text Files</w:t>
                  </w:r>
                </w:sdtContent>
              </w:sdt>
              <w:bookmarkEnd w:id="0"/>
            </w:p>
            <w:p w14:paraId="1518B0EA" w14:textId="77777777" w:rsidR="005960A2" w:rsidRPr="005960A2" w:rsidRDefault="00C512E1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</w:p>
          </w:sdtContent>
        </w:sdt>
        <w:sdt>
          <w:sdtPr>
            <w:rPr>
              <w:rFonts w:eastAsia="Calibri" w:cs="Times New Roman"/>
            </w:rPr>
            <w:alias w:val="APA 7 - Author"/>
            <w:tag w:val="Author of Paper"/>
            <w:id w:val="719261555"/>
            <w:lock w:val="contentLocked"/>
            <w:placeholder>
              <w:docPart w:val="5515ABE330724648A8034BE6A587342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/>
          <w:sdtContent>
            <w:p w14:paraId="6F47C377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Marko Shaffer</w:t>
              </w:r>
            </w:p>
          </w:sdtContent>
        </w:sdt>
        <w:sdt>
          <w:sdtPr>
            <w:rPr>
              <w:rFonts w:eastAsia="Calibri" w:cs="Times New Roman"/>
            </w:rPr>
            <w:id w:val="1347523254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2F22B0DB" w14:textId="77777777" w:rsidR="005960A2" w:rsidRPr="005960A2" w:rsidRDefault="00C512E1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Department Name"/>
                  <w:tag w:val="Department Name of Paper"/>
                  <w:id w:val="1251772516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>
                    <w:rPr>
                      <w:rFonts w:eastAsia="Calibri" w:cs="Times New Roman"/>
                    </w:rPr>
                    <w:t>Information Technology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alias w:val="APA 7 - School Name"/>
                  <w:tag w:val="School Name of Paper"/>
                  <w:id w:val="1790081614"/>
                  <w:lock w:val="contentLocked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, Franklin University</w:t>
                  </w:r>
                </w:sdtContent>
              </w:sdt>
            </w:p>
          </w:sdtContent>
        </w:sdt>
        <w:sdt>
          <w:sdtPr>
            <w:rPr>
              <w:rFonts w:eastAsia="Calibri" w:cs="Times New Roman"/>
            </w:rPr>
            <w:id w:val="1250312912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60E78884" w14:textId="77777777" w:rsidR="005960A2" w:rsidRPr="005960A2" w:rsidRDefault="00C512E1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Course Number"/>
                  <w:tag w:val="Course Number of Paper"/>
                  <w:id w:val="-1149819395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I</w:t>
                  </w:r>
                  <w:r w:rsidR="005960A2">
                    <w:rPr>
                      <w:rFonts w:eastAsia="Calibri" w:cs="Times New Roman"/>
                    </w:rPr>
                    <w:t>TEC</w:t>
                  </w:r>
                  <w:r w:rsidR="005960A2" w:rsidRPr="005960A2">
                    <w:rPr>
                      <w:rFonts w:eastAsia="Calibri" w:cs="Times New Roman"/>
                    </w:rPr>
                    <w:t xml:space="preserve"> </w:t>
                  </w:r>
                  <w:r w:rsidR="005960A2">
                    <w:rPr>
                      <w:rFonts w:eastAsia="Calibri" w:cs="Times New Roman"/>
                    </w:rPr>
                    <w:t>200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id w:val="-1736305001"/>
                  <w:lock w:val="contentLocked"/>
                  <w:placeholder>
                    <w:docPart w:val="20B99E47EE284460AF2C7854F3352C3D"/>
                  </w:placeholder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: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  <w:sdt>
                <w:sdtPr>
                  <w:rPr>
                    <w:rFonts w:eastAsia="Calibri" w:cs="Times New Roman"/>
                  </w:rPr>
                  <w:alias w:val="APA 7 - Course Name "/>
                  <w:tag w:val="Course Name of Paper"/>
                  <w:id w:val="-184911171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Linux Fundamentals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</w:p>
          </w:sdtContent>
        </w:sdt>
        <w:sdt>
          <w:sdtPr>
            <w:rPr>
              <w:rFonts w:eastAsia="Calibri" w:cs="Times New Roman"/>
            </w:rPr>
            <w:alias w:val="APA 7 - Instructor’s Name"/>
            <w:tag w:val="Instructor’s Name of Paper"/>
            <w:id w:val="571093856"/>
            <w:placeholder>
              <w:docPart w:val="20B99E47EE284460AF2C7854F3352C3D"/>
            </w:placeholder>
            <w15:color w:val="000000"/>
          </w:sdtPr>
          <w:sdtEndPr/>
          <w:sdtContent>
            <w:p w14:paraId="2D6D0A51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Professor Kagan Ulucay</w:t>
              </w:r>
            </w:p>
          </w:sdtContent>
        </w:sdt>
        <w:sdt>
          <w:sdtPr>
            <w:rPr>
              <w:rFonts w:eastAsia="Calibri" w:cs="Times New Roman"/>
            </w:rPr>
            <w:alias w:val="APA 7 - Paper Due Date"/>
            <w:tag w:val="Due Date of Paper"/>
            <w:id w:val="1423917640"/>
            <w:placeholder>
              <w:docPart w:val="20B99E47EE284460AF2C7854F3352C3D"/>
            </w:placeholder>
            <w15:color w:val="000000"/>
          </w:sdtPr>
          <w:sdtEndPr/>
          <w:sdtContent>
            <w:p w14:paraId="4B31A183" w14:textId="5AC90207" w:rsidR="005960A2" w:rsidRPr="005960A2" w:rsidRDefault="0077006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>
                <w:rPr>
                  <w:rFonts w:eastAsia="Calibri" w:cs="Times New Roman"/>
                </w:rPr>
                <w:t>6</w:t>
              </w:r>
              <w:r w:rsidR="005960A2" w:rsidRPr="005960A2">
                <w:rPr>
                  <w:rFonts w:eastAsia="Calibri" w:cs="Times New Roman"/>
                </w:rPr>
                <w:t>/</w:t>
              </w:r>
              <w:r>
                <w:rPr>
                  <w:rFonts w:eastAsia="Calibri" w:cs="Times New Roman"/>
                </w:rPr>
                <w:t>4</w:t>
              </w:r>
              <w:r w:rsidR="005960A2" w:rsidRPr="005960A2">
                <w:rPr>
                  <w:rFonts w:eastAsia="Calibri" w:cs="Times New Roman"/>
                </w:rPr>
                <w:t>/202</w:t>
              </w:r>
              <w:r w:rsidR="005960A2">
                <w:rPr>
                  <w:rFonts w:eastAsia="Calibri" w:cs="Times New Roman"/>
                </w:rPr>
                <w:t>3</w:t>
              </w:r>
            </w:p>
          </w:sdtContent>
        </w:sdt>
      </w:sdtContent>
    </w:sdt>
    <w:p w14:paraId="4A0E017F" w14:textId="77777777" w:rsidR="005960A2" w:rsidRPr="005960A2" w:rsidRDefault="005960A2" w:rsidP="005960A2">
      <w:pPr>
        <w:spacing w:line="480" w:lineRule="auto"/>
        <w:rPr>
          <w:rFonts w:eastAsia="Calibri" w:cs="Times New Roman"/>
          <w:u w:val="single"/>
        </w:rPr>
      </w:pPr>
      <w:r w:rsidRPr="005960A2">
        <w:rPr>
          <w:rFonts w:eastAsia="Calibri" w:cs="Times New Roman"/>
          <w:u w:val="single"/>
        </w:rPr>
        <w:br w:type="page"/>
      </w:r>
    </w:p>
    <w:p w14:paraId="165C35FD" w14:textId="77777777" w:rsidR="003D59B3" w:rsidRPr="004B6C52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lastRenderedPageBreak/>
        <w:t>Red Hat System Administration I 8.2</w:t>
      </w:r>
    </w:p>
    <w:p w14:paraId="6A8FDE02" w14:textId="77777777" w:rsidR="003D59B3" w:rsidRPr="004B6C52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color w:val="212529"/>
          <w:szCs w:val="24"/>
        </w:rPr>
      </w:pPr>
      <w:bookmarkStart w:id="1" w:name="_Hlk136214687"/>
      <w:r w:rsidRPr="004B6C52">
        <w:rPr>
          <w:rFonts w:eastAsia="Times New Roman" w:cs="Times New Roman"/>
          <w:color w:val="212529"/>
          <w:szCs w:val="24"/>
        </w:rPr>
        <w:t>Chapter 2 - Lab Accessing the Command Line</w:t>
      </w:r>
    </w:p>
    <w:bookmarkEnd w:id="1"/>
    <w:p w14:paraId="2C44EE49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b/>
          <w:bCs/>
          <w:color w:val="212529"/>
          <w:szCs w:val="24"/>
        </w:rPr>
        <w:t>Performance Checklist</w:t>
      </w:r>
      <w:r w:rsidR="004B6C52">
        <w:rPr>
          <w:rFonts w:eastAsia="Times New Roman" w:cs="Times New Roman"/>
          <w:b/>
          <w:bCs/>
          <w:color w:val="212529"/>
          <w:szCs w:val="24"/>
        </w:rPr>
        <w:t>:</w:t>
      </w:r>
    </w:p>
    <w:p w14:paraId="147EA438" w14:textId="77777777" w:rsidR="0086421B" w:rsidRPr="0086421B" w:rsidRDefault="0086421B" w:rsidP="0086421B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color w:val="212529"/>
          <w:szCs w:val="24"/>
        </w:rPr>
        <w:t>In this lab you will edit a text file, using the </w:t>
      </w:r>
      <w:r w:rsidRPr="0086421B">
        <w:rPr>
          <w:rFonts w:eastAsia="Times New Roman" w:cs="Times New Roman"/>
          <w:b/>
          <w:bCs/>
          <w:color w:val="212529"/>
          <w:szCs w:val="24"/>
        </w:rPr>
        <w:t>vim</w:t>
      </w:r>
      <w:r w:rsidRPr="0086421B">
        <w:rPr>
          <w:rFonts w:eastAsia="Times New Roman" w:cs="Times New Roman"/>
          <w:color w:val="212529"/>
          <w:szCs w:val="24"/>
        </w:rPr>
        <w:t> editor.</w:t>
      </w:r>
    </w:p>
    <w:p w14:paraId="596EA347" w14:textId="2A1DC7E5" w:rsidR="0086421B" w:rsidRPr="0086421B" w:rsidRDefault="0086421B" w:rsidP="0086421B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b/>
          <w:bCs/>
          <w:color w:val="212529"/>
          <w:szCs w:val="24"/>
        </w:rPr>
        <w:t>Outcomes</w:t>
      </w:r>
      <w:r>
        <w:rPr>
          <w:rFonts w:eastAsia="Times New Roman" w:cs="Times New Roman"/>
          <w:b/>
          <w:bCs/>
          <w:color w:val="212529"/>
          <w:szCs w:val="24"/>
        </w:rPr>
        <w:t>:</w:t>
      </w:r>
    </w:p>
    <w:p w14:paraId="047AB7B5" w14:textId="77777777" w:rsidR="0086421B" w:rsidRPr="0086421B" w:rsidRDefault="0086421B" w:rsidP="0086421B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color w:val="212529"/>
          <w:szCs w:val="24"/>
        </w:rPr>
        <w:t>You should be able to:</w:t>
      </w:r>
    </w:p>
    <w:p w14:paraId="72E65738" w14:textId="77777777" w:rsidR="0086421B" w:rsidRPr="0086421B" w:rsidRDefault="0086421B" w:rsidP="0086421B">
      <w:pPr>
        <w:numPr>
          <w:ilvl w:val="0"/>
          <w:numId w:val="26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color w:val="212529"/>
          <w:szCs w:val="24"/>
        </w:rPr>
        <w:t>Use Vim to perform file editing.</w:t>
      </w:r>
    </w:p>
    <w:p w14:paraId="09ACEF97" w14:textId="77777777" w:rsidR="0086421B" w:rsidRPr="0086421B" w:rsidRDefault="0086421B" w:rsidP="0086421B">
      <w:pPr>
        <w:numPr>
          <w:ilvl w:val="0"/>
          <w:numId w:val="26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color w:val="212529"/>
          <w:szCs w:val="24"/>
        </w:rPr>
        <w:t>Use visual mode to simplify file editing.</w:t>
      </w:r>
    </w:p>
    <w:p w14:paraId="4A702B3A" w14:textId="77777777" w:rsidR="0086421B" w:rsidRPr="0086421B" w:rsidRDefault="0086421B" w:rsidP="0086421B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86421B">
        <w:rPr>
          <w:rFonts w:eastAsia="Times New Roman" w:cs="Times New Roman"/>
          <w:color w:val="212529"/>
          <w:szCs w:val="24"/>
        </w:rPr>
        <w:t>Log in to workstation as student using student as the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2912"/>
        <w:gridCol w:w="2941"/>
        <w:gridCol w:w="3427"/>
      </w:tblGrid>
      <w:tr w:rsidR="008E1609" w:rsidRPr="004B6C52" w14:paraId="0C7A6DE1" w14:textId="77777777" w:rsidTr="008E1609">
        <w:tc>
          <w:tcPr>
            <w:tcW w:w="1510" w:type="dxa"/>
          </w:tcPr>
          <w:p w14:paraId="3064831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</w:p>
        </w:tc>
        <w:tc>
          <w:tcPr>
            <w:tcW w:w="2912" w:type="dxa"/>
          </w:tcPr>
          <w:p w14:paraId="1B04F78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Franklin VM:</w:t>
            </w:r>
          </w:p>
        </w:tc>
        <w:tc>
          <w:tcPr>
            <w:tcW w:w="2941" w:type="dxa"/>
          </w:tcPr>
          <w:p w14:paraId="28997D9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Standard User Account:</w:t>
            </w:r>
          </w:p>
        </w:tc>
        <w:tc>
          <w:tcPr>
            <w:tcW w:w="3427" w:type="dxa"/>
          </w:tcPr>
          <w:p w14:paraId="2372F700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The Student's Root Account:</w:t>
            </w:r>
          </w:p>
        </w:tc>
      </w:tr>
      <w:tr w:rsidR="008E1609" w:rsidRPr="004B6C52" w14:paraId="218FBCB3" w14:textId="77777777" w:rsidTr="008E1609">
        <w:tc>
          <w:tcPr>
            <w:tcW w:w="1510" w:type="dxa"/>
          </w:tcPr>
          <w:p w14:paraId="4FD61107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Username</w:t>
            </w:r>
          </w:p>
        </w:tc>
        <w:tc>
          <w:tcPr>
            <w:tcW w:w="2912" w:type="dxa"/>
          </w:tcPr>
          <w:p w14:paraId="62580D8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kiosk</w:t>
            </w:r>
          </w:p>
        </w:tc>
        <w:tc>
          <w:tcPr>
            <w:tcW w:w="2941" w:type="dxa"/>
          </w:tcPr>
          <w:p w14:paraId="670C325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59F4DB5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root</w:t>
            </w:r>
          </w:p>
        </w:tc>
      </w:tr>
      <w:tr w:rsidR="008E1609" w:rsidRPr="004B6C52" w14:paraId="468DA0FA" w14:textId="77777777" w:rsidTr="008E1609">
        <w:tc>
          <w:tcPr>
            <w:tcW w:w="1510" w:type="dxa"/>
          </w:tcPr>
          <w:p w14:paraId="2246F0ED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Password</w:t>
            </w:r>
          </w:p>
        </w:tc>
        <w:tc>
          <w:tcPr>
            <w:tcW w:w="2912" w:type="dxa"/>
          </w:tcPr>
          <w:p w14:paraId="16957C08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</w:p>
        </w:tc>
        <w:tc>
          <w:tcPr>
            <w:tcW w:w="2941" w:type="dxa"/>
          </w:tcPr>
          <w:p w14:paraId="7FC400C4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1D5E5272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</w:p>
        </w:tc>
      </w:tr>
    </w:tbl>
    <w:p w14:paraId="49EA35EB" w14:textId="6F2DB899" w:rsidR="00B36789" w:rsidRDefault="00B36789" w:rsidP="00B36789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</w:p>
    <w:p w14:paraId="0CCC5423" w14:textId="77777777" w:rsidR="008E69E9" w:rsidRPr="008E69E9" w:rsidRDefault="008E69E9" w:rsidP="008E69E9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On </w:t>
      </w:r>
      <w:r w:rsidRPr="008E69E9">
        <w:rPr>
          <w:rFonts w:ascii="Consolas" w:eastAsia="Times New Roman" w:hAnsi="Consolas" w:cs="Courier New"/>
          <w:color w:val="212529"/>
          <w:sz w:val="21"/>
          <w:szCs w:val="21"/>
        </w:rPr>
        <w:t>workstation</w:t>
      </w:r>
      <w:r w:rsidRPr="008E69E9">
        <w:rPr>
          <w:rFonts w:ascii="Open Sans" w:eastAsia="Times New Roman" w:hAnsi="Open Sans" w:cs="Open Sans"/>
          <w:color w:val="212529"/>
          <w:szCs w:val="24"/>
        </w:rPr>
        <w:t>, run the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lab edit-review start</w:t>
      </w:r>
      <w:r w:rsidRPr="008E69E9">
        <w:rPr>
          <w:rFonts w:ascii="Open Sans" w:eastAsia="Times New Roman" w:hAnsi="Open Sans" w:cs="Open Sans"/>
          <w:color w:val="212529"/>
          <w:szCs w:val="24"/>
        </w:rPr>
        <w:t> command.</w:t>
      </w:r>
    </w:p>
    <w:p w14:paraId="15C476B8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edit-review start</w:t>
      </w:r>
    </w:p>
    <w:p w14:paraId="753B1EF1" w14:textId="52CFE68A" w:rsidR="00583822" w:rsidRPr="00583822" w:rsidRDefault="00583822" w:rsidP="00583822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583822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0CCC1035" wp14:editId="4508A692">
            <wp:extent cx="6858000" cy="5144770"/>
            <wp:effectExtent l="0" t="0" r="0" b="0"/>
            <wp:docPr id="207531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12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2692" w14:textId="3149BF42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Redirect a long listing of all content in the student's home directory, including hidden directories and files, into a file named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editing_final_lab.txt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.</w:t>
      </w:r>
    </w:p>
    <w:p w14:paraId="0CD303FB" w14:textId="78E6EACA" w:rsidR="008E69E9" w:rsidRPr="008E69E9" w:rsidRDefault="008E69E9" w:rsidP="008E69E9">
      <w:pPr>
        <w:shd w:val="clear" w:color="auto" w:fill="FFFFFF"/>
        <w:spacing w:after="100" w:afterAutospacing="1"/>
        <w:ind w:left="720"/>
        <w:outlineLvl w:val="2"/>
        <w:rPr>
          <w:rFonts w:ascii="Open Sans" w:eastAsia="Times New Roman" w:hAnsi="Open Sans" w:cs="Open Sans"/>
          <w:color w:val="212529"/>
          <w:sz w:val="27"/>
          <w:szCs w:val="27"/>
        </w:rPr>
      </w:pPr>
      <w:r w:rsidRPr="008E69E9">
        <w:rPr>
          <w:rFonts w:ascii="Open Sans" w:eastAsia="Times New Roman" w:hAnsi="Open Sans" w:cs="Open Sans"/>
          <w:color w:val="212529"/>
          <w:sz w:val="27"/>
          <w:szCs w:val="27"/>
        </w:rPr>
        <w:t>Note</w:t>
      </w:r>
      <w:r>
        <w:rPr>
          <w:rFonts w:ascii="Open Sans" w:eastAsia="Times New Roman" w:hAnsi="Open Sans" w:cs="Open Sans"/>
          <w:color w:val="212529"/>
          <w:sz w:val="27"/>
          <w:szCs w:val="27"/>
        </w:rPr>
        <w:t xml:space="preserve">: </w:t>
      </w:r>
      <w:r w:rsidRPr="008E69E9">
        <w:rPr>
          <w:rFonts w:ascii="Open Sans" w:eastAsia="Times New Roman" w:hAnsi="Open Sans" w:cs="Open Sans"/>
          <w:color w:val="212529"/>
          <w:szCs w:val="24"/>
        </w:rPr>
        <w:t>The output may not exactly match the examples shown.</w:t>
      </w:r>
    </w:p>
    <w:p w14:paraId="164C674A" w14:textId="77777777" w:rsidR="008E69E9" w:rsidRPr="008E69E9" w:rsidRDefault="008E69E9" w:rsidP="008E69E9">
      <w:pPr>
        <w:shd w:val="clear" w:color="auto" w:fill="FFFFFF"/>
        <w:spacing w:after="100" w:afterAutospacing="1"/>
        <w:ind w:left="72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On workstation, from the </w:t>
      </w:r>
      <w:r w:rsidRPr="008E69E9">
        <w:rPr>
          <w:rFonts w:ascii="Consolas" w:eastAsia="Times New Roman" w:hAnsi="Consolas" w:cs="Courier New"/>
          <w:color w:val="212529"/>
          <w:sz w:val="21"/>
          <w:szCs w:val="21"/>
        </w:rPr>
        <w:t>student</w:t>
      </w:r>
      <w:r w:rsidRPr="008E69E9">
        <w:rPr>
          <w:rFonts w:ascii="Open Sans" w:eastAsia="Times New Roman" w:hAnsi="Open Sans" w:cs="Open Sans"/>
          <w:color w:val="212529"/>
          <w:szCs w:val="24"/>
        </w:rPr>
        <w:t> home directory, use the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ls -al</w:t>
      </w:r>
      <w:r w:rsidRPr="008E69E9">
        <w:rPr>
          <w:rFonts w:ascii="Open Sans" w:eastAsia="Times New Roman" w:hAnsi="Open Sans" w:cs="Open Sans"/>
          <w:color w:val="212529"/>
          <w:szCs w:val="24"/>
        </w:rPr>
        <w:t> command to redirect a long listing of all content to a file named </w:t>
      </w:r>
      <w:r w:rsidRPr="008E69E9">
        <w:rPr>
          <w:rFonts w:ascii="Consolas" w:eastAsia="Times New Roman" w:hAnsi="Consolas" w:cs="Courier New"/>
          <w:color w:val="212529"/>
          <w:sz w:val="21"/>
          <w:szCs w:val="21"/>
        </w:rPr>
        <w:t>editing_final_lab.txt</w:t>
      </w:r>
      <w:r w:rsidRPr="008E69E9">
        <w:rPr>
          <w:rFonts w:ascii="Open Sans" w:eastAsia="Times New Roman" w:hAnsi="Open Sans" w:cs="Open Sans"/>
          <w:color w:val="212529"/>
          <w:szCs w:val="24"/>
        </w:rPr>
        <w:t>.</w:t>
      </w:r>
    </w:p>
    <w:p w14:paraId="0C2330B7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ls -al &gt; editing_final_lab.txt</w:t>
      </w:r>
    </w:p>
    <w:p w14:paraId="49634889" w14:textId="2E449C3D" w:rsidR="008E69E9" w:rsidRPr="008E69E9" w:rsidRDefault="00583822" w:rsidP="008E69E9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583822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192A9087" wp14:editId="48F10F3D">
            <wp:extent cx="6858000" cy="5176520"/>
            <wp:effectExtent l="0" t="0" r="0" b="5080"/>
            <wp:docPr id="59761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4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B8E3" w14:textId="2360888D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Edit the file using Vim.</w:t>
      </w:r>
    </w:p>
    <w:p w14:paraId="12E5B9D4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vim editing_final_lab.txt</w:t>
      </w:r>
    </w:p>
    <w:p w14:paraId="48616B02" w14:textId="27C272AF" w:rsidR="008E69E9" w:rsidRDefault="0097570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975709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69B65A1F" wp14:editId="7B1A1970">
            <wp:extent cx="6858000" cy="5138420"/>
            <wp:effectExtent l="0" t="0" r="0" b="5080"/>
            <wp:docPr id="188342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28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6FB" w14:textId="3ADCEC48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Remove the first three lines. Enter line-based visual mode with uppercase V.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100"/>
      </w:tblGrid>
      <w:tr w:rsidR="009A19BD" w:rsidRPr="008E69E9" w14:paraId="727F10B8" w14:textId="77777777" w:rsidTr="008E69E9">
        <w:trPr>
          <w:jc w:val="center"/>
        </w:trPr>
        <w:tc>
          <w:tcPr>
            <w:tcW w:w="0" w:type="auto"/>
            <w:vAlign w:val="center"/>
            <w:hideMark/>
          </w:tcPr>
          <w:p w14:paraId="306374A8" w14:textId="636188A3" w:rsidR="008E69E9" w:rsidRPr="008E69E9" w:rsidRDefault="009A19BD" w:rsidP="008E69E9">
            <w:pPr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9A19BD">
              <w:rPr>
                <w:rFonts w:eastAsia="Times New Roman" w:cs="Times New Roman"/>
                <w:szCs w:val="24"/>
              </w:rPr>
              <w:lastRenderedPageBreak/>
              <w:drawing>
                <wp:inline distT="0" distB="0" distL="0" distR="0" wp14:anchorId="2FC3CC21" wp14:editId="156F21CC">
                  <wp:extent cx="4763069" cy="3584650"/>
                  <wp:effectExtent l="0" t="0" r="0" b="0"/>
                  <wp:docPr id="1025457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4570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426" cy="359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8255A" w14:textId="77777777" w:rsid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</w:p>
    <w:p w14:paraId="0FB14BD2" w14:textId="21D82B0C" w:rsid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Use the arrow keys to position the cursor at the first character in the first row. Enter line-based visual mode with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Shift</w:t>
      </w:r>
      <w:r w:rsidRPr="008E69E9">
        <w:rPr>
          <w:rFonts w:ascii="Open Sans" w:eastAsia="Times New Roman" w:hAnsi="Open Sans" w:cs="Open Sans"/>
          <w:color w:val="212529"/>
          <w:szCs w:val="24"/>
        </w:rPr>
        <w:t>+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V</w:t>
      </w:r>
      <w:r w:rsidRPr="008E69E9">
        <w:rPr>
          <w:rFonts w:ascii="Open Sans" w:eastAsia="Times New Roman" w:hAnsi="Open Sans" w:cs="Open Sans"/>
          <w:color w:val="212529"/>
          <w:szCs w:val="24"/>
        </w:rPr>
        <w:t>. Move down using the down arrow key twice to select the first three rows. Delete the rows with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x</w:t>
      </w:r>
      <w:r w:rsidRPr="008E69E9">
        <w:rPr>
          <w:rFonts w:ascii="Open Sans" w:eastAsia="Times New Roman" w:hAnsi="Open Sans" w:cs="Open Sans"/>
          <w:color w:val="212529"/>
          <w:szCs w:val="24"/>
        </w:rPr>
        <w:t>.</w:t>
      </w:r>
    </w:p>
    <w:p w14:paraId="64416B77" w14:textId="36A7A22F" w:rsidR="008E69E9" w:rsidRPr="008E69E9" w:rsidRDefault="009A19BD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9A19BD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5805C7AE" wp14:editId="169D7FA7">
            <wp:extent cx="6858000" cy="5146675"/>
            <wp:effectExtent l="0" t="0" r="0" b="0"/>
            <wp:docPr id="177317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73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D310" w14:textId="77777777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Remove columns on the first line. Enter visual mode with lowercase v. Lowercase v selects characters on a single line only. The columns after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-rw-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 should be deleted.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100"/>
      </w:tblGrid>
      <w:tr w:rsidR="008E69E9" w:rsidRPr="008E69E9" w14:paraId="5307834F" w14:textId="77777777" w:rsidTr="008E69E9">
        <w:trPr>
          <w:jc w:val="center"/>
        </w:trPr>
        <w:tc>
          <w:tcPr>
            <w:tcW w:w="0" w:type="auto"/>
            <w:vAlign w:val="center"/>
            <w:hideMark/>
          </w:tcPr>
          <w:p w14:paraId="5CC6D5DE" w14:textId="77777777" w:rsidR="008E69E9" w:rsidRPr="008E69E9" w:rsidRDefault="008E69E9" w:rsidP="008E69E9">
            <w:pPr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8E69E9">
              <w:rPr>
                <w:noProof/>
              </w:rPr>
              <w:lastRenderedPageBreak/>
              <w:drawing>
                <wp:inline distT="0" distB="0" distL="0" distR="0" wp14:anchorId="7BB1F62C" wp14:editId="36C38BF1">
                  <wp:extent cx="4278488" cy="3264202"/>
                  <wp:effectExtent l="0" t="0" r="8255" b="0"/>
                  <wp:docPr id="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0034" cy="3265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5497C" w14:textId="77777777" w:rsid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Use the arrow keys to position the cursor at the first character. Enter visual mode using lowercase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v</w:t>
      </w:r>
      <w:r w:rsidRPr="008E69E9">
        <w:rPr>
          <w:rFonts w:ascii="Open Sans" w:eastAsia="Times New Roman" w:hAnsi="Open Sans" w:cs="Open Sans"/>
          <w:color w:val="212529"/>
          <w:szCs w:val="24"/>
        </w:rPr>
        <w:t>. Use the arrow keys to position the cursor at the last character. Delete the selection with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x</w:t>
      </w:r>
      <w:r w:rsidRPr="008E69E9">
        <w:rPr>
          <w:rFonts w:ascii="Open Sans" w:eastAsia="Times New Roman" w:hAnsi="Open Sans" w:cs="Open Sans"/>
          <w:color w:val="212529"/>
          <w:szCs w:val="24"/>
        </w:rPr>
        <w:t>.</w:t>
      </w:r>
    </w:p>
    <w:p w14:paraId="270F1533" w14:textId="2D5E6728" w:rsidR="008E69E9" w:rsidRPr="008E69E9" w:rsidRDefault="00631A27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631A27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19A8269A" wp14:editId="57EB7A90">
            <wp:extent cx="6858000" cy="5161280"/>
            <wp:effectExtent l="0" t="0" r="0" b="1270"/>
            <wp:docPr id="205158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6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5B61" w14:textId="77777777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Remove columns, and the subsequent dot (".") on the remaining lines. Use the visual block mode. Enter visual block with the control sequence Ctrl+V. Use this key sequence to select a block of characters on multiple lines. The columns after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-rw-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 should be deleted.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100"/>
      </w:tblGrid>
      <w:tr w:rsidR="008E69E9" w:rsidRPr="008E69E9" w14:paraId="0D421BF6" w14:textId="77777777" w:rsidTr="008E69E9">
        <w:trPr>
          <w:jc w:val="center"/>
        </w:trPr>
        <w:tc>
          <w:tcPr>
            <w:tcW w:w="0" w:type="auto"/>
            <w:vAlign w:val="center"/>
            <w:hideMark/>
          </w:tcPr>
          <w:p w14:paraId="25E99692" w14:textId="77777777" w:rsidR="008E69E9" w:rsidRPr="008E69E9" w:rsidRDefault="008E69E9" w:rsidP="008E69E9">
            <w:pPr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8E69E9">
              <w:rPr>
                <w:noProof/>
              </w:rPr>
              <w:lastRenderedPageBreak/>
              <w:drawing>
                <wp:inline distT="0" distB="0" distL="0" distR="0" wp14:anchorId="66313490" wp14:editId="021245C2">
                  <wp:extent cx="4276551" cy="3268847"/>
                  <wp:effectExtent l="0" t="0" r="0" b="8255"/>
                  <wp:docPr id="1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1859" cy="3280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75355" w14:textId="77777777" w:rsid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Use the arrow keys to position the cursor at the first character. Enter visual mode using the control sequence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Ctrl</w:t>
      </w:r>
      <w:r w:rsidRPr="008E69E9">
        <w:rPr>
          <w:rFonts w:ascii="Open Sans" w:eastAsia="Times New Roman" w:hAnsi="Open Sans" w:cs="Open Sans"/>
          <w:color w:val="212529"/>
          <w:szCs w:val="24"/>
        </w:rPr>
        <w:t>+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V</w:t>
      </w:r>
      <w:r w:rsidRPr="008E69E9">
        <w:rPr>
          <w:rFonts w:ascii="Open Sans" w:eastAsia="Times New Roman" w:hAnsi="Open Sans" w:cs="Open Sans"/>
          <w:color w:val="212529"/>
          <w:szCs w:val="24"/>
        </w:rPr>
        <w:t>. Use the arrow keys to position the cursor at the last character of the column on the last line. Delete the selection with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x</w:t>
      </w:r>
      <w:r w:rsidRPr="008E69E9">
        <w:rPr>
          <w:rFonts w:ascii="Open Sans" w:eastAsia="Times New Roman" w:hAnsi="Open Sans" w:cs="Open Sans"/>
          <w:color w:val="212529"/>
          <w:szCs w:val="24"/>
        </w:rPr>
        <w:t>.</w:t>
      </w:r>
    </w:p>
    <w:p w14:paraId="34B5CEEE" w14:textId="53ECA468" w:rsidR="008E69E9" w:rsidRPr="008E69E9" w:rsidRDefault="00253C73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253C73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386C0F4F" wp14:editId="5B5B7A12">
            <wp:extent cx="6858000" cy="5208905"/>
            <wp:effectExtent l="0" t="0" r="0" b="0"/>
            <wp:docPr id="180640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5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31BA" w14:textId="77777777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Use visual block mode to remove the fourth column.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100"/>
      </w:tblGrid>
      <w:tr w:rsidR="008E69E9" w:rsidRPr="008E69E9" w14:paraId="652CF76B" w14:textId="77777777" w:rsidTr="008E69E9">
        <w:trPr>
          <w:jc w:val="center"/>
        </w:trPr>
        <w:tc>
          <w:tcPr>
            <w:tcW w:w="0" w:type="auto"/>
            <w:vAlign w:val="center"/>
            <w:hideMark/>
          </w:tcPr>
          <w:p w14:paraId="3E6288F5" w14:textId="77777777" w:rsidR="008E69E9" w:rsidRPr="008E69E9" w:rsidRDefault="008E69E9" w:rsidP="008E69E9">
            <w:pPr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8E69E9">
              <w:rPr>
                <w:noProof/>
              </w:rPr>
              <w:lastRenderedPageBreak/>
              <w:drawing>
                <wp:inline distT="0" distB="0" distL="0" distR="0" wp14:anchorId="7235CE13" wp14:editId="708AF3FD">
                  <wp:extent cx="4633653" cy="3541803"/>
                  <wp:effectExtent l="0" t="0" r="0" b="190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4820" cy="35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CAA9A" w14:textId="77777777" w:rsid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Use the arrow keys to position the cursor at the first character of the fourth column. Enter visual block mode using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Ctrl</w:t>
      </w:r>
      <w:r w:rsidRPr="008E69E9">
        <w:rPr>
          <w:rFonts w:ascii="Open Sans" w:eastAsia="Times New Roman" w:hAnsi="Open Sans" w:cs="Open Sans"/>
          <w:color w:val="212529"/>
          <w:szCs w:val="24"/>
        </w:rPr>
        <w:t>+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V</w:t>
      </w:r>
      <w:r w:rsidRPr="008E69E9">
        <w:rPr>
          <w:rFonts w:ascii="Open Sans" w:eastAsia="Times New Roman" w:hAnsi="Open Sans" w:cs="Open Sans"/>
          <w:color w:val="212529"/>
          <w:szCs w:val="24"/>
        </w:rPr>
        <w:t>. Use the arrow keys to position the cursor at the last character and row of the fourth column. Delete the selection with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x</w:t>
      </w:r>
      <w:r w:rsidRPr="008E69E9">
        <w:rPr>
          <w:rFonts w:ascii="Open Sans" w:eastAsia="Times New Roman" w:hAnsi="Open Sans" w:cs="Open Sans"/>
          <w:color w:val="212529"/>
          <w:szCs w:val="24"/>
        </w:rPr>
        <w:t>.</w:t>
      </w:r>
    </w:p>
    <w:p w14:paraId="50388577" w14:textId="43B7679E" w:rsidR="008E69E9" w:rsidRPr="008E69E9" w:rsidRDefault="009249EA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9249EA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6E0F032B" wp14:editId="761CBEE3">
            <wp:extent cx="6858000" cy="5193665"/>
            <wp:effectExtent l="0" t="0" r="0" b="6985"/>
            <wp:docPr id="104634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45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E3F7" w14:textId="77777777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Use visual block mode to remove the time column, leaving the month and day on all lines.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100"/>
      </w:tblGrid>
      <w:tr w:rsidR="008E69E9" w:rsidRPr="008E69E9" w14:paraId="29F5FDC1" w14:textId="77777777" w:rsidTr="008E69E9">
        <w:trPr>
          <w:jc w:val="center"/>
        </w:trPr>
        <w:tc>
          <w:tcPr>
            <w:tcW w:w="0" w:type="auto"/>
            <w:vAlign w:val="center"/>
            <w:hideMark/>
          </w:tcPr>
          <w:p w14:paraId="1B3A6309" w14:textId="77777777" w:rsidR="008E69E9" w:rsidRPr="008E69E9" w:rsidRDefault="008E69E9" w:rsidP="008E69E9">
            <w:pPr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8E69E9">
              <w:rPr>
                <w:noProof/>
              </w:rPr>
              <w:lastRenderedPageBreak/>
              <w:drawing>
                <wp:inline distT="0" distB="0" distL="0" distR="0" wp14:anchorId="5F2FC9A5" wp14:editId="6A453557">
                  <wp:extent cx="4653782" cy="3557189"/>
                  <wp:effectExtent l="0" t="0" r="0" b="5715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928" cy="3568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31E65" w14:textId="77777777" w:rsid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Use the arrow keys to position the cursor at the first character. Enter visual block mode using Ctrl+V. Use the arrow keys to position the cursor at the last character and row of the time column. Delete the selection with x.</w:t>
      </w:r>
      <w:r w:rsidRPr="008E69E9">
        <w:rPr>
          <w:rFonts w:ascii="Open Sans" w:eastAsia="Times New Roman" w:hAnsi="Open Sans" w:cs="Open Sans"/>
          <w:color w:val="212529"/>
          <w:szCs w:val="24"/>
        </w:rPr>
        <w:t xml:space="preserve"> </w:t>
      </w:r>
    </w:p>
    <w:p w14:paraId="11A48FDB" w14:textId="33CB5A84" w:rsidR="00E1148F" w:rsidRDefault="00E1148F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E1148F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1B5C3992" wp14:editId="7364F147">
            <wp:extent cx="6858000" cy="5203825"/>
            <wp:effectExtent l="0" t="0" r="0" b="0"/>
            <wp:docPr id="56334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42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995" w14:textId="7BDDBD46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Remove the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Desktop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 and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Public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 rows. Enter visual line mode with uppercase V.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100"/>
      </w:tblGrid>
      <w:tr w:rsidR="008E69E9" w:rsidRPr="008E69E9" w14:paraId="0ACBE91E" w14:textId="77777777" w:rsidTr="008E69E9">
        <w:trPr>
          <w:jc w:val="center"/>
        </w:trPr>
        <w:tc>
          <w:tcPr>
            <w:tcW w:w="0" w:type="auto"/>
            <w:vAlign w:val="center"/>
            <w:hideMark/>
          </w:tcPr>
          <w:p w14:paraId="5D7C761C" w14:textId="77777777" w:rsidR="008E69E9" w:rsidRPr="008E69E9" w:rsidRDefault="008E69E9" w:rsidP="008E69E9">
            <w:pPr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8E69E9">
              <w:rPr>
                <w:noProof/>
              </w:rPr>
              <w:drawing>
                <wp:inline distT="0" distB="0" distL="0" distR="0" wp14:anchorId="069B61AF" wp14:editId="0839479D">
                  <wp:extent cx="3848011" cy="2922255"/>
                  <wp:effectExtent l="0" t="0" r="635" b="0"/>
                  <wp:docPr id="1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644" cy="292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AC850" w14:textId="77777777" w:rsid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lastRenderedPageBreak/>
        <w:t>Use the arrow keys to position the cursor at any character on the </w:t>
      </w:r>
      <w:r w:rsidRPr="008E69E9">
        <w:rPr>
          <w:rFonts w:ascii="Consolas" w:eastAsia="Times New Roman" w:hAnsi="Consolas" w:cs="Courier New"/>
          <w:color w:val="212529"/>
          <w:sz w:val="21"/>
          <w:szCs w:val="21"/>
        </w:rPr>
        <w:t>Desktop</w:t>
      </w:r>
      <w:r w:rsidRPr="008E69E9">
        <w:rPr>
          <w:rFonts w:ascii="Open Sans" w:eastAsia="Times New Roman" w:hAnsi="Open Sans" w:cs="Open Sans"/>
          <w:color w:val="212529"/>
          <w:szCs w:val="24"/>
        </w:rPr>
        <w:t> row. Enter visual mode with uppercase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V</w:t>
      </w:r>
      <w:r w:rsidRPr="008E69E9">
        <w:rPr>
          <w:rFonts w:ascii="Open Sans" w:eastAsia="Times New Roman" w:hAnsi="Open Sans" w:cs="Open Sans"/>
          <w:color w:val="212529"/>
          <w:szCs w:val="24"/>
        </w:rPr>
        <w:t>. The full line is selected. Delete the selection with 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x</w:t>
      </w:r>
      <w:r w:rsidRPr="008E69E9">
        <w:rPr>
          <w:rFonts w:ascii="Open Sans" w:eastAsia="Times New Roman" w:hAnsi="Open Sans" w:cs="Open Sans"/>
          <w:color w:val="212529"/>
          <w:szCs w:val="24"/>
        </w:rPr>
        <w:t>. Repeat for the </w:t>
      </w:r>
      <w:r w:rsidRPr="008E69E9">
        <w:rPr>
          <w:rFonts w:ascii="Consolas" w:eastAsia="Times New Roman" w:hAnsi="Consolas" w:cs="Courier New"/>
          <w:color w:val="212529"/>
          <w:sz w:val="21"/>
          <w:szCs w:val="21"/>
        </w:rPr>
        <w:t>Public</w:t>
      </w:r>
      <w:r w:rsidRPr="008E69E9">
        <w:rPr>
          <w:rFonts w:ascii="Open Sans" w:eastAsia="Times New Roman" w:hAnsi="Open Sans" w:cs="Open Sans"/>
          <w:color w:val="212529"/>
          <w:szCs w:val="24"/>
        </w:rPr>
        <w:t> row.</w:t>
      </w:r>
    </w:p>
    <w:p w14:paraId="62047102" w14:textId="145681ED" w:rsidR="008E69E9" w:rsidRPr="008E69E9" w:rsidRDefault="00E1148F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E1148F">
        <w:rPr>
          <w:rFonts w:ascii="Open Sans" w:eastAsia="Times New Roman" w:hAnsi="Open Sans" w:cs="Open Sans"/>
          <w:color w:val="212529"/>
          <w:szCs w:val="24"/>
        </w:rPr>
        <w:drawing>
          <wp:inline distT="0" distB="0" distL="0" distR="0" wp14:anchorId="55C3109A" wp14:editId="6672A927">
            <wp:extent cx="6858000" cy="5198745"/>
            <wp:effectExtent l="0" t="0" r="0" b="1905"/>
            <wp:docPr id="102113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7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633A" w14:textId="77777777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Use the :wq command to save and exit the file. Make a backup, using the date (in seconds) to create a unique file name.</w:t>
      </w:r>
    </w:p>
    <w:tbl>
      <w:tblPr>
        <w:tblW w:w="375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100"/>
      </w:tblGrid>
      <w:tr w:rsidR="008E69E9" w:rsidRPr="008E69E9" w14:paraId="083CAAE9" w14:textId="77777777" w:rsidTr="008E69E9">
        <w:trPr>
          <w:jc w:val="center"/>
        </w:trPr>
        <w:tc>
          <w:tcPr>
            <w:tcW w:w="0" w:type="auto"/>
            <w:vAlign w:val="center"/>
            <w:hideMark/>
          </w:tcPr>
          <w:p w14:paraId="364B77B8" w14:textId="77777777" w:rsidR="008E69E9" w:rsidRPr="008E69E9" w:rsidRDefault="008E69E9" w:rsidP="008E69E9">
            <w:pPr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8E69E9">
              <w:rPr>
                <w:noProof/>
              </w:rPr>
              <w:lastRenderedPageBreak/>
              <w:drawing>
                <wp:inline distT="0" distB="0" distL="0" distR="0" wp14:anchorId="07950886" wp14:editId="6CE655EC">
                  <wp:extent cx="4374003" cy="3361552"/>
                  <wp:effectExtent l="0" t="0" r="7620" b="0"/>
                  <wp:docPr id="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8640" cy="337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AB26A" w14:textId="456B2BBF" w:rsidR="00E1148F" w:rsidRDefault="00E1148F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E1148F">
        <w:rPr>
          <w:rFonts w:ascii="Open Sans" w:eastAsia="Times New Roman" w:hAnsi="Open Sans" w:cs="Open Sans"/>
          <w:color w:val="212529"/>
          <w:szCs w:val="24"/>
        </w:rPr>
        <w:drawing>
          <wp:inline distT="0" distB="0" distL="0" distR="0" wp14:anchorId="3B7A15C1" wp14:editId="0845A8E0">
            <wp:extent cx="6858000" cy="5144770"/>
            <wp:effectExtent l="0" t="0" r="0" b="0"/>
            <wp:docPr id="17790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48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0" w14:textId="57D01B0D" w:rsidR="008E69E9" w:rsidRPr="008E69E9" w:rsidRDefault="008E69E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8E69E9">
        <w:rPr>
          <w:rFonts w:ascii="Open Sans" w:eastAsia="Times New Roman" w:hAnsi="Open Sans" w:cs="Open Sans"/>
          <w:color w:val="212529"/>
          <w:szCs w:val="24"/>
        </w:rPr>
        <w:t>The following </w:t>
      </w:r>
      <w:r w:rsidRPr="008E69E9">
        <w:rPr>
          <w:rFonts w:ascii="Consolas" w:eastAsia="Times New Roman" w:hAnsi="Consolas" w:cs="Courier New"/>
          <w:color w:val="212529"/>
          <w:sz w:val="21"/>
          <w:szCs w:val="21"/>
        </w:rPr>
        <w:t>copy</w:t>
      </w:r>
      <w:r w:rsidRPr="008E69E9">
        <w:rPr>
          <w:rFonts w:ascii="Open Sans" w:eastAsia="Times New Roman" w:hAnsi="Open Sans" w:cs="Open Sans"/>
          <w:color w:val="212529"/>
          <w:szCs w:val="24"/>
        </w:rPr>
        <w:t> command is very long and should be entered as a single line.</w:t>
      </w:r>
    </w:p>
    <w:p w14:paraId="21A53194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lastRenderedPageBreak/>
        <w:t>[student@workstation ~]$ cp editing_final_lab.txt</w:t>
      </w:r>
    </w:p>
    <w:p w14:paraId="596BB2BC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editing_final_lab_$(date +%s).txt</w:t>
      </w:r>
    </w:p>
    <w:p w14:paraId="21753702" w14:textId="0CDB15DE" w:rsidR="008E69E9" w:rsidRDefault="003C6991" w:rsidP="003C6991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3C6991">
        <w:rPr>
          <w:rFonts w:ascii="Open Sans" w:eastAsia="Times New Roman" w:hAnsi="Open Sans" w:cs="Open Sans"/>
          <w:color w:val="212529"/>
          <w:szCs w:val="24"/>
        </w:rPr>
        <w:drawing>
          <wp:inline distT="0" distB="0" distL="0" distR="0" wp14:anchorId="229AB756" wp14:editId="50D7F716">
            <wp:extent cx="6858000" cy="5193665"/>
            <wp:effectExtent l="0" t="0" r="0" b="6985"/>
            <wp:docPr id="214628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84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DEFB" w14:textId="38C93984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Append a dashed line to the file. The dashed line should contain at least 12 dashes.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 xml:space="preserve"> 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The following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echo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 command is very long and should be entered on a single line.</w:t>
      </w:r>
    </w:p>
    <w:p w14:paraId="38CAFB75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echo "----------------------------------------"</w:t>
      </w:r>
    </w:p>
    <w:p w14:paraId="5E1D7ACA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&gt;&gt; editing_final_lab.txt</w:t>
      </w:r>
    </w:p>
    <w:p w14:paraId="7D6B83BA" w14:textId="40EEEF0A" w:rsidR="008E69E9" w:rsidRPr="008E69E9" w:rsidRDefault="006A42DF" w:rsidP="008E69E9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6A42DF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2955395C" wp14:editId="3B72FFF3">
            <wp:extent cx="6858000" cy="5154930"/>
            <wp:effectExtent l="0" t="0" r="0" b="7620"/>
            <wp:docPr id="15068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16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90D" w14:textId="6398F13C" w:rsidR="008E69E9" w:rsidRPr="008E69E9" w:rsidRDefault="008E69E9" w:rsidP="008E69E9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Append a directory listing of the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Documents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 directory. List the directory listing on the terminal and send it to the </w:t>
      </w:r>
      <w:r w:rsidRPr="008E69E9">
        <w:rPr>
          <w:rFonts w:ascii="Consolas" w:eastAsia="Times New Roman" w:hAnsi="Consolas" w:cs="Courier New"/>
          <w:b/>
          <w:bCs/>
          <w:color w:val="212529"/>
          <w:sz w:val="21"/>
          <w:szCs w:val="21"/>
        </w:rPr>
        <w:t>editing_final_lab.txt</w:t>
      </w:r>
      <w:r w:rsidRPr="008E69E9">
        <w:rPr>
          <w:rFonts w:ascii="Open Sans" w:eastAsia="Times New Roman" w:hAnsi="Open Sans" w:cs="Open Sans"/>
          <w:b/>
          <w:bCs/>
          <w:color w:val="212529"/>
          <w:szCs w:val="24"/>
        </w:rPr>
        <w:t> file with one command line.</w:t>
      </w:r>
    </w:p>
    <w:p w14:paraId="05EAF04C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ls Documents/ | tee -a editing_final_lab.txt</w:t>
      </w:r>
    </w:p>
    <w:p w14:paraId="21114C68" w14:textId="77777777" w:rsidR="008E69E9" w:rsidRPr="008E69E9" w:rsidRDefault="008E69E9" w:rsidP="0008711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lab_review.txt</w:t>
      </w:r>
    </w:p>
    <w:p w14:paraId="2B2058C2" w14:textId="389DBB64" w:rsidR="00087111" w:rsidRDefault="00BB4B99" w:rsidP="008E69E9">
      <w:pPr>
        <w:shd w:val="clear" w:color="auto" w:fill="FFFFFF"/>
        <w:spacing w:after="100" w:afterAutospacing="1"/>
        <w:ind w:left="360"/>
        <w:rPr>
          <w:rFonts w:ascii="Open Sans" w:eastAsia="Times New Roman" w:hAnsi="Open Sans" w:cs="Open Sans"/>
          <w:color w:val="212529"/>
          <w:szCs w:val="24"/>
        </w:rPr>
      </w:pPr>
      <w:r w:rsidRPr="00BB4B99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162AB74F" wp14:editId="6737F089">
            <wp:extent cx="6858000" cy="5168265"/>
            <wp:effectExtent l="0" t="0" r="0" b="0"/>
            <wp:docPr id="1590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F963" w14:textId="7A8DC08A" w:rsidR="008E69E9" w:rsidRPr="00087111" w:rsidRDefault="008E69E9" w:rsidP="00087111">
      <w:pPr>
        <w:pStyle w:val="ListParagraph"/>
        <w:numPr>
          <w:ilvl w:val="0"/>
          <w:numId w:val="29"/>
        </w:num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087111">
        <w:rPr>
          <w:rFonts w:ascii="Open Sans" w:eastAsia="Times New Roman" w:hAnsi="Open Sans" w:cs="Open Sans"/>
          <w:b/>
          <w:bCs/>
          <w:color w:val="212529"/>
          <w:szCs w:val="24"/>
        </w:rPr>
        <w:t>Confirm that the directory listing is at the bottom of the lab file.</w:t>
      </w:r>
    </w:p>
    <w:p w14:paraId="04590D6E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cat editing_final_lab.txt</w:t>
      </w:r>
    </w:p>
    <w:p w14:paraId="6764ECDB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 310 Jan 21  .bash_history</w:t>
      </w:r>
    </w:p>
    <w:p w14:paraId="25DF7ABB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  18 Oct 12  .bash_logout</w:t>
      </w:r>
    </w:p>
    <w:p w14:paraId="0974245D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 141 Oct 12  .bash_profile</w:t>
      </w:r>
    </w:p>
    <w:p w14:paraId="47A3C1C0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 312 Oct 12  .bashrc</w:t>
      </w:r>
    </w:p>
    <w:p w14:paraId="704CC4E7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8 student   201 Jan 14  .cache</w:t>
      </w:r>
    </w:p>
    <w:p w14:paraId="4C2AD02C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10 student   203 Jan 14  .config</w:t>
      </w:r>
    </w:p>
    <w:p w14:paraId="21810460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2 student     6 Jan 14  Documents</w:t>
      </w:r>
    </w:p>
    <w:p w14:paraId="6D9188ED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2 student     6 Jan 14  Downloads</w:t>
      </w:r>
    </w:p>
    <w:p w14:paraId="033ED2D4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   0 Jan 22  editing_final_lab.txt</w:t>
      </w:r>
    </w:p>
    <w:p w14:paraId="1C2AC3B1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  16 Jan 14  .esd_auth</w:t>
      </w:r>
    </w:p>
    <w:p w14:paraId="2FA22B61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 310 Jan 14  .ICEauthority</w:t>
      </w:r>
    </w:p>
    <w:p w14:paraId="7B66FD0E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3 student    19 Jan 14  .local</w:t>
      </w:r>
    </w:p>
    <w:p w14:paraId="3906F39A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drwx  2 student     6 Jan 14  Music</w:t>
      </w:r>
    </w:p>
    <w:p w14:paraId="5ABC3BFA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2 student     6 Jan 14  Pictures</w:t>
      </w:r>
    </w:p>
    <w:p w14:paraId="0255C848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3 student    19 Jan 14  .pki</w:t>
      </w:r>
    </w:p>
    <w:p w14:paraId="2FF11932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2 student    73 Jan 14  .ssh</w:t>
      </w:r>
    </w:p>
    <w:p w14:paraId="4F605EFE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2 student     6 Jan 14  Templates</w:t>
      </w:r>
    </w:p>
    <w:p w14:paraId="3F292039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drwx  2 student     6 Jan 14  Videos</w:t>
      </w:r>
    </w:p>
    <w:p w14:paraId="27C5FE67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-rw-  1 student  1095 Jan 14  .viminfo</w:t>
      </w:r>
    </w:p>
    <w:p w14:paraId="71BD8B22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------------------------------------</w:t>
      </w:r>
    </w:p>
    <w:p w14:paraId="0F8F8FC4" w14:textId="77777777" w:rsidR="008E69E9" w:rsidRPr="008E69E9" w:rsidRDefault="008E69E9" w:rsidP="008E69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36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8E69E9">
        <w:rPr>
          <w:rFonts w:ascii="Consolas" w:eastAsia="Times New Roman" w:hAnsi="Consolas" w:cs="Courier New"/>
          <w:color w:val="333333"/>
          <w:sz w:val="20"/>
          <w:szCs w:val="20"/>
        </w:rPr>
        <w:t>lab_review.txt</w:t>
      </w:r>
    </w:p>
    <w:p w14:paraId="1FFE2386" w14:textId="3F30CD42" w:rsidR="008E69E9" w:rsidRPr="004B6C52" w:rsidRDefault="005307C2" w:rsidP="00B36789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5307C2">
        <w:rPr>
          <w:rFonts w:eastAsia="Times New Roman" w:cs="Times New Roman"/>
          <w:color w:val="212529"/>
          <w:szCs w:val="24"/>
        </w:rPr>
        <w:drawing>
          <wp:inline distT="0" distB="0" distL="0" distR="0" wp14:anchorId="4E3F31DF" wp14:editId="1626A020">
            <wp:extent cx="6858000" cy="5183505"/>
            <wp:effectExtent l="0" t="0" r="0" b="0"/>
            <wp:docPr id="8388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9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5402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b/>
          <w:bCs/>
          <w:color w:val="212529"/>
          <w:szCs w:val="24"/>
        </w:rPr>
        <w:t>Evaluation</w:t>
      </w:r>
    </w:p>
    <w:p w14:paraId="46E6519E" w14:textId="77777777" w:rsidR="00087111" w:rsidRPr="00087111" w:rsidRDefault="00087111" w:rsidP="00087111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87111">
        <w:rPr>
          <w:rFonts w:ascii="Open Sans" w:eastAsia="Times New Roman" w:hAnsi="Open Sans" w:cs="Open Sans"/>
          <w:color w:val="212529"/>
          <w:szCs w:val="24"/>
        </w:rPr>
        <w:t>On </w:t>
      </w:r>
      <w:r w:rsidRPr="00087111">
        <w:rPr>
          <w:rFonts w:ascii="Consolas" w:eastAsia="Times New Roman" w:hAnsi="Consolas" w:cs="Courier New"/>
          <w:color w:val="212529"/>
          <w:sz w:val="21"/>
          <w:szCs w:val="21"/>
        </w:rPr>
        <w:t>workstation</w:t>
      </w:r>
      <w:r w:rsidRPr="00087111">
        <w:rPr>
          <w:rFonts w:ascii="Open Sans" w:eastAsia="Times New Roman" w:hAnsi="Open Sans" w:cs="Open Sans"/>
          <w:color w:val="212529"/>
          <w:szCs w:val="24"/>
        </w:rPr>
        <w:t>, run the </w:t>
      </w:r>
      <w:r w:rsidRPr="00087111">
        <w:rPr>
          <w:rFonts w:ascii="Open Sans" w:eastAsia="Times New Roman" w:hAnsi="Open Sans" w:cs="Open Sans"/>
          <w:b/>
          <w:bCs/>
          <w:color w:val="212529"/>
          <w:szCs w:val="24"/>
        </w:rPr>
        <w:t>lab edit-review grade</w:t>
      </w:r>
      <w:r w:rsidRPr="00087111">
        <w:rPr>
          <w:rFonts w:ascii="Open Sans" w:eastAsia="Times New Roman" w:hAnsi="Open Sans" w:cs="Open Sans"/>
          <w:color w:val="212529"/>
          <w:szCs w:val="24"/>
        </w:rPr>
        <w:t> command to confirm success of this exercise.</w:t>
      </w:r>
    </w:p>
    <w:p w14:paraId="0CD5F07F" w14:textId="77777777" w:rsidR="00087111" w:rsidRPr="00087111" w:rsidRDefault="00087111" w:rsidP="0008711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87111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edit-review grade</w:t>
      </w:r>
    </w:p>
    <w:p w14:paraId="54517C3E" w14:textId="66B08AEB" w:rsidR="005307C2" w:rsidRDefault="005307C2" w:rsidP="00087111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5307C2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1DCE4066" wp14:editId="0C9AE8BB">
            <wp:extent cx="6858000" cy="5196840"/>
            <wp:effectExtent l="0" t="0" r="0" b="3810"/>
            <wp:docPr id="180268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869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E04D" w14:textId="62D9B068" w:rsidR="00087111" w:rsidRPr="00087111" w:rsidRDefault="00087111" w:rsidP="00087111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87111">
        <w:rPr>
          <w:rFonts w:ascii="Open Sans" w:eastAsia="Times New Roman" w:hAnsi="Open Sans" w:cs="Open Sans"/>
          <w:b/>
          <w:bCs/>
          <w:color w:val="212529"/>
          <w:szCs w:val="24"/>
        </w:rPr>
        <w:t>Finish</w:t>
      </w:r>
    </w:p>
    <w:p w14:paraId="3FE4AB3C" w14:textId="77777777" w:rsidR="00087111" w:rsidRPr="00087111" w:rsidRDefault="00087111" w:rsidP="00087111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087111">
        <w:rPr>
          <w:rFonts w:ascii="Open Sans" w:eastAsia="Times New Roman" w:hAnsi="Open Sans" w:cs="Open Sans"/>
          <w:color w:val="212529"/>
          <w:szCs w:val="24"/>
        </w:rPr>
        <w:t>On </w:t>
      </w:r>
      <w:r w:rsidRPr="00087111">
        <w:rPr>
          <w:rFonts w:ascii="Consolas" w:eastAsia="Times New Roman" w:hAnsi="Consolas" w:cs="Courier New"/>
          <w:color w:val="212529"/>
          <w:sz w:val="21"/>
          <w:szCs w:val="21"/>
        </w:rPr>
        <w:t>workstation</w:t>
      </w:r>
      <w:r w:rsidRPr="00087111">
        <w:rPr>
          <w:rFonts w:ascii="Open Sans" w:eastAsia="Times New Roman" w:hAnsi="Open Sans" w:cs="Open Sans"/>
          <w:color w:val="212529"/>
          <w:szCs w:val="24"/>
        </w:rPr>
        <w:t>, run the </w:t>
      </w:r>
      <w:r w:rsidRPr="00087111">
        <w:rPr>
          <w:rFonts w:ascii="Open Sans" w:eastAsia="Times New Roman" w:hAnsi="Open Sans" w:cs="Open Sans"/>
          <w:b/>
          <w:bCs/>
          <w:color w:val="212529"/>
          <w:szCs w:val="24"/>
        </w:rPr>
        <w:t>lab edit-review finish</w:t>
      </w:r>
      <w:r w:rsidRPr="00087111">
        <w:rPr>
          <w:rFonts w:ascii="Open Sans" w:eastAsia="Times New Roman" w:hAnsi="Open Sans" w:cs="Open Sans"/>
          <w:color w:val="212529"/>
          <w:szCs w:val="24"/>
        </w:rPr>
        <w:t> script to complete this exercise.</w:t>
      </w:r>
    </w:p>
    <w:p w14:paraId="4289FEA7" w14:textId="77777777" w:rsidR="00087111" w:rsidRPr="00087111" w:rsidRDefault="00087111" w:rsidP="0008711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87111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edit-review finish</w:t>
      </w:r>
    </w:p>
    <w:p w14:paraId="25C18B86" w14:textId="501A58FF" w:rsidR="00B87151" w:rsidRPr="004B6C52" w:rsidRDefault="00E8169E" w:rsidP="003D59B3">
      <w:pPr>
        <w:shd w:val="clear" w:color="auto" w:fill="FFFFFF"/>
        <w:spacing w:after="100" w:afterAutospacing="1"/>
        <w:rPr>
          <w:rFonts w:eastAsia="Times New Roman" w:cs="Times New Roman"/>
          <w:b/>
          <w:bCs/>
          <w:color w:val="212529"/>
          <w:szCs w:val="24"/>
        </w:rPr>
      </w:pPr>
      <w:r w:rsidRPr="00E8169E">
        <w:rPr>
          <w:rFonts w:eastAsia="Times New Roman" w:cs="Times New Roman"/>
          <w:b/>
          <w:bCs/>
          <w:color w:val="212529"/>
          <w:szCs w:val="24"/>
        </w:rPr>
        <w:lastRenderedPageBreak/>
        <w:drawing>
          <wp:inline distT="0" distB="0" distL="0" distR="0" wp14:anchorId="1FDC8314" wp14:editId="1CD2C5B2">
            <wp:extent cx="6858000" cy="5171440"/>
            <wp:effectExtent l="0" t="0" r="0" b="0"/>
            <wp:docPr id="42181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152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AA9F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This concludes the lab.</w:t>
      </w:r>
    </w:p>
    <w:p w14:paraId="1A0A67A9" w14:textId="77777777" w:rsidR="00A9204E" w:rsidRPr="004B6C52" w:rsidRDefault="00A9204E">
      <w:pPr>
        <w:rPr>
          <w:rFonts w:cs="Times New Roman"/>
          <w:szCs w:val="24"/>
        </w:rPr>
      </w:pPr>
    </w:p>
    <w:sectPr w:rsidR="00A9204E" w:rsidRPr="004B6C52" w:rsidSect="003D5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7314CE5"/>
    <w:multiLevelType w:val="hybridMultilevel"/>
    <w:tmpl w:val="3F064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267510E"/>
    <w:multiLevelType w:val="multilevel"/>
    <w:tmpl w:val="744E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3D5E0F8B"/>
    <w:multiLevelType w:val="multilevel"/>
    <w:tmpl w:val="0748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14635B1"/>
    <w:multiLevelType w:val="multilevel"/>
    <w:tmpl w:val="207C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1C16FED"/>
    <w:multiLevelType w:val="multilevel"/>
    <w:tmpl w:val="6C7AF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3DA3B3D"/>
    <w:multiLevelType w:val="hybridMultilevel"/>
    <w:tmpl w:val="2E3C1F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46161">
    <w:abstractNumId w:val="23"/>
  </w:num>
  <w:num w:numId="2" w16cid:durableId="94591928">
    <w:abstractNumId w:val="12"/>
  </w:num>
  <w:num w:numId="3" w16cid:durableId="219370274">
    <w:abstractNumId w:val="10"/>
  </w:num>
  <w:num w:numId="4" w16cid:durableId="2023386587">
    <w:abstractNumId w:val="26"/>
  </w:num>
  <w:num w:numId="5" w16cid:durableId="534466776">
    <w:abstractNumId w:val="13"/>
  </w:num>
  <w:num w:numId="6" w16cid:durableId="1827892234">
    <w:abstractNumId w:val="18"/>
  </w:num>
  <w:num w:numId="7" w16cid:durableId="1680349037">
    <w:abstractNumId w:val="21"/>
  </w:num>
  <w:num w:numId="8" w16cid:durableId="496386422">
    <w:abstractNumId w:val="9"/>
  </w:num>
  <w:num w:numId="9" w16cid:durableId="1357192867">
    <w:abstractNumId w:val="7"/>
  </w:num>
  <w:num w:numId="10" w16cid:durableId="728579340">
    <w:abstractNumId w:val="6"/>
  </w:num>
  <w:num w:numId="11" w16cid:durableId="1253735139">
    <w:abstractNumId w:val="5"/>
  </w:num>
  <w:num w:numId="12" w16cid:durableId="1839224398">
    <w:abstractNumId w:val="4"/>
  </w:num>
  <w:num w:numId="13" w16cid:durableId="2062242212">
    <w:abstractNumId w:val="8"/>
  </w:num>
  <w:num w:numId="14" w16cid:durableId="1907758023">
    <w:abstractNumId w:val="3"/>
  </w:num>
  <w:num w:numId="15" w16cid:durableId="301077081">
    <w:abstractNumId w:val="2"/>
  </w:num>
  <w:num w:numId="16" w16cid:durableId="1018695426">
    <w:abstractNumId w:val="1"/>
  </w:num>
  <w:num w:numId="17" w16cid:durableId="1139035333">
    <w:abstractNumId w:val="0"/>
  </w:num>
  <w:num w:numId="18" w16cid:durableId="1712413474">
    <w:abstractNumId w:val="15"/>
  </w:num>
  <w:num w:numId="19" w16cid:durableId="151991196">
    <w:abstractNumId w:val="16"/>
  </w:num>
  <w:num w:numId="20" w16cid:durableId="874856470">
    <w:abstractNumId w:val="24"/>
  </w:num>
  <w:num w:numId="21" w16cid:durableId="487787543">
    <w:abstractNumId w:val="20"/>
  </w:num>
  <w:num w:numId="22" w16cid:durableId="1908220958">
    <w:abstractNumId w:val="11"/>
  </w:num>
  <w:num w:numId="23" w16cid:durableId="1130392370">
    <w:abstractNumId w:val="28"/>
  </w:num>
  <w:num w:numId="24" w16cid:durableId="675688659">
    <w:abstractNumId w:val="17"/>
  </w:num>
  <w:num w:numId="25" w16cid:durableId="1178620105">
    <w:abstractNumId w:val="19"/>
  </w:num>
  <w:num w:numId="26" w16cid:durableId="1165588818">
    <w:abstractNumId w:val="22"/>
  </w:num>
  <w:num w:numId="27" w16cid:durableId="327177143">
    <w:abstractNumId w:val="25"/>
  </w:num>
  <w:num w:numId="28" w16cid:durableId="656961557">
    <w:abstractNumId w:val="14"/>
  </w:num>
  <w:num w:numId="29" w16cid:durableId="174132247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rQwMLE0MDS1sDA2M7RU0lEKTi0uzszPAykwrgUAwiL1ViwAAAA="/>
  </w:docVars>
  <w:rsids>
    <w:rsidRoot w:val="0077006E"/>
    <w:rsid w:val="00087111"/>
    <w:rsid w:val="000E1147"/>
    <w:rsid w:val="00175A1C"/>
    <w:rsid w:val="001E11CC"/>
    <w:rsid w:val="00253C73"/>
    <w:rsid w:val="003037B9"/>
    <w:rsid w:val="00374CD1"/>
    <w:rsid w:val="003C6991"/>
    <w:rsid w:val="003D59B3"/>
    <w:rsid w:val="00446A9B"/>
    <w:rsid w:val="004B6C52"/>
    <w:rsid w:val="00525DFA"/>
    <w:rsid w:val="005307C2"/>
    <w:rsid w:val="00551424"/>
    <w:rsid w:val="00583822"/>
    <w:rsid w:val="005929C2"/>
    <w:rsid w:val="005960A2"/>
    <w:rsid w:val="005F22E5"/>
    <w:rsid w:val="00631A27"/>
    <w:rsid w:val="00645252"/>
    <w:rsid w:val="006A42DF"/>
    <w:rsid w:val="006D3D74"/>
    <w:rsid w:val="0077006E"/>
    <w:rsid w:val="007E0075"/>
    <w:rsid w:val="007E552B"/>
    <w:rsid w:val="0083569A"/>
    <w:rsid w:val="0086421B"/>
    <w:rsid w:val="008C6224"/>
    <w:rsid w:val="008E1609"/>
    <w:rsid w:val="008E69E9"/>
    <w:rsid w:val="009249EA"/>
    <w:rsid w:val="00975709"/>
    <w:rsid w:val="009A19BD"/>
    <w:rsid w:val="009F6671"/>
    <w:rsid w:val="00A9204E"/>
    <w:rsid w:val="00AA79C3"/>
    <w:rsid w:val="00AE4D5B"/>
    <w:rsid w:val="00B36789"/>
    <w:rsid w:val="00B83E1E"/>
    <w:rsid w:val="00B87151"/>
    <w:rsid w:val="00BB4B99"/>
    <w:rsid w:val="00BF6146"/>
    <w:rsid w:val="00C12653"/>
    <w:rsid w:val="00C97775"/>
    <w:rsid w:val="00CA7DC8"/>
    <w:rsid w:val="00D77524"/>
    <w:rsid w:val="00DA7CF9"/>
    <w:rsid w:val="00E01E2E"/>
    <w:rsid w:val="00E10611"/>
    <w:rsid w:val="00E1148F"/>
    <w:rsid w:val="00E65FAD"/>
    <w:rsid w:val="00E8169E"/>
    <w:rsid w:val="00EB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4762"/>
  <w15:chartTrackingRefBased/>
  <w15:docId w15:val="{25C18C5E-5BBB-4660-9F09-ED0BAB9D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1C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aliases w:val="APA 7 - 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E5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8E69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2988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9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7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3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6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0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3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6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8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46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7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0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4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3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6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03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0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9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05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4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5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6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6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8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ITEC%20-%20Lab%20-%20Templet%20-%20Marko%20Shaff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B99E47EE284460AF2C7854F3352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4B2E2-AE0E-45CD-A458-461080A08026}"/>
      </w:docPartPr>
      <w:docPartBody>
        <w:p w:rsidR="00000000" w:rsidRDefault="000267AB">
          <w:pPr>
            <w:pStyle w:val="20B99E47EE284460AF2C7854F3352C3D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84EF0FF0A4467F96C1C0330C570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5B900-0623-4802-A316-082192B73005}"/>
      </w:docPartPr>
      <w:docPartBody>
        <w:p w:rsidR="00000000" w:rsidRDefault="000267AB">
          <w:pPr>
            <w:pStyle w:val="FD84EF0FF0A4467F96C1C0330C570EA7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5515ABE330724648A8034BE6A5873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75615-A7DB-4797-86CC-EE46DBCE395E}"/>
      </w:docPartPr>
      <w:docPartBody>
        <w:p w:rsidR="00000000" w:rsidRDefault="000267AB">
          <w:pPr>
            <w:pStyle w:val="5515ABE330724648A8034BE6A5873425"/>
          </w:pPr>
          <w:r w:rsidRPr="0077408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0B99E47EE284460AF2C7854F3352C3D">
    <w:name w:val="20B99E47EE284460AF2C7854F3352C3D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paragraph" w:customStyle="1" w:styleId="FD84EF0FF0A4467F96C1C0330C570EA7">
    <w:name w:val="FD84EF0FF0A4467F96C1C0330C570EA7"/>
  </w:style>
  <w:style w:type="paragraph" w:customStyle="1" w:styleId="5515ABE330724648A8034BE6A5873425">
    <w:name w:val="5515ABE330724648A8034BE6A58734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ITEC - Lab - Templet - Marko Shaffer.dotx</Template>
  <TotalTime>50</TotalTime>
  <Pages>23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5.7: Creating, Viewing, and Editing Text Files</vt:lpstr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5.7: Creating, Viewing, and Editing Text Files</dc:title>
  <dc:subject/>
  <dc:creator>Marko Shaffer</dc:creator>
  <cp:keywords/>
  <dc:description/>
  <cp:lastModifiedBy>Marko Shaffer</cp:lastModifiedBy>
  <cp:revision>14</cp:revision>
  <dcterms:created xsi:type="dcterms:W3CDTF">2023-06-05T04:16:00Z</dcterms:created>
  <dcterms:modified xsi:type="dcterms:W3CDTF">2023-06-05T05:06:00Z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106e867e-e140-4249-9c83-98aae1bc673b</vt:lpwstr>
  </property>
</Properties>
</file>
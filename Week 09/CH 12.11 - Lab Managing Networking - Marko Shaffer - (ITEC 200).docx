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1EAD0" w14:textId="77777777" w:rsidR="005960A2" w:rsidRPr="005960A2" w:rsidRDefault="005960A2" w:rsidP="005960A2">
      <w:pPr>
        <w:spacing w:line="480" w:lineRule="auto"/>
        <w:rPr>
          <w:rFonts w:eastAsia="Calibri" w:cs="Times New Roman"/>
        </w:rPr>
      </w:pPr>
    </w:p>
    <w:p w14:paraId="06C9F0EE" w14:textId="77777777" w:rsidR="005960A2" w:rsidRPr="005960A2" w:rsidRDefault="005960A2" w:rsidP="005960A2">
      <w:pPr>
        <w:spacing w:line="480" w:lineRule="auto"/>
        <w:rPr>
          <w:rFonts w:eastAsia="Calibri" w:cs="Times New Roman"/>
        </w:rPr>
      </w:pPr>
    </w:p>
    <w:p w14:paraId="0C2C7E64" w14:textId="77777777" w:rsidR="005960A2" w:rsidRDefault="005960A2" w:rsidP="005960A2">
      <w:pPr>
        <w:spacing w:line="480" w:lineRule="auto"/>
        <w:rPr>
          <w:rFonts w:eastAsia="Calibri" w:cs="Times New Roman"/>
        </w:rPr>
      </w:pPr>
    </w:p>
    <w:p w14:paraId="21F98CB2" w14:textId="77777777" w:rsidR="004B6C52" w:rsidRDefault="004B6C52" w:rsidP="005960A2">
      <w:pPr>
        <w:spacing w:line="480" w:lineRule="auto"/>
        <w:rPr>
          <w:rFonts w:eastAsia="Calibri" w:cs="Times New Roman"/>
        </w:rPr>
      </w:pPr>
    </w:p>
    <w:p w14:paraId="7D9759FF" w14:textId="77777777" w:rsidR="004B6C52" w:rsidRPr="005960A2" w:rsidRDefault="004B6C52" w:rsidP="005960A2">
      <w:pPr>
        <w:spacing w:line="480" w:lineRule="auto"/>
        <w:rPr>
          <w:rFonts w:eastAsia="Calibri" w:cs="Times New Roman"/>
        </w:rPr>
      </w:pPr>
    </w:p>
    <w:p w14:paraId="32647F37" w14:textId="77777777" w:rsidR="005960A2" w:rsidRPr="005960A2" w:rsidRDefault="005960A2" w:rsidP="005960A2">
      <w:pPr>
        <w:spacing w:line="480" w:lineRule="auto"/>
        <w:rPr>
          <w:rFonts w:eastAsia="Calibri" w:cs="Times New Roman"/>
        </w:rPr>
      </w:pPr>
    </w:p>
    <w:bookmarkStart w:id="0" w:name="_Hlk63202857" w:displacedByCustomXml="next"/>
    <w:sdt>
      <w:sdtPr>
        <w:rPr>
          <w:rFonts w:eastAsia="Times New Roman" w:cs="Times New Roman"/>
          <w:b/>
          <w:spacing w:val="-10"/>
          <w:kern w:val="28"/>
          <w:szCs w:val="56"/>
        </w:rPr>
        <w:id w:val="-87704854"/>
        <w:lock w:val="contentLocked"/>
        <w:placeholder>
          <w:docPart w:val="20B99E47EE284460AF2C7854F3352C3D"/>
        </w:placeholder>
        <w:group/>
      </w:sdtPr>
      <w:sdtEndPr>
        <w:rPr>
          <w:rFonts w:eastAsia="Calibri"/>
          <w:b w:val="0"/>
          <w:spacing w:val="0"/>
          <w:kern w:val="0"/>
          <w:szCs w:val="22"/>
        </w:rPr>
      </w:sdtEndPr>
      <w:sdtContent>
        <w:sdt>
          <w:sdtPr>
            <w:rPr>
              <w:rFonts w:eastAsia="Times New Roman" w:cs="Times New Roman"/>
              <w:b/>
              <w:spacing w:val="-10"/>
              <w:kern w:val="28"/>
              <w:szCs w:val="56"/>
            </w:rPr>
            <w:id w:val="-1572352324"/>
            <w:lock w:val="contentLocked"/>
            <w:placeholder>
              <w:docPart w:val="20B99E47EE284460AF2C7854F3352C3D"/>
            </w:placeholder>
            <w:group/>
          </w:sdtPr>
          <w:sdtEndPr>
            <w:rPr>
              <w:rFonts w:eastAsia="Calibri"/>
              <w:b w:val="0"/>
              <w:spacing w:val="0"/>
              <w:kern w:val="0"/>
              <w:szCs w:val="22"/>
            </w:rPr>
          </w:sdtEndPr>
          <w:sdtContent>
            <w:p w14:paraId="54712EAE" w14:textId="586785C5" w:rsidR="005960A2" w:rsidRPr="005960A2" w:rsidRDefault="00980A30" w:rsidP="005960A2">
              <w:pPr>
                <w:spacing w:line="480" w:lineRule="auto"/>
                <w:jc w:val="center"/>
                <w:rPr>
                  <w:rFonts w:eastAsia="Calibri" w:cs="Times New Roman"/>
                  <w:b/>
                  <w:bCs/>
                </w:rPr>
              </w:pPr>
              <w:sdt>
                <w:sdtPr>
                  <w:alias w:val="APA 7 - Title"/>
                  <w:tag w:val="Title of Paper"/>
                  <w:id w:val="1616174063"/>
                  <w:placeholder>
                    <w:docPart w:val="FD84EF0FF0A4467F96C1C0330C570EA7"/>
                  </w:placeholder>
                  <w:dataBinding w:prefixMappings="xmlns:ns0='http://purl.org/dc/elements/1.1/' xmlns:ns1='http://schemas.openxmlformats.org/package/2006/metadata/core-properties' " w:xpath="/ns1:coreProperties[1]/ns0:title[1]" w:storeItemID="{6C3C8BC8-F283-45AE-878A-BAB7291924A1}"/>
                  <w15:color w:val="000000"/>
                  <w:text/>
                </w:sdtPr>
                <w:sdtEndPr/>
                <w:sdtContent>
                  <w:r w:rsidR="00F30B2F" w:rsidRPr="003057A8">
                    <w:t xml:space="preserve">Chapter </w:t>
                  </w:r>
                  <w:r w:rsidR="00F30B2F">
                    <w:t>12.11 Lab: Managing Networking</w:t>
                  </w:r>
                </w:sdtContent>
              </w:sdt>
              <w:bookmarkEnd w:id="0"/>
            </w:p>
            <w:p w14:paraId="1518B0EA" w14:textId="77777777" w:rsidR="005960A2" w:rsidRPr="005960A2" w:rsidRDefault="00980A30" w:rsidP="005960A2">
              <w:pPr>
                <w:spacing w:line="480" w:lineRule="auto"/>
                <w:jc w:val="center"/>
                <w:rPr>
                  <w:rFonts w:eastAsia="Calibri" w:cs="Times New Roman"/>
                </w:rPr>
              </w:pPr>
            </w:p>
          </w:sdtContent>
        </w:sdt>
        <w:sdt>
          <w:sdtPr>
            <w:rPr>
              <w:rFonts w:eastAsia="Calibri" w:cs="Times New Roman"/>
            </w:rPr>
            <w:alias w:val="APA 7 - Author"/>
            <w:tag w:val="Author of Paper"/>
            <w:id w:val="719261555"/>
            <w:lock w:val="contentLocked"/>
            <w:placeholder>
              <w:docPart w:val="5515ABE330724648A8034BE6A5873425"/>
            </w:placeholder>
            <w:dataBinding w:prefixMappings="xmlns:ns0='http://purl.org/dc/elements/1.1/' xmlns:ns1='http://schemas.openxmlformats.org/package/2006/metadata/core-properties' " w:xpath="/ns1:coreProperties[1]/ns0:creator[1]" w:storeItemID="{6C3C8BC8-F283-45AE-878A-BAB7291924A1}"/>
            <w15:color w:val="000000"/>
            <w:text/>
          </w:sdtPr>
          <w:sdtEndPr/>
          <w:sdtContent>
            <w:p w14:paraId="6F47C377" w14:textId="77777777" w:rsidR="005960A2" w:rsidRPr="005960A2" w:rsidRDefault="005960A2" w:rsidP="005960A2">
              <w:pPr>
                <w:spacing w:line="480" w:lineRule="auto"/>
                <w:jc w:val="center"/>
                <w:rPr>
                  <w:rFonts w:eastAsia="Calibri" w:cs="Times New Roman"/>
                </w:rPr>
              </w:pPr>
              <w:r w:rsidRPr="005960A2">
                <w:rPr>
                  <w:rFonts w:eastAsia="Calibri" w:cs="Times New Roman"/>
                </w:rPr>
                <w:t>Marko Shaffer</w:t>
              </w:r>
            </w:p>
          </w:sdtContent>
        </w:sdt>
        <w:sdt>
          <w:sdtPr>
            <w:rPr>
              <w:rFonts w:eastAsia="Calibri" w:cs="Times New Roman"/>
            </w:rPr>
            <w:id w:val="1347523254"/>
            <w:lock w:val="contentLocked"/>
            <w:placeholder>
              <w:docPart w:val="20B99E47EE284460AF2C7854F3352C3D"/>
            </w:placeholder>
            <w:group/>
          </w:sdtPr>
          <w:sdtEndPr/>
          <w:sdtContent>
            <w:p w14:paraId="2F22B0DB" w14:textId="77777777" w:rsidR="005960A2" w:rsidRPr="005960A2" w:rsidRDefault="00980A30" w:rsidP="005960A2">
              <w:pPr>
                <w:spacing w:line="480" w:lineRule="auto"/>
                <w:jc w:val="center"/>
                <w:rPr>
                  <w:rFonts w:eastAsia="Calibri" w:cs="Times New Roman"/>
                </w:rPr>
              </w:pPr>
              <w:sdt>
                <w:sdtPr>
                  <w:rPr>
                    <w:rFonts w:eastAsia="Calibri" w:cs="Times New Roman"/>
                  </w:rPr>
                  <w:alias w:val="APA 7 - Department Name"/>
                  <w:tag w:val="Department Name of Paper"/>
                  <w:id w:val="1251772516"/>
                  <w:placeholder>
                    <w:docPart w:val="20B99E47EE284460AF2C7854F3352C3D"/>
                  </w:placeholder>
                  <w15:color w:val="000000"/>
                </w:sdtPr>
                <w:sdtEndPr/>
                <w:sdtContent>
                  <w:r w:rsidR="005960A2">
                    <w:rPr>
                      <w:rFonts w:eastAsia="Calibri" w:cs="Times New Roman"/>
                    </w:rPr>
                    <w:t>Information Technology</w:t>
                  </w:r>
                </w:sdtContent>
              </w:sdt>
              <w:sdt>
                <w:sdtPr>
                  <w:rPr>
                    <w:rFonts w:eastAsia="Calibri" w:cs="Times New Roman"/>
                  </w:rPr>
                  <w:alias w:val="APA 7 - School Name"/>
                  <w:tag w:val="School Name of Paper"/>
                  <w:id w:val="1790081614"/>
                  <w:lock w:val="contentLocked"/>
                  <w:placeholder>
                    <w:docPart w:val="20B99E47EE284460AF2C7854F3352C3D"/>
                  </w:placeholder>
                  <w15:color w:val="000000"/>
                </w:sdtPr>
                <w:sdtEndPr/>
                <w:sdtContent>
                  <w:r w:rsidR="005960A2" w:rsidRPr="005960A2">
                    <w:rPr>
                      <w:rFonts w:eastAsia="Calibri" w:cs="Times New Roman"/>
                    </w:rPr>
                    <w:t>, Franklin University</w:t>
                  </w:r>
                </w:sdtContent>
              </w:sdt>
            </w:p>
          </w:sdtContent>
        </w:sdt>
        <w:sdt>
          <w:sdtPr>
            <w:rPr>
              <w:rFonts w:eastAsia="Calibri" w:cs="Times New Roman"/>
            </w:rPr>
            <w:id w:val="1250312912"/>
            <w:lock w:val="contentLocked"/>
            <w:placeholder>
              <w:docPart w:val="20B99E47EE284460AF2C7854F3352C3D"/>
            </w:placeholder>
            <w:group/>
          </w:sdtPr>
          <w:sdtEndPr/>
          <w:sdtContent>
            <w:p w14:paraId="60E78884" w14:textId="77777777" w:rsidR="005960A2" w:rsidRPr="005960A2" w:rsidRDefault="00980A30" w:rsidP="005960A2">
              <w:pPr>
                <w:spacing w:line="480" w:lineRule="auto"/>
                <w:jc w:val="center"/>
                <w:rPr>
                  <w:rFonts w:eastAsia="Calibri" w:cs="Times New Roman"/>
                </w:rPr>
              </w:pPr>
              <w:sdt>
                <w:sdtPr>
                  <w:rPr>
                    <w:rFonts w:eastAsia="Calibri" w:cs="Times New Roman"/>
                  </w:rPr>
                  <w:alias w:val="APA 7 - Course Number"/>
                  <w:tag w:val="Course Number of Paper"/>
                  <w:id w:val="-1149819395"/>
                  <w:placeholder>
                    <w:docPart w:val="20B99E47EE284460AF2C7854F3352C3D"/>
                  </w:placeholder>
                  <w15:color w:val="000000"/>
                </w:sdtPr>
                <w:sdtEndPr/>
                <w:sdtContent>
                  <w:r w:rsidR="005960A2" w:rsidRPr="005960A2">
                    <w:rPr>
                      <w:rFonts w:eastAsia="Calibri" w:cs="Times New Roman"/>
                    </w:rPr>
                    <w:t>I</w:t>
                  </w:r>
                  <w:r w:rsidR="005960A2">
                    <w:rPr>
                      <w:rFonts w:eastAsia="Calibri" w:cs="Times New Roman"/>
                    </w:rPr>
                    <w:t>TEC</w:t>
                  </w:r>
                  <w:r w:rsidR="005960A2" w:rsidRPr="005960A2">
                    <w:rPr>
                      <w:rFonts w:eastAsia="Calibri" w:cs="Times New Roman"/>
                    </w:rPr>
                    <w:t xml:space="preserve"> </w:t>
                  </w:r>
                  <w:r w:rsidR="005960A2">
                    <w:rPr>
                      <w:rFonts w:eastAsia="Calibri" w:cs="Times New Roman"/>
                    </w:rPr>
                    <w:t>200</w:t>
                  </w:r>
                </w:sdtContent>
              </w:sdt>
              <w:sdt>
                <w:sdtPr>
                  <w:rPr>
                    <w:rFonts w:eastAsia="Calibri" w:cs="Times New Roman"/>
                  </w:rPr>
                  <w:id w:val="-1736305001"/>
                  <w:lock w:val="contentLocked"/>
                  <w:placeholder>
                    <w:docPart w:val="20B99E47EE284460AF2C7854F3352C3D"/>
                  </w:placeholder>
                </w:sdtPr>
                <w:sdtEndPr/>
                <w:sdtContent>
                  <w:r w:rsidR="005960A2" w:rsidRPr="005960A2">
                    <w:rPr>
                      <w:rFonts w:eastAsia="Calibri" w:cs="Times New Roman"/>
                    </w:rPr>
                    <w:t>:</w:t>
                  </w:r>
                </w:sdtContent>
              </w:sdt>
              <w:r w:rsidR="005960A2" w:rsidRPr="005960A2">
                <w:rPr>
                  <w:rFonts w:eastAsia="Calibri" w:cs="Times New Roman"/>
                </w:rPr>
                <w:t xml:space="preserve"> </w:t>
              </w:r>
              <w:sdt>
                <w:sdtPr>
                  <w:rPr>
                    <w:rFonts w:eastAsia="Calibri" w:cs="Times New Roman"/>
                  </w:rPr>
                  <w:alias w:val="APA 7 - Course Name "/>
                  <w:tag w:val="Course Name of Paper"/>
                  <w:id w:val="-184911171"/>
                  <w:placeholder>
                    <w:docPart w:val="20B99E47EE284460AF2C7854F3352C3D"/>
                  </w:placeholder>
                  <w15:color w:val="000000"/>
                </w:sdtPr>
                <w:sdtEndPr/>
                <w:sdtContent>
                  <w:r w:rsidR="005960A2" w:rsidRPr="005960A2">
                    <w:rPr>
                      <w:rFonts w:eastAsia="Calibri" w:cs="Times New Roman"/>
                    </w:rPr>
                    <w:t>Linux Fundamentals</w:t>
                  </w:r>
                </w:sdtContent>
              </w:sdt>
              <w:r w:rsidR="005960A2" w:rsidRPr="005960A2">
                <w:rPr>
                  <w:rFonts w:eastAsia="Calibri" w:cs="Times New Roman"/>
                </w:rPr>
                <w:t xml:space="preserve"> </w:t>
              </w:r>
            </w:p>
          </w:sdtContent>
        </w:sdt>
        <w:sdt>
          <w:sdtPr>
            <w:rPr>
              <w:rFonts w:eastAsia="Calibri" w:cs="Times New Roman"/>
            </w:rPr>
            <w:alias w:val="APA 7 - Instructor’s Name"/>
            <w:tag w:val="Instructor’s Name of Paper"/>
            <w:id w:val="571093856"/>
            <w:placeholder>
              <w:docPart w:val="20B99E47EE284460AF2C7854F3352C3D"/>
            </w:placeholder>
            <w15:color w:val="000000"/>
          </w:sdtPr>
          <w:sdtEndPr/>
          <w:sdtContent>
            <w:p w14:paraId="2D6D0A51" w14:textId="77777777" w:rsidR="005960A2" w:rsidRPr="005960A2" w:rsidRDefault="005960A2" w:rsidP="005960A2">
              <w:pPr>
                <w:spacing w:line="480" w:lineRule="auto"/>
                <w:jc w:val="center"/>
                <w:rPr>
                  <w:rFonts w:eastAsia="Calibri" w:cs="Times New Roman"/>
                </w:rPr>
              </w:pPr>
              <w:r w:rsidRPr="005960A2">
                <w:rPr>
                  <w:rFonts w:eastAsia="Calibri" w:cs="Times New Roman"/>
                </w:rPr>
                <w:t xml:space="preserve">Professor Kagan </w:t>
              </w:r>
              <w:proofErr w:type="spellStart"/>
              <w:r w:rsidRPr="005960A2">
                <w:rPr>
                  <w:rFonts w:eastAsia="Calibri" w:cs="Times New Roman"/>
                </w:rPr>
                <w:t>Ulucay</w:t>
              </w:r>
              <w:proofErr w:type="spellEnd"/>
            </w:p>
          </w:sdtContent>
        </w:sdt>
        <w:sdt>
          <w:sdtPr>
            <w:rPr>
              <w:rFonts w:eastAsia="Calibri" w:cs="Times New Roman"/>
            </w:rPr>
            <w:alias w:val="APA 7 - Paper Due Date"/>
            <w:tag w:val="Due Date of Paper"/>
            <w:id w:val="1423917640"/>
            <w:placeholder>
              <w:docPart w:val="20B99E47EE284460AF2C7854F3352C3D"/>
            </w:placeholder>
            <w15:color w:val="000000"/>
          </w:sdtPr>
          <w:sdtEndPr/>
          <w:sdtContent>
            <w:p w14:paraId="4B31A183" w14:textId="562D7A71" w:rsidR="005960A2" w:rsidRPr="005960A2" w:rsidRDefault="003057A8" w:rsidP="005960A2">
              <w:pPr>
                <w:spacing w:line="480" w:lineRule="auto"/>
                <w:jc w:val="center"/>
                <w:rPr>
                  <w:rFonts w:eastAsia="Calibri" w:cs="Times New Roman"/>
                </w:rPr>
              </w:pPr>
              <w:r>
                <w:rPr>
                  <w:rFonts w:eastAsia="Calibri" w:cs="Times New Roman"/>
                </w:rPr>
                <w:t>7</w:t>
              </w:r>
              <w:r w:rsidR="005960A2" w:rsidRPr="005960A2">
                <w:rPr>
                  <w:rFonts w:eastAsia="Calibri" w:cs="Times New Roman"/>
                </w:rPr>
                <w:t>/</w:t>
              </w:r>
              <w:r w:rsidR="00F30B2F">
                <w:rPr>
                  <w:rFonts w:eastAsia="Calibri" w:cs="Times New Roman"/>
                </w:rPr>
                <w:t>13</w:t>
              </w:r>
              <w:r w:rsidR="005960A2" w:rsidRPr="005960A2">
                <w:rPr>
                  <w:rFonts w:eastAsia="Calibri" w:cs="Times New Roman"/>
                </w:rPr>
                <w:t>/202</w:t>
              </w:r>
              <w:r w:rsidR="005960A2">
                <w:rPr>
                  <w:rFonts w:eastAsia="Calibri" w:cs="Times New Roman"/>
                </w:rPr>
                <w:t>3</w:t>
              </w:r>
            </w:p>
          </w:sdtContent>
        </w:sdt>
      </w:sdtContent>
    </w:sdt>
    <w:p w14:paraId="4A0E017F" w14:textId="77777777" w:rsidR="005960A2" w:rsidRPr="005960A2" w:rsidRDefault="005960A2" w:rsidP="005960A2">
      <w:pPr>
        <w:spacing w:line="480" w:lineRule="auto"/>
        <w:rPr>
          <w:rFonts w:eastAsia="Calibri" w:cs="Times New Roman"/>
          <w:u w:val="single"/>
        </w:rPr>
      </w:pPr>
      <w:r w:rsidRPr="005960A2">
        <w:rPr>
          <w:rFonts w:eastAsia="Calibri" w:cs="Times New Roman"/>
          <w:u w:val="single"/>
        </w:rPr>
        <w:br w:type="page"/>
      </w:r>
    </w:p>
    <w:p w14:paraId="165C35FD" w14:textId="77777777" w:rsidR="003D59B3" w:rsidRPr="00F55416" w:rsidRDefault="003D59B3" w:rsidP="004B6C52">
      <w:pPr>
        <w:shd w:val="clear" w:color="auto" w:fill="FFFFFF"/>
        <w:spacing w:after="100" w:afterAutospacing="1"/>
        <w:jc w:val="center"/>
        <w:outlineLvl w:val="1"/>
        <w:rPr>
          <w:rFonts w:eastAsia="Times New Roman" w:cs="Times New Roman"/>
          <w:b/>
          <w:bCs/>
          <w:color w:val="212529"/>
          <w:szCs w:val="24"/>
        </w:rPr>
      </w:pPr>
      <w:r w:rsidRPr="00F55416">
        <w:rPr>
          <w:rFonts w:eastAsia="Times New Roman" w:cs="Times New Roman"/>
          <w:b/>
          <w:bCs/>
          <w:color w:val="212529"/>
          <w:szCs w:val="24"/>
        </w:rPr>
        <w:lastRenderedPageBreak/>
        <w:t>Red Hat System Administration I 8.2</w:t>
      </w:r>
    </w:p>
    <w:p w14:paraId="6A8FDE02" w14:textId="74F55D29" w:rsidR="003D59B3" w:rsidRPr="00F55416" w:rsidRDefault="00244C1E" w:rsidP="004B6C52">
      <w:pPr>
        <w:shd w:val="clear" w:color="auto" w:fill="FFFFFF"/>
        <w:spacing w:after="100" w:afterAutospacing="1"/>
        <w:jc w:val="center"/>
        <w:outlineLvl w:val="1"/>
        <w:rPr>
          <w:rFonts w:eastAsia="Times New Roman" w:cs="Times New Roman"/>
          <w:b/>
          <w:bCs/>
          <w:color w:val="212529"/>
          <w:szCs w:val="24"/>
        </w:rPr>
      </w:pPr>
      <w:bookmarkStart w:id="1" w:name="_Hlk136214687"/>
      <w:r>
        <w:rPr>
          <w:rFonts w:eastAsia="Times New Roman" w:cs="Times New Roman"/>
          <w:b/>
          <w:bCs/>
          <w:color w:val="212529"/>
          <w:szCs w:val="24"/>
        </w:rPr>
        <w:t xml:space="preserve"> CH </w:t>
      </w:r>
      <w:r w:rsidR="00A34089" w:rsidRPr="00A34089">
        <w:rPr>
          <w:rFonts w:eastAsia="Times New Roman" w:cs="Times New Roman"/>
          <w:b/>
          <w:bCs/>
          <w:color w:val="212529"/>
          <w:szCs w:val="24"/>
        </w:rPr>
        <w:t>12.11 Lab: Managing Networking</w:t>
      </w:r>
    </w:p>
    <w:bookmarkEnd w:id="1"/>
    <w:p w14:paraId="0ADC6748" w14:textId="1A43AA71" w:rsidR="00F55416" w:rsidRPr="00F55416" w:rsidRDefault="00F55416" w:rsidP="00484C35">
      <w:pPr>
        <w:pStyle w:val="Heading1"/>
        <w:rPr>
          <w:rStyle w:val="Strong"/>
          <w:b/>
          <w:bCs/>
        </w:rPr>
      </w:pPr>
      <w:r w:rsidRPr="00F55416">
        <w:rPr>
          <w:rStyle w:val="Strong"/>
          <w:b/>
          <w:bCs/>
        </w:rPr>
        <w:t>Performance Checklist</w:t>
      </w:r>
    </w:p>
    <w:p w14:paraId="201C9455" w14:textId="01F5BE48" w:rsidR="00F55416" w:rsidRPr="00F55416" w:rsidRDefault="00BB7CD5" w:rsidP="00484C35">
      <w:pPr>
        <w:pStyle w:val="Heading1"/>
        <w:rPr>
          <w:rStyle w:val="Strong"/>
          <w:b/>
          <w:bCs/>
        </w:rPr>
      </w:pPr>
      <w:r w:rsidRPr="00BB7CD5">
        <w:rPr>
          <w:rStyle w:val="Strong"/>
          <w:rFonts w:eastAsiaTheme="majorEastAsia"/>
          <w:b/>
          <w:bCs/>
          <w:color w:val="212529"/>
        </w:rPr>
        <w:t xml:space="preserve">In this lab, you will configure networking settings on a Red Hat Enterprise Linux server. </w:t>
      </w:r>
      <w:r w:rsidR="00F55416" w:rsidRPr="00F55416">
        <w:rPr>
          <w:rStyle w:val="Strong"/>
          <w:b/>
          <w:bCs/>
        </w:rPr>
        <w:t>Outcomes</w:t>
      </w:r>
    </w:p>
    <w:p w14:paraId="79E5281A" w14:textId="2CC74F48" w:rsidR="00F55416" w:rsidRDefault="00244C1E" w:rsidP="00F55416">
      <w:pPr>
        <w:shd w:val="clear" w:color="auto" w:fill="FFFFFF"/>
        <w:spacing w:after="100" w:afterAutospacing="1"/>
        <w:rPr>
          <w:rStyle w:val="Strong"/>
          <w:rFonts w:eastAsiaTheme="majorEastAsia" w:cs="Times New Roman"/>
          <w:b w:val="0"/>
          <w:bCs w:val="0"/>
          <w:color w:val="212529"/>
          <w:szCs w:val="24"/>
        </w:rPr>
      </w:pPr>
      <w:r w:rsidRPr="00244C1E">
        <w:rPr>
          <w:rStyle w:val="Strong"/>
          <w:rFonts w:eastAsiaTheme="majorEastAsia" w:cs="Times New Roman"/>
          <w:b w:val="0"/>
          <w:bCs w:val="0"/>
          <w:color w:val="212529"/>
          <w:szCs w:val="24"/>
        </w:rPr>
        <w:t>You should be able to enable, disable, start, and stop services.</w:t>
      </w:r>
    </w:p>
    <w:p w14:paraId="4A702B3A" w14:textId="67405E36" w:rsidR="0086421B" w:rsidRPr="00F55416" w:rsidRDefault="00F55416" w:rsidP="00484C35">
      <w:pPr>
        <w:pStyle w:val="Heading1"/>
      </w:pPr>
      <w:r w:rsidRPr="00F55416">
        <w:rPr>
          <w:rStyle w:val="Strong"/>
          <w:b/>
          <w:bCs/>
        </w:rPr>
        <w:t>Log in to workstation as student using student as the password.</w:t>
      </w:r>
    </w:p>
    <w:tbl>
      <w:tblPr>
        <w:tblStyle w:val="TableGrid"/>
        <w:tblW w:w="0" w:type="auto"/>
        <w:tblLook w:val="04A0" w:firstRow="1" w:lastRow="0" w:firstColumn="1" w:lastColumn="0" w:noHBand="0" w:noVBand="1"/>
      </w:tblPr>
      <w:tblGrid>
        <w:gridCol w:w="1510"/>
        <w:gridCol w:w="2912"/>
        <w:gridCol w:w="2941"/>
        <w:gridCol w:w="3427"/>
      </w:tblGrid>
      <w:tr w:rsidR="008E1609" w:rsidRPr="004B6C52" w14:paraId="0C7A6DE1" w14:textId="77777777" w:rsidTr="008E1609">
        <w:tc>
          <w:tcPr>
            <w:tcW w:w="1510" w:type="dxa"/>
          </w:tcPr>
          <w:p w14:paraId="30648311" w14:textId="77777777" w:rsidR="008E1609" w:rsidRPr="004B6C52" w:rsidRDefault="008E1609" w:rsidP="003D59B3">
            <w:pPr>
              <w:spacing w:after="100" w:afterAutospacing="1"/>
              <w:rPr>
                <w:rFonts w:eastAsia="Times New Roman" w:cs="Times New Roman"/>
                <w:color w:val="212529"/>
                <w:szCs w:val="24"/>
              </w:rPr>
            </w:pPr>
          </w:p>
        </w:tc>
        <w:tc>
          <w:tcPr>
            <w:tcW w:w="2912" w:type="dxa"/>
          </w:tcPr>
          <w:p w14:paraId="1B04F78C"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Franklin VM:</w:t>
            </w:r>
          </w:p>
        </w:tc>
        <w:tc>
          <w:tcPr>
            <w:tcW w:w="2941" w:type="dxa"/>
          </w:tcPr>
          <w:p w14:paraId="28997D91"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Standard User Account:</w:t>
            </w:r>
          </w:p>
        </w:tc>
        <w:tc>
          <w:tcPr>
            <w:tcW w:w="3427" w:type="dxa"/>
          </w:tcPr>
          <w:p w14:paraId="2372F700"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The Student's Root Account:</w:t>
            </w:r>
          </w:p>
        </w:tc>
      </w:tr>
      <w:tr w:rsidR="008E1609" w:rsidRPr="004B6C52" w14:paraId="218FBCB3" w14:textId="77777777" w:rsidTr="008E1609">
        <w:tc>
          <w:tcPr>
            <w:tcW w:w="1510" w:type="dxa"/>
          </w:tcPr>
          <w:p w14:paraId="4FD61107"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Username</w:t>
            </w:r>
          </w:p>
        </w:tc>
        <w:tc>
          <w:tcPr>
            <w:tcW w:w="2912" w:type="dxa"/>
          </w:tcPr>
          <w:p w14:paraId="62580D89"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kiosk</w:t>
            </w:r>
          </w:p>
        </w:tc>
        <w:tc>
          <w:tcPr>
            <w:tcW w:w="2941" w:type="dxa"/>
          </w:tcPr>
          <w:p w14:paraId="670C325C"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student</w:t>
            </w:r>
          </w:p>
        </w:tc>
        <w:tc>
          <w:tcPr>
            <w:tcW w:w="3427" w:type="dxa"/>
          </w:tcPr>
          <w:p w14:paraId="59F4DB59"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root</w:t>
            </w:r>
          </w:p>
        </w:tc>
      </w:tr>
      <w:tr w:rsidR="008E1609" w:rsidRPr="004B6C52" w14:paraId="468DA0FA" w14:textId="77777777" w:rsidTr="008E1609">
        <w:tc>
          <w:tcPr>
            <w:tcW w:w="1510" w:type="dxa"/>
          </w:tcPr>
          <w:p w14:paraId="2246F0ED"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Password</w:t>
            </w:r>
          </w:p>
        </w:tc>
        <w:tc>
          <w:tcPr>
            <w:tcW w:w="2912" w:type="dxa"/>
          </w:tcPr>
          <w:p w14:paraId="16957C08" w14:textId="77777777" w:rsidR="008E1609" w:rsidRPr="004B6C52" w:rsidRDefault="008E1609" w:rsidP="003D59B3">
            <w:pPr>
              <w:spacing w:after="100" w:afterAutospacing="1"/>
              <w:rPr>
                <w:rFonts w:eastAsia="Times New Roman" w:cs="Times New Roman"/>
                <w:color w:val="212529"/>
                <w:szCs w:val="24"/>
              </w:rPr>
            </w:pPr>
            <w:proofErr w:type="spellStart"/>
            <w:r w:rsidRPr="004B6C52">
              <w:rPr>
                <w:rFonts w:eastAsia="Times New Roman" w:cs="Times New Roman"/>
                <w:color w:val="212529"/>
                <w:szCs w:val="24"/>
              </w:rPr>
              <w:t>redhat</w:t>
            </w:r>
            <w:proofErr w:type="spellEnd"/>
          </w:p>
        </w:tc>
        <w:tc>
          <w:tcPr>
            <w:tcW w:w="2941" w:type="dxa"/>
          </w:tcPr>
          <w:p w14:paraId="7FC400C4"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student</w:t>
            </w:r>
          </w:p>
        </w:tc>
        <w:tc>
          <w:tcPr>
            <w:tcW w:w="3427" w:type="dxa"/>
          </w:tcPr>
          <w:p w14:paraId="1D5E5272" w14:textId="77777777" w:rsidR="008E1609" w:rsidRPr="004B6C52" w:rsidRDefault="008E1609" w:rsidP="003D59B3">
            <w:pPr>
              <w:spacing w:after="100" w:afterAutospacing="1"/>
              <w:rPr>
                <w:rFonts w:eastAsia="Times New Roman" w:cs="Times New Roman"/>
                <w:color w:val="212529"/>
                <w:szCs w:val="24"/>
              </w:rPr>
            </w:pPr>
            <w:proofErr w:type="spellStart"/>
            <w:r w:rsidRPr="004B6C52">
              <w:rPr>
                <w:rFonts w:eastAsia="Times New Roman" w:cs="Times New Roman"/>
                <w:color w:val="212529"/>
                <w:szCs w:val="24"/>
              </w:rPr>
              <w:t>redhat</w:t>
            </w:r>
            <w:proofErr w:type="spellEnd"/>
          </w:p>
        </w:tc>
      </w:tr>
    </w:tbl>
    <w:p w14:paraId="49EA35EB" w14:textId="6F2DB899" w:rsidR="00B36789" w:rsidRDefault="00B36789" w:rsidP="00B36789">
      <w:pPr>
        <w:shd w:val="clear" w:color="auto" w:fill="FFFFFF"/>
        <w:spacing w:after="100" w:afterAutospacing="1"/>
        <w:rPr>
          <w:rFonts w:eastAsia="Times New Roman" w:cs="Times New Roman"/>
          <w:noProof/>
          <w:color w:val="212529"/>
          <w:szCs w:val="24"/>
        </w:rPr>
      </w:pPr>
    </w:p>
    <w:p w14:paraId="0538E2B1" w14:textId="64547C32" w:rsidR="000733AF" w:rsidRDefault="00980A30" w:rsidP="000733AF">
      <w:pPr>
        <w:shd w:val="clear" w:color="auto" w:fill="FFFFFF"/>
        <w:spacing w:after="100" w:afterAutospacing="1"/>
        <w:rPr>
          <w:rFonts w:eastAsia="Times New Roman" w:cs="Times New Roman"/>
          <w:noProof/>
          <w:color w:val="212529"/>
          <w:szCs w:val="24"/>
        </w:rPr>
      </w:pPr>
      <w:hyperlink r:id="rId8" w:history="1">
        <w:r w:rsidR="000733AF" w:rsidRPr="00A53AA0">
          <w:rPr>
            <w:rStyle w:val="Hyperlink"/>
            <w:rFonts w:eastAsia="Times New Roman" w:cs="Times New Roman"/>
            <w:noProof/>
            <w:szCs w:val="24"/>
          </w:rPr>
          <w:t>https://franklin.instructure.com/courses/12488/modules/items/683350</w:t>
        </w:r>
      </w:hyperlink>
    </w:p>
    <w:p w14:paraId="43E6572B" w14:textId="5586F633" w:rsidR="00671B1F" w:rsidRDefault="00671B1F" w:rsidP="000733AF">
      <w:pPr>
        <w:shd w:val="clear" w:color="auto" w:fill="FFFFFF"/>
        <w:spacing w:after="100" w:afterAutospacing="1"/>
      </w:pPr>
      <w:r>
        <w:t xml:space="preserve">[kiosk@foundation0 ~]$ </w:t>
      </w:r>
      <w:proofErr w:type="spellStart"/>
      <w:r>
        <w:t>rht-vmctl</w:t>
      </w:r>
      <w:proofErr w:type="spellEnd"/>
      <w:r>
        <w:t xml:space="preserve"> start all</w:t>
      </w:r>
    </w:p>
    <w:p w14:paraId="3D4B7308" w14:textId="2139F2EE" w:rsidR="00671B1F" w:rsidRDefault="00671B1F" w:rsidP="000733AF">
      <w:pPr>
        <w:shd w:val="clear" w:color="auto" w:fill="FFFFFF"/>
        <w:spacing w:after="100" w:afterAutospacing="1"/>
        <w:rPr>
          <w:rFonts w:eastAsia="Times New Roman" w:cs="Times New Roman"/>
          <w:noProof/>
          <w:color w:val="212529"/>
          <w:szCs w:val="24"/>
        </w:rPr>
      </w:pPr>
      <w:r>
        <w:t xml:space="preserve">[kiosk@foundation0 ~]$ </w:t>
      </w:r>
      <w:proofErr w:type="spellStart"/>
      <w:r>
        <w:t>rht-vmview</w:t>
      </w:r>
      <w:proofErr w:type="spellEnd"/>
      <w:r>
        <w:t xml:space="preserve"> view workstation</w:t>
      </w:r>
      <w:r w:rsidR="00484C35">
        <w:br/>
      </w:r>
    </w:p>
    <w:p w14:paraId="3A03F02C" w14:textId="55AC56F7" w:rsidR="00484C35" w:rsidRPr="00484C35" w:rsidRDefault="00484C35" w:rsidP="00484C35">
      <w:pPr>
        <w:pStyle w:val="Heading1"/>
      </w:pPr>
      <w:r w:rsidRPr="00F55416">
        <w:rPr>
          <w:rStyle w:val="Strong"/>
          <w:rFonts w:eastAsiaTheme="majorEastAsia"/>
          <w:b/>
          <w:bCs/>
        </w:rPr>
        <w:t>Start Lab</w:t>
      </w:r>
    </w:p>
    <w:p w14:paraId="42B0AF44" w14:textId="77777777" w:rsidR="00AD3FB4" w:rsidRPr="00AD3FB4" w:rsidRDefault="00AD3FB4" w:rsidP="00AD3FB4">
      <w:pPr>
        <w:shd w:val="clear" w:color="auto" w:fill="FFFFFF"/>
        <w:spacing w:after="100" w:afterAutospacing="1"/>
        <w:rPr>
          <w:rFonts w:eastAsia="Times New Roman" w:cs="Times New Roman"/>
          <w:color w:val="212529"/>
          <w:sz w:val="28"/>
          <w:szCs w:val="28"/>
        </w:rPr>
      </w:pPr>
      <w:r w:rsidRPr="00AD3FB4">
        <w:rPr>
          <w:rFonts w:eastAsia="Times New Roman" w:cs="Times New Roman"/>
          <w:color w:val="212529"/>
          <w:sz w:val="28"/>
          <w:szCs w:val="28"/>
        </w:rPr>
        <w:t>From workstation run the </w:t>
      </w:r>
      <w:r w:rsidRPr="00AD3FB4">
        <w:rPr>
          <w:rFonts w:eastAsia="Times New Roman" w:cs="Times New Roman"/>
          <w:b/>
          <w:bCs/>
          <w:color w:val="212529"/>
          <w:sz w:val="28"/>
          <w:szCs w:val="28"/>
        </w:rPr>
        <w:t>lab net-review start</w:t>
      </w:r>
      <w:r w:rsidRPr="00AD3FB4">
        <w:rPr>
          <w:rFonts w:eastAsia="Times New Roman" w:cs="Times New Roman"/>
          <w:color w:val="212529"/>
          <w:sz w:val="28"/>
          <w:szCs w:val="28"/>
        </w:rPr>
        <w:t> command. The command runs a start script that determine if the host, </w:t>
      </w:r>
      <w:proofErr w:type="spellStart"/>
      <w:r w:rsidRPr="00AD3FB4">
        <w:rPr>
          <w:rFonts w:eastAsia="Times New Roman" w:cs="Times New Roman"/>
          <w:color w:val="212529"/>
          <w:sz w:val="28"/>
          <w:szCs w:val="28"/>
        </w:rPr>
        <w:t>serverb</w:t>
      </w:r>
      <w:proofErr w:type="spellEnd"/>
      <w:r w:rsidRPr="00AD3FB4">
        <w:rPr>
          <w:rFonts w:eastAsia="Times New Roman" w:cs="Times New Roman"/>
          <w:color w:val="212529"/>
          <w:sz w:val="28"/>
          <w:szCs w:val="28"/>
        </w:rPr>
        <w:t>, is reachable on the network.</w:t>
      </w:r>
    </w:p>
    <w:p w14:paraId="0F409C59" w14:textId="77777777" w:rsidR="00AD3FB4" w:rsidRPr="00AD3FB4" w:rsidRDefault="00AD3FB4" w:rsidP="00AD3F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60"/>
        <w:rPr>
          <w:rFonts w:eastAsia="Times New Roman" w:cs="Times New Roman"/>
          <w:color w:val="333333"/>
          <w:sz w:val="28"/>
          <w:szCs w:val="28"/>
        </w:rPr>
      </w:pPr>
      <w:r w:rsidRPr="00AD3FB4">
        <w:rPr>
          <w:rFonts w:eastAsia="Times New Roman" w:cs="Times New Roman"/>
          <w:b/>
          <w:bCs/>
          <w:color w:val="333333"/>
          <w:sz w:val="28"/>
          <w:szCs w:val="28"/>
        </w:rPr>
        <w:t>[</w:t>
      </w:r>
      <w:proofErr w:type="spellStart"/>
      <w:r w:rsidRPr="00AD3FB4">
        <w:rPr>
          <w:rFonts w:eastAsia="Times New Roman" w:cs="Times New Roman"/>
          <w:b/>
          <w:bCs/>
          <w:color w:val="333333"/>
          <w:sz w:val="28"/>
          <w:szCs w:val="28"/>
        </w:rPr>
        <w:t>student@workstation</w:t>
      </w:r>
      <w:proofErr w:type="spellEnd"/>
      <w:r w:rsidRPr="00AD3FB4">
        <w:rPr>
          <w:rFonts w:eastAsia="Times New Roman" w:cs="Times New Roman"/>
          <w:b/>
          <w:bCs/>
          <w:color w:val="333333"/>
          <w:sz w:val="28"/>
          <w:szCs w:val="28"/>
        </w:rPr>
        <w:t xml:space="preserve"> ~]$ lab net-review start</w:t>
      </w:r>
    </w:p>
    <w:p w14:paraId="4C5D3470" w14:textId="72B55A70" w:rsidR="00CF3ACB" w:rsidRDefault="00CF3ACB" w:rsidP="00CF3ACB">
      <w:pPr>
        <w:pStyle w:val="Heading2"/>
        <w:numPr>
          <w:ilvl w:val="0"/>
          <w:numId w:val="0"/>
        </w:numPr>
        <w:ind w:left="360" w:hanging="360"/>
      </w:pPr>
      <w:r w:rsidRPr="00CF3ACB">
        <w:lastRenderedPageBreak/>
        <w:drawing>
          <wp:inline distT="0" distB="0" distL="0" distR="0" wp14:anchorId="325B6251" wp14:editId="3F337DC1">
            <wp:extent cx="6858000" cy="5144770"/>
            <wp:effectExtent l="0" t="0" r="0" b="0"/>
            <wp:docPr id="1997738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38868" name=""/>
                    <pic:cNvPicPr/>
                  </pic:nvPicPr>
                  <pic:blipFill>
                    <a:blip r:embed="rId9"/>
                    <a:stretch>
                      <a:fillRect/>
                    </a:stretch>
                  </pic:blipFill>
                  <pic:spPr>
                    <a:xfrm>
                      <a:off x="0" y="0"/>
                      <a:ext cx="6858000" cy="5144770"/>
                    </a:xfrm>
                    <a:prstGeom prst="rect">
                      <a:avLst/>
                    </a:prstGeom>
                  </pic:spPr>
                </pic:pic>
              </a:graphicData>
            </a:graphic>
          </wp:inline>
        </w:drawing>
      </w:r>
    </w:p>
    <w:p w14:paraId="3CBAB13D" w14:textId="30A53133" w:rsidR="00AD3FB4" w:rsidRPr="00AD3FB4" w:rsidRDefault="00AD3FB4" w:rsidP="00075BD5">
      <w:pPr>
        <w:pStyle w:val="Heading2"/>
      </w:pPr>
      <w:r w:rsidRPr="00AD3FB4">
        <w:t>Use the </w:t>
      </w:r>
      <w:proofErr w:type="spellStart"/>
      <w:r w:rsidRPr="00AD3FB4">
        <w:t>ssh</w:t>
      </w:r>
      <w:proofErr w:type="spellEnd"/>
      <w:r w:rsidRPr="00AD3FB4">
        <w:t> command to log in to </w:t>
      </w:r>
      <w:proofErr w:type="spellStart"/>
      <w:r w:rsidRPr="00AD3FB4">
        <w:t>serverb</w:t>
      </w:r>
      <w:proofErr w:type="spellEnd"/>
      <w:r w:rsidRPr="00AD3FB4">
        <w:t> as the student user. The systems are configured to use SSH keys for authentication, so a password is not required to log in to </w:t>
      </w:r>
      <w:proofErr w:type="spellStart"/>
      <w:r w:rsidRPr="00AD3FB4">
        <w:t>serverb</w:t>
      </w:r>
      <w:proofErr w:type="spellEnd"/>
      <w:r w:rsidRPr="00AD3FB4">
        <w:t>.</w:t>
      </w:r>
    </w:p>
    <w:p w14:paraId="612E3FC2" w14:textId="77777777" w:rsidR="00AD3FB4" w:rsidRPr="00AD3FB4" w:rsidRDefault="00AD3FB4" w:rsidP="00AD3F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60"/>
        <w:rPr>
          <w:rFonts w:eastAsia="Times New Roman" w:cs="Times New Roman"/>
          <w:color w:val="333333"/>
          <w:sz w:val="28"/>
          <w:szCs w:val="28"/>
        </w:rPr>
      </w:pPr>
      <w:r w:rsidRPr="00AD3FB4">
        <w:rPr>
          <w:rFonts w:eastAsia="Times New Roman" w:cs="Times New Roman"/>
          <w:b/>
          <w:bCs/>
          <w:color w:val="333333"/>
          <w:sz w:val="28"/>
          <w:szCs w:val="28"/>
        </w:rPr>
        <w:t>[</w:t>
      </w:r>
      <w:proofErr w:type="spellStart"/>
      <w:r w:rsidRPr="00AD3FB4">
        <w:rPr>
          <w:rFonts w:eastAsia="Times New Roman" w:cs="Times New Roman"/>
          <w:b/>
          <w:bCs/>
          <w:color w:val="333333"/>
          <w:sz w:val="28"/>
          <w:szCs w:val="28"/>
        </w:rPr>
        <w:t>student@workstation</w:t>
      </w:r>
      <w:proofErr w:type="spellEnd"/>
      <w:r w:rsidRPr="00AD3FB4">
        <w:rPr>
          <w:rFonts w:eastAsia="Times New Roman" w:cs="Times New Roman"/>
          <w:b/>
          <w:bCs/>
          <w:color w:val="333333"/>
          <w:sz w:val="28"/>
          <w:szCs w:val="28"/>
        </w:rPr>
        <w:t xml:space="preserve"> ~]$ </w:t>
      </w:r>
      <w:proofErr w:type="spellStart"/>
      <w:r w:rsidRPr="00AD3FB4">
        <w:rPr>
          <w:rFonts w:eastAsia="Times New Roman" w:cs="Times New Roman"/>
          <w:b/>
          <w:bCs/>
          <w:color w:val="333333"/>
          <w:sz w:val="28"/>
          <w:szCs w:val="28"/>
        </w:rPr>
        <w:t>ssh</w:t>
      </w:r>
      <w:proofErr w:type="spellEnd"/>
      <w:r w:rsidRPr="00AD3FB4">
        <w:rPr>
          <w:rFonts w:eastAsia="Times New Roman" w:cs="Times New Roman"/>
          <w:b/>
          <w:bCs/>
          <w:color w:val="333333"/>
          <w:sz w:val="28"/>
          <w:szCs w:val="28"/>
        </w:rPr>
        <w:t xml:space="preserve"> </w:t>
      </w:r>
      <w:proofErr w:type="spellStart"/>
      <w:r w:rsidRPr="00AD3FB4">
        <w:rPr>
          <w:rFonts w:eastAsia="Times New Roman" w:cs="Times New Roman"/>
          <w:b/>
          <w:bCs/>
          <w:color w:val="333333"/>
          <w:sz w:val="28"/>
          <w:szCs w:val="28"/>
        </w:rPr>
        <w:t>student@serverb</w:t>
      </w:r>
      <w:proofErr w:type="spellEnd"/>
    </w:p>
    <w:p w14:paraId="4650E412" w14:textId="77777777" w:rsidR="00AD3FB4" w:rsidRPr="00AD3FB4" w:rsidRDefault="00AD3FB4" w:rsidP="00AD3F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60"/>
        <w:rPr>
          <w:rFonts w:eastAsia="Times New Roman" w:cs="Times New Roman"/>
          <w:color w:val="333333"/>
          <w:sz w:val="28"/>
          <w:szCs w:val="28"/>
        </w:rPr>
      </w:pPr>
      <w:r w:rsidRPr="00AD3FB4">
        <w:rPr>
          <w:rFonts w:eastAsia="Times New Roman" w:cs="Times New Roman"/>
          <w:i/>
          <w:iCs/>
          <w:color w:val="333333"/>
          <w:sz w:val="28"/>
          <w:szCs w:val="28"/>
        </w:rPr>
        <w:t>...output omitted...</w:t>
      </w:r>
    </w:p>
    <w:p w14:paraId="284A6447" w14:textId="77777777" w:rsidR="00AD3FB4" w:rsidRPr="00AD3FB4" w:rsidRDefault="00AD3FB4" w:rsidP="00AD3F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60"/>
        <w:rPr>
          <w:rFonts w:eastAsia="Times New Roman" w:cs="Times New Roman"/>
          <w:color w:val="333333"/>
          <w:sz w:val="28"/>
          <w:szCs w:val="28"/>
        </w:rPr>
      </w:pPr>
      <w:r w:rsidRPr="00AD3FB4">
        <w:rPr>
          <w:rFonts w:eastAsia="Times New Roman" w:cs="Times New Roman"/>
          <w:b/>
          <w:bCs/>
          <w:color w:val="333333"/>
          <w:sz w:val="28"/>
          <w:szCs w:val="28"/>
        </w:rPr>
        <w:t>[</w:t>
      </w:r>
      <w:proofErr w:type="spellStart"/>
      <w:r w:rsidRPr="00AD3FB4">
        <w:rPr>
          <w:rFonts w:eastAsia="Times New Roman" w:cs="Times New Roman"/>
          <w:b/>
          <w:bCs/>
          <w:color w:val="333333"/>
          <w:sz w:val="28"/>
          <w:szCs w:val="28"/>
        </w:rPr>
        <w:t>student@serverb</w:t>
      </w:r>
      <w:proofErr w:type="spellEnd"/>
      <w:r w:rsidRPr="00AD3FB4">
        <w:rPr>
          <w:rFonts w:eastAsia="Times New Roman" w:cs="Times New Roman"/>
          <w:b/>
          <w:bCs/>
          <w:color w:val="333333"/>
          <w:sz w:val="28"/>
          <w:szCs w:val="28"/>
        </w:rPr>
        <w:t xml:space="preserve"> ~]$ </w:t>
      </w:r>
    </w:p>
    <w:p w14:paraId="150E585A" w14:textId="77777777" w:rsidR="00AD3FB4" w:rsidRPr="00AD3FB4" w:rsidRDefault="00AD3FB4" w:rsidP="00075BD5">
      <w:pPr>
        <w:pStyle w:val="Heading2"/>
      </w:pPr>
      <w:r w:rsidRPr="00AD3FB4">
        <w:t>Use the </w:t>
      </w:r>
      <w:proofErr w:type="spellStart"/>
      <w:r w:rsidRPr="00AD3FB4">
        <w:t>sudo</w:t>
      </w:r>
      <w:proofErr w:type="spellEnd"/>
      <w:r w:rsidRPr="00AD3FB4">
        <w:t xml:space="preserve"> -</w:t>
      </w:r>
      <w:proofErr w:type="spellStart"/>
      <w:r w:rsidRPr="00AD3FB4">
        <w:t>i</w:t>
      </w:r>
      <w:proofErr w:type="spellEnd"/>
      <w:r w:rsidRPr="00AD3FB4">
        <w:t> command to switch to the root user. If prompted, use student as the password.</w:t>
      </w:r>
    </w:p>
    <w:p w14:paraId="62603009" w14:textId="77777777" w:rsidR="00AD3FB4" w:rsidRPr="00AD3FB4" w:rsidRDefault="00AD3FB4" w:rsidP="00AD3F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60"/>
        <w:rPr>
          <w:rFonts w:eastAsia="Times New Roman" w:cs="Times New Roman"/>
          <w:color w:val="333333"/>
          <w:sz w:val="28"/>
          <w:szCs w:val="28"/>
        </w:rPr>
      </w:pPr>
      <w:r w:rsidRPr="00AD3FB4">
        <w:rPr>
          <w:rFonts w:eastAsia="Times New Roman" w:cs="Times New Roman"/>
          <w:b/>
          <w:bCs/>
          <w:color w:val="333333"/>
          <w:sz w:val="28"/>
          <w:szCs w:val="28"/>
        </w:rPr>
        <w:t>[</w:t>
      </w:r>
      <w:proofErr w:type="spellStart"/>
      <w:r w:rsidRPr="00AD3FB4">
        <w:rPr>
          <w:rFonts w:eastAsia="Times New Roman" w:cs="Times New Roman"/>
          <w:b/>
          <w:bCs/>
          <w:color w:val="333333"/>
          <w:sz w:val="28"/>
          <w:szCs w:val="28"/>
        </w:rPr>
        <w:t>student@serverb</w:t>
      </w:r>
      <w:proofErr w:type="spellEnd"/>
      <w:r w:rsidRPr="00AD3FB4">
        <w:rPr>
          <w:rFonts w:eastAsia="Times New Roman" w:cs="Times New Roman"/>
          <w:b/>
          <w:bCs/>
          <w:color w:val="333333"/>
          <w:sz w:val="28"/>
          <w:szCs w:val="28"/>
        </w:rPr>
        <w:t xml:space="preserve"> ~]$ </w:t>
      </w:r>
      <w:proofErr w:type="spellStart"/>
      <w:r w:rsidRPr="00AD3FB4">
        <w:rPr>
          <w:rFonts w:eastAsia="Times New Roman" w:cs="Times New Roman"/>
          <w:b/>
          <w:bCs/>
          <w:color w:val="333333"/>
          <w:sz w:val="28"/>
          <w:szCs w:val="28"/>
        </w:rPr>
        <w:t>sudo</w:t>
      </w:r>
      <w:proofErr w:type="spellEnd"/>
      <w:r w:rsidRPr="00AD3FB4">
        <w:rPr>
          <w:rFonts w:eastAsia="Times New Roman" w:cs="Times New Roman"/>
          <w:b/>
          <w:bCs/>
          <w:color w:val="333333"/>
          <w:sz w:val="28"/>
          <w:szCs w:val="28"/>
        </w:rPr>
        <w:t xml:space="preserve"> -</w:t>
      </w:r>
      <w:proofErr w:type="spellStart"/>
      <w:r w:rsidRPr="00AD3FB4">
        <w:rPr>
          <w:rFonts w:eastAsia="Times New Roman" w:cs="Times New Roman"/>
          <w:b/>
          <w:bCs/>
          <w:color w:val="333333"/>
          <w:sz w:val="28"/>
          <w:szCs w:val="28"/>
        </w:rPr>
        <w:t>i</w:t>
      </w:r>
      <w:proofErr w:type="spellEnd"/>
    </w:p>
    <w:p w14:paraId="1F1FC414" w14:textId="77777777" w:rsidR="00AD3FB4" w:rsidRPr="00AD3FB4" w:rsidRDefault="00AD3FB4" w:rsidP="00AD3F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60"/>
        <w:rPr>
          <w:rFonts w:eastAsia="Times New Roman" w:cs="Times New Roman"/>
          <w:color w:val="333333"/>
          <w:sz w:val="28"/>
          <w:szCs w:val="28"/>
        </w:rPr>
      </w:pPr>
      <w:r w:rsidRPr="00AD3FB4">
        <w:rPr>
          <w:rFonts w:eastAsia="Times New Roman" w:cs="Times New Roman"/>
          <w:b/>
          <w:bCs/>
          <w:color w:val="333333"/>
          <w:sz w:val="28"/>
          <w:szCs w:val="28"/>
        </w:rPr>
        <w:t>[</w:t>
      </w:r>
      <w:proofErr w:type="spellStart"/>
      <w:r w:rsidRPr="00AD3FB4">
        <w:rPr>
          <w:rFonts w:eastAsia="Times New Roman" w:cs="Times New Roman"/>
          <w:b/>
          <w:bCs/>
          <w:color w:val="333333"/>
          <w:sz w:val="28"/>
          <w:szCs w:val="28"/>
        </w:rPr>
        <w:t>sudo</w:t>
      </w:r>
      <w:proofErr w:type="spellEnd"/>
      <w:r w:rsidRPr="00AD3FB4">
        <w:rPr>
          <w:rFonts w:eastAsia="Times New Roman" w:cs="Times New Roman"/>
          <w:b/>
          <w:bCs/>
          <w:color w:val="333333"/>
          <w:sz w:val="28"/>
          <w:szCs w:val="28"/>
        </w:rPr>
        <w:t>] password for student: student</w:t>
      </w:r>
    </w:p>
    <w:p w14:paraId="20B201F1" w14:textId="77777777" w:rsidR="00AD3FB4" w:rsidRPr="00AD3FB4" w:rsidRDefault="00AD3FB4" w:rsidP="00AD3F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60"/>
        <w:rPr>
          <w:rFonts w:eastAsia="Times New Roman" w:cs="Times New Roman"/>
          <w:color w:val="333333"/>
          <w:sz w:val="28"/>
          <w:szCs w:val="28"/>
        </w:rPr>
      </w:pPr>
      <w:r w:rsidRPr="00AD3FB4">
        <w:rPr>
          <w:rFonts w:eastAsia="Times New Roman" w:cs="Times New Roman"/>
          <w:b/>
          <w:bCs/>
          <w:color w:val="333333"/>
          <w:sz w:val="28"/>
          <w:szCs w:val="28"/>
        </w:rPr>
        <w:t>[</w:t>
      </w:r>
      <w:proofErr w:type="spellStart"/>
      <w:r w:rsidRPr="00AD3FB4">
        <w:rPr>
          <w:rFonts w:eastAsia="Times New Roman" w:cs="Times New Roman"/>
          <w:b/>
          <w:bCs/>
          <w:color w:val="333333"/>
          <w:sz w:val="28"/>
          <w:szCs w:val="28"/>
        </w:rPr>
        <w:t>root@serverb</w:t>
      </w:r>
      <w:proofErr w:type="spellEnd"/>
      <w:r w:rsidRPr="00AD3FB4">
        <w:rPr>
          <w:rFonts w:eastAsia="Times New Roman" w:cs="Times New Roman"/>
          <w:b/>
          <w:bCs/>
          <w:color w:val="333333"/>
          <w:sz w:val="28"/>
          <w:szCs w:val="28"/>
        </w:rPr>
        <w:t xml:space="preserve"> ~]# </w:t>
      </w:r>
    </w:p>
    <w:p w14:paraId="31BA949C" w14:textId="48A3DD58" w:rsidR="00BB6A72" w:rsidRDefault="00BB6A72" w:rsidP="00BB6A72">
      <w:pPr>
        <w:pStyle w:val="Heading2"/>
        <w:numPr>
          <w:ilvl w:val="0"/>
          <w:numId w:val="0"/>
        </w:numPr>
      </w:pPr>
      <w:r w:rsidRPr="00BB6A72">
        <w:lastRenderedPageBreak/>
        <w:drawing>
          <wp:inline distT="0" distB="0" distL="0" distR="0" wp14:anchorId="516F6623" wp14:editId="3E01400C">
            <wp:extent cx="6858000" cy="5181600"/>
            <wp:effectExtent l="0" t="0" r="0" b="0"/>
            <wp:docPr id="203390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00062" name=""/>
                    <pic:cNvPicPr/>
                  </pic:nvPicPr>
                  <pic:blipFill>
                    <a:blip r:embed="rId10"/>
                    <a:stretch>
                      <a:fillRect/>
                    </a:stretch>
                  </pic:blipFill>
                  <pic:spPr>
                    <a:xfrm>
                      <a:off x="0" y="0"/>
                      <a:ext cx="6858000" cy="5181600"/>
                    </a:xfrm>
                    <a:prstGeom prst="rect">
                      <a:avLst/>
                    </a:prstGeom>
                  </pic:spPr>
                </pic:pic>
              </a:graphicData>
            </a:graphic>
          </wp:inline>
        </w:drawing>
      </w:r>
    </w:p>
    <w:p w14:paraId="1477245E" w14:textId="6D24A428" w:rsidR="00AD3FB4" w:rsidRPr="00AD3FB4" w:rsidRDefault="00AD3FB4" w:rsidP="00075BD5">
      <w:pPr>
        <w:pStyle w:val="Heading2"/>
      </w:pPr>
      <w:r w:rsidRPr="00AD3FB4">
        <w:t>Create a new connection with a static network connection using the settings in the table.</w:t>
      </w:r>
    </w:p>
    <w:tbl>
      <w:tblPr>
        <w:tblW w:w="10620" w:type="dxa"/>
        <w:tblInd w:w="35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70"/>
        <w:gridCol w:w="8550"/>
      </w:tblGrid>
      <w:tr w:rsidR="00AD3FB4" w:rsidRPr="00AD3FB4" w14:paraId="03A6F9F2" w14:textId="77777777" w:rsidTr="00075BD5">
        <w:trPr>
          <w:trHeight w:val="486"/>
          <w:tblHeader/>
        </w:trPr>
        <w:tc>
          <w:tcPr>
            <w:tcW w:w="20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39BAE6EA" w14:textId="77777777" w:rsidR="00AD3FB4" w:rsidRPr="00075BD5" w:rsidRDefault="00AD3FB4" w:rsidP="00AD3FB4">
            <w:pPr>
              <w:ind w:left="360"/>
              <w:rPr>
                <w:rFonts w:eastAsia="Times New Roman" w:cs="Times New Roman"/>
                <w:b/>
                <w:bCs/>
                <w:sz w:val="22"/>
              </w:rPr>
            </w:pPr>
            <w:r w:rsidRPr="00075BD5">
              <w:rPr>
                <w:rFonts w:eastAsia="Times New Roman" w:cs="Times New Roman"/>
                <w:b/>
                <w:bCs/>
                <w:sz w:val="22"/>
              </w:rPr>
              <w:t>Parameter</w:t>
            </w:r>
          </w:p>
        </w:tc>
        <w:tc>
          <w:tcPr>
            <w:tcW w:w="85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523984C2" w14:textId="77777777" w:rsidR="00AD3FB4" w:rsidRPr="00075BD5" w:rsidRDefault="00AD3FB4" w:rsidP="00AD3FB4">
            <w:pPr>
              <w:ind w:left="360"/>
              <w:jc w:val="center"/>
              <w:rPr>
                <w:rFonts w:eastAsia="Times New Roman" w:cs="Times New Roman"/>
                <w:b/>
                <w:bCs/>
                <w:sz w:val="22"/>
              </w:rPr>
            </w:pPr>
            <w:r w:rsidRPr="00075BD5">
              <w:rPr>
                <w:rFonts w:eastAsia="Times New Roman" w:cs="Times New Roman"/>
                <w:b/>
                <w:bCs/>
                <w:sz w:val="22"/>
              </w:rPr>
              <w:t>Setting</w:t>
            </w:r>
          </w:p>
        </w:tc>
      </w:tr>
      <w:tr w:rsidR="00AD3FB4" w:rsidRPr="00AD3FB4" w14:paraId="5E650A87" w14:textId="77777777" w:rsidTr="00075BD5">
        <w:tc>
          <w:tcPr>
            <w:tcW w:w="20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37CF68DE" w14:textId="77777777" w:rsidR="00AD3FB4" w:rsidRPr="00075BD5" w:rsidRDefault="00AD3FB4" w:rsidP="00AD3FB4">
            <w:pPr>
              <w:rPr>
                <w:rFonts w:eastAsia="Times New Roman" w:cs="Times New Roman"/>
                <w:sz w:val="22"/>
              </w:rPr>
            </w:pPr>
            <w:r w:rsidRPr="00075BD5">
              <w:rPr>
                <w:rFonts w:eastAsia="Times New Roman" w:cs="Times New Roman"/>
                <w:sz w:val="22"/>
              </w:rPr>
              <w:t>Connection name</w:t>
            </w:r>
          </w:p>
        </w:tc>
        <w:tc>
          <w:tcPr>
            <w:tcW w:w="85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2AF6F014" w14:textId="77777777" w:rsidR="00AD3FB4" w:rsidRPr="00075BD5" w:rsidRDefault="00AD3FB4" w:rsidP="00AD3FB4">
            <w:pPr>
              <w:ind w:left="360"/>
              <w:rPr>
                <w:rFonts w:eastAsia="Times New Roman" w:cs="Times New Roman"/>
                <w:sz w:val="22"/>
              </w:rPr>
            </w:pPr>
            <w:r w:rsidRPr="00075BD5">
              <w:rPr>
                <w:rFonts w:eastAsia="Times New Roman" w:cs="Times New Roman"/>
                <w:sz w:val="22"/>
              </w:rPr>
              <w:t>lab</w:t>
            </w:r>
          </w:p>
        </w:tc>
      </w:tr>
      <w:tr w:rsidR="00AD3FB4" w:rsidRPr="00AD3FB4" w14:paraId="212E74FB" w14:textId="77777777" w:rsidTr="00075BD5">
        <w:tc>
          <w:tcPr>
            <w:tcW w:w="20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6551C005" w14:textId="77777777" w:rsidR="00AD3FB4" w:rsidRPr="00075BD5" w:rsidRDefault="00AD3FB4" w:rsidP="00AD3FB4">
            <w:pPr>
              <w:rPr>
                <w:rFonts w:eastAsia="Times New Roman" w:cs="Times New Roman"/>
                <w:sz w:val="22"/>
              </w:rPr>
            </w:pPr>
            <w:r w:rsidRPr="00075BD5">
              <w:rPr>
                <w:rFonts w:eastAsia="Times New Roman" w:cs="Times New Roman"/>
                <w:sz w:val="22"/>
              </w:rPr>
              <w:t>Interface name</w:t>
            </w:r>
          </w:p>
        </w:tc>
        <w:tc>
          <w:tcPr>
            <w:tcW w:w="85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0C407E00" w14:textId="77777777" w:rsidR="00AD3FB4" w:rsidRPr="00075BD5" w:rsidRDefault="00AD3FB4" w:rsidP="00AD3FB4">
            <w:pPr>
              <w:ind w:left="360"/>
              <w:rPr>
                <w:rFonts w:eastAsia="Times New Roman" w:cs="Times New Roman"/>
                <w:sz w:val="22"/>
              </w:rPr>
            </w:pPr>
            <w:proofErr w:type="spellStart"/>
            <w:r w:rsidRPr="00075BD5">
              <w:rPr>
                <w:rFonts w:eastAsia="Times New Roman" w:cs="Times New Roman"/>
                <w:sz w:val="22"/>
              </w:rPr>
              <w:t>en</w:t>
            </w:r>
            <w:r w:rsidRPr="00075BD5">
              <w:rPr>
                <w:rFonts w:eastAsia="Times New Roman" w:cs="Times New Roman"/>
                <w:i/>
                <w:iCs/>
                <w:sz w:val="22"/>
              </w:rPr>
              <w:t>X</w:t>
            </w:r>
            <w:proofErr w:type="spellEnd"/>
            <w:r w:rsidRPr="00075BD5">
              <w:rPr>
                <w:rFonts w:eastAsia="Times New Roman" w:cs="Times New Roman"/>
                <w:sz w:val="22"/>
              </w:rPr>
              <w:t> (might vary, use the interface that has 52:54:00:00:fa:0b as its MAC address)</w:t>
            </w:r>
          </w:p>
        </w:tc>
      </w:tr>
      <w:tr w:rsidR="00AD3FB4" w:rsidRPr="00AD3FB4" w14:paraId="5CA81ED1" w14:textId="77777777" w:rsidTr="00075BD5">
        <w:tc>
          <w:tcPr>
            <w:tcW w:w="20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0E4A96C1" w14:textId="77777777" w:rsidR="00AD3FB4" w:rsidRPr="00075BD5" w:rsidRDefault="00AD3FB4" w:rsidP="00AD3FB4">
            <w:pPr>
              <w:rPr>
                <w:rFonts w:eastAsia="Times New Roman" w:cs="Times New Roman"/>
                <w:sz w:val="22"/>
              </w:rPr>
            </w:pPr>
            <w:r w:rsidRPr="00075BD5">
              <w:rPr>
                <w:rFonts w:eastAsia="Times New Roman" w:cs="Times New Roman"/>
                <w:sz w:val="22"/>
              </w:rPr>
              <w:t>IP address</w:t>
            </w:r>
          </w:p>
        </w:tc>
        <w:tc>
          <w:tcPr>
            <w:tcW w:w="85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5E862E39" w14:textId="77777777" w:rsidR="00AD3FB4" w:rsidRPr="00075BD5" w:rsidRDefault="00AD3FB4" w:rsidP="00AD3FB4">
            <w:pPr>
              <w:ind w:left="360"/>
              <w:rPr>
                <w:rFonts w:eastAsia="Times New Roman" w:cs="Times New Roman"/>
                <w:sz w:val="22"/>
              </w:rPr>
            </w:pPr>
            <w:r w:rsidRPr="00075BD5">
              <w:rPr>
                <w:rFonts w:eastAsia="Times New Roman" w:cs="Times New Roman"/>
                <w:sz w:val="22"/>
              </w:rPr>
              <w:t>172.25.250.11/24</w:t>
            </w:r>
          </w:p>
        </w:tc>
      </w:tr>
      <w:tr w:rsidR="00AD3FB4" w:rsidRPr="00AD3FB4" w14:paraId="2794FBE5" w14:textId="77777777" w:rsidTr="00075BD5">
        <w:tc>
          <w:tcPr>
            <w:tcW w:w="20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38B31729" w14:textId="77777777" w:rsidR="00AD3FB4" w:rsidRPr="00075BD5" w:rsidRDefault="00AD3FB4" w:rsidP="00AD3FB4">
            <w:pPr>
              <w:rPr>
                <w:rFonts w:eastAsia="Times New Roman" w:cs="Times New Roman"/>
                <w:sz w:val="22"/>
              </w:rPr>
            </w:pPr>
            <w:r w:rsidRPr="00075BD5">
              <w:rPr>
                <w:rFonts w:eastAsia="Times New Roman" w:cs="Times New Roman"/>
                <w:sz w:val="22"/>
              </w:rPr>
              <w:t>Gateway address</w:t>
            </w:r>
          </w:p>
        </w:tc>
        <w:tc>
          <w:tcPr>
            <w:tcW w:w="85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498C5490" w14:textId="77777777" w:rsidR="00AD3FB4" w:rsidRPr="00075BD5" w:rsidRDefault="00AD3FB4" w:rsidP="00AD3FB4">
            <w:pPr>
              <w:ind w:left="360"/>
              <w:rPr>
                <w:rFonts w:eastAsia="Times New Roman" w:cs="Times New Roman"/>
                <w:sz w:val="22"/>
              </w:rPr>
            </w:pPr>
            <w:r w:rsidRPr="00075BD5">
              <w:rPr>
                <w:rFonts w:eastAsia="Times New Roman" w:cs="Times New Roman"/>
                <w:sz w:val="22"/>
              </w:rPr>
              <w:t>172.25.250.254</w:t>
            </w:r>
          </w:p>
        </w:tc>
      </w:tr>
      <w:tr w:rsidR="00AD3FB4" w:rsidRPr="00AD3FB4" w14:paraId="102A28BA" w14:textId="77777777" w:rsidTr="00075BD5">
        <w:tc>
          <w:tcPr>
            <w:tcW w:w="20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19904308" w14:textId="77777777" w:rsidR="00AD3FB4" w:rsidRPr="00075BD5" w:rsidRDefault="00AD3FB4" w:rsidP="00AD3FB4">
            <w:pPr>
              <w:rPr>
                <w:rFonts w:eastAsia="Times New Roman" w:cs="Times New Roman"/>
                <w:sz w:val="22"/>
              </w:rPr>
            </w:pPr>
            <w:r w:rsidRPr="00075BD5">
              <w:rPr>
                <w:rFonts w:eastAsia="Times New Roman" w:cs="Times New Roman"/>
                <w:sz w:val="22"/>
              </w:rPr>
              <w:t>DNS address</w:t>
            </w:r>
          </w:p>
        </w:tc>
        <w:tc>
          <w:tcPr>
            <w:tcW w:w="85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4E683E48" w14:textId="77777777" w:rsidR="00AD3FB4" w:rsidRPr="00075BD5" w:rsidRDefault="00AD3FB4" w:rsidP="00AD3FB4">
            <w:pPr>
              <w:ind w:left="360"/>
              <w:rPr>
                <w:rFonts w:eastAsia="Times New Roman" w:cs="Times New Roman"/>
                <w:sz w:val="22"/>
              </w:rPr>
            </w:pPr>
            <w:r w:rsidRPr="00075BD5">
              <w:rPr>
                <w:rFonts w:eastAsia="Times New Roman" w:cs="Times New Roman"/>
                <w:sz w:val="22"/>
              </w:rPr>
              <w:t>172.25.250.254</w:t>
            </w:r>
          </w:p>
        </w:tc>
      </w:tr>
    </w:tbl>
    <w:p w14:paraId="3C690F82" w14:textId="77777777" w:rsidR="00AD3FB4" w:rsidRPr="00AD3FB4" w:rsidRDefault="00AD3FB4" w:rsidP="00AD3FB4">
      <w:pPr>
        <w:shd w:val="clear" w:color="auto" w:fill="FFFFFF"/>
        <w:spacing w:after="100" w:afterAutospacing="1"/>
        <w:ind w:left="360"/>
        <w:rPr>
          <w:rFonts w:eastAsia="Times New Roman" w:cs="Times New Roman"/>
          <w:color w:val="212529"/>
          <w:sz w:val="28"/>
          <w:szCs w:val="28"/>
        </w:rPr>
      </w:pPr>
      <w:r w:rsidRPr="00AD3FB4">
        <w:rPr>
          <w:rFonts w:eastAsia="Times New Roman" w:cs="Times New Roman"/>
          <w:color w:val="212529"/>
          <w:sz w:val="28"/>
          <w:szCs w:val="28"/>
        </w:rPr>
        <w:t>Determine the interface name and the current active connection's name. The solution assumes that the interface name is </w:t>
      </w:r>
      <w:proofErr w:type="spellStart"/>
      <w:r w:rsidRPr="00AD3FB4">
        <w:rPr>
          <w:rFonts w:eastAsia="Times New Roman" w:cs="Times New Roman"/>
          <w:color w:val="212529"/>
          <w:sz w:val="28"/>
          <w:szCs w:val="28"/>
        </w:rPr>
        <w:t>en</w:t>
      </w:r>
      <w:r w:rsidRPr="00AD3FB4">
        <w:rPr>
          <w:rFonts w:eastAsia="Times New Roman" w:cs="Times New Roman"/>
          <w:i/>
          <w:iCs/>
          <w:color w:val="212529"/>
          <w:sz w:val="28"/>
          <w:szCs w:val="28"/>
        </w:rPr>
        <w:t>X</w:t>
      </w:r>
      <w:proofErr w:type="spellEnd"/>
      <w:r w:rsidRPr="00AD3FB4">
        <w:rPr>
          <w:rFonts w:eastAsia="Times New Roman" w:cs="Times New Roman"/>
          <w:color w:val="212529"/>
          <w:sz w:val="28"/>
          <w:szCs w:val="28"/>
        </w:rPr>
        <w:t> and the connection name is Wired connection 1.</w:t>
      </w:r>
    </w:p>
    <w:p w14:paraId="2584C0F3" w14:textId="77777777" w:rsidR="00AD3FB4" w:rsidRPr="00E85DA4" w:rsidRDefault="00AD3FB4" w:rsidP="00AD3F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60"/>
        <w:rPr>
          <w:rFonts w:eastAsia="Times New Roman" w:cs="Times New Roman"/>
          <w:color w:val="333333"/>
          <w:sz w:val="22"/>
        </w:rPr>
      </w:pPr>
      <w:r w:rsidRPr="00E85DA4">
        <w:rPr>
          <w:rFonts w:eastAsia="Times New Roman" w:cs="Times New Roman"/>
          <w:b/>
          <w:bCs/>
          <w:color w:val="333333"/>
          <w:sz w:val="22"/>
        </w:rPr>
        <w:t>[</w:t>
      </w:r>
      <w:proofErr w:type="spellStart"/>
      <w:r w:rsidRPr="00E85DA4">
        <w:rPr>
          <w:rFonts w:eastAsia="Times New Roman" w:cs="Times New Roman"/>
          <w:b/>
          <w:bCs/>
          <w:color w:val="333333"/>
          <w:sz w:val="22"/>
        </w:rPr>
        <w:t>root@serverb</w:t>
      </w:r>
      <w:proofErr w:type="spellEnd"/>
      <w:r w:rsidRPr="00E85DA4">
        <w:rPr>
          <w:rFonts w:eastAsia="Times New Roman" w:cs="Times New Roman"/>
          <w:b/>
          <w:bCs/>
          <w:color w:val="333333"/>
          <w:sz w:val="22"/>
        </w:rPr>
        <w:t xml:space="preserve"> ~]# </w:t>
      </w:r>
      <w:proofErr w:type="spellStart"/>
      <w:r w:rsidRPr="00E85DA4">
        <w:rPr>
          <w:rFonts w:eastAsia="Times New Roman" w:cs="Times New Roman"/>
          <w:b/>
          <w:bCs/>
          <w:color w:val="333333"/>
          <w:sz w:val="22"/>
        </w:rPr>
        <w:t>ip</w:t>
      </w:r>
      <w:proofErr w:type="spellEnd"/>
      <w:r w:rsidRPr="00E85DA4">
        <w:rPr>
          <w:rFonts w:eastAsia="Times New Roman" w:cs="Times New Roman"/>
          <w:b/>
          <w:bCs/>
          <w:color w:val="333333"/>
          <w:sz w:val="22"/>
        </w:rPr>
        <w:t xml:space="preserve"> link</w:t>
      </w:r>
    </w:p>
    <w:p w14:paraId="70EAF222" w14:textId="77777777" w:rsidR="00AD3FB4" w:rsidRPr="00E85DA4" w:rsidRDefault="00AD3FB4" w:rsidP="00AD3F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60"/>
        <w:rPr>
          <w:rFonts w:eastAsia="Times New Roman" w:cs="Times New Roman"/>
          <w:color w:val="333333"/>
          <w:sz w:val="22"/>
        </w:rPr>
      </w:pPr>
      <w:r w:rsidRPr="00E85DA4">
        <w:rPr>
          <w:rFonts w:eastAsia="Times New Roman" w:cs="Times New Roman"/>
          <w:color w:val="333333"/>
          <w:sz w:val="22"/>
        </w:rPr>
        <w:t xml:space="preserve">1: lo: &lt;LOOPBACK,UP,LOWER_UP&gt; </w:t>
      </w:r>
      <w:proofErr w:type="spellStart"/>
      <w:r w:rsidRPr="00E85DA4">
        <w:rPr>
          <w:rFonts w:eastAsia="Times New Roman" w:cs="Times New Roman"/>
          <w:color w:val="333333"/>
          <w:sz w:val="22"/>
        </w:rPr>
        <w:t>mtu</w:t>
      </w:r>
      <w:proofErr w:type="spellEnd"/>
      <w:r w:rsidRPr="00E85DA4">
        <w:rPr>
          <w:rFonts w:eastAsia="Times New Roman" w:cs="Times New Roman"/>
          <w:color w:val="333333"/>
          <w:sz w:val="22"/>
        </w:rPr>
        <w:t xml:space="preserve"> 65536 </w:t>
      </w:r>
      <w:proofErr w:type="spellStart"/>
      <w:r w:rsidRPr="00E85DA4">
        <w:rPr>
          <w:rFonts w:eastAsia="Times New Roman" w:cs="Times New Roman"/>
          <w:color w:val="333333"/>
          <w:sz w:val="22"/>
        </w:rPr>
        <w:t>qdisc</w:t>
      </w:r>
      <w:proofErr w:type="spellEnd"/>
      <w:r w:rsidRPr="00E85DA4">
        <w:rPr>
          <w:rFonts w:eastAsia="Times New Roman" w:cs="Times New Roman"/>
          <w:color w:val="333333"/>
          <w:sz w:val="22"/>
        </w:rPr>
        <w:t xml:space="preserve"> </w:t>
      </w:r>
      <w:proofErr w:type="spellStart"/>
      <w:r w:rsidRPr="00E85DA4">
        <w:rPr>
          <w:rFonts w:eastAsia="Times New Roman" w:cs="Times New Roman"/>
          <w:color w:val="333333"/>
          <w:sz w:val="22"/>
        </w:rPr>
        <w:t>noqueue</w:t>
      </w:r>
      <w:proofErr w:type="spellEnd"/>
      <w:r w:rsidRPr="00E85DA4">
        <w:rPr>
          <w:rFonts w:eastAsia="Times New Roman" w:cs="Times New Roman"/>
          <w:color w:val="333333"/>
          <w:sz w:val="22"/>
        </w:rPr>
        <w:t xml:space="preserve"> state UNKNOWN group default </w:t>
      </w:r>
      <w:proofErr w:type="spellStart"/>
      <w:r w:rsidRPr="00E85DA4">
        <w:rPr>
          <w:rFonts w:eastAsia="Times New Roman" w:cs="Times New Roman"/>
          <w:color w:val="333333"/>
          <w:sz w:val="22"/>
        </w:rPr>
        <w:t>qlen</w:t>
      </w:r>
      <w:proofErr w:type="spellEnd"/>
      <w:r w:rsidRPr="00E85DA4">
        <w:rPr>
          <w:rFonts w:eastAsia="Times New Roman" w:cs="Times New Roman"/>
          <w:color w:val="333333"/>
          <w:sz w:val="22"/>
        </w:rPr>
        <w:t xml:space="preserve"> 1000</w:t>
      </w:r>
    </w:p>
    <w:p w14:paraId="0057E39D" w14:textId="77777777" w:rsidR="00AD3FB4" w:rsidRPr="00E85DA4" w:rsidRDefault="00AD3FB4" w:rsidP="00AD3F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60"/>
        <w:rPr>
          <w:rFonts w:eastAsia="Times New Roman" w:cs="Times New Roman"/>
          <w:color w:val="333333"/>
          <w:sz w:val="22"/>
        </w:rPr>
      </w:pPr>
      <w:r w:rsidRPr="00E85DA4">
        <w:rPr>
          <w:rFonts w:eastAsia="Times New Roman" w:cs="Times New Roman"/>
          <w:color w:val="333333"/>
          <w:sz w:val="22"/>
        </w:rPr>
        <w:t xml:space="preserve">    link/loopback 00:00:00:00:00:00 </w:t>
      </w:r>
      <w:proofErr w:type="spellStart"/>
      <w:r w:rsidRPr="00E85DA4">
        <w:rPr>
          <w:rFonts w:eastAsia="Times New Roman" w:cs="Times New Roman"/>
          <w:color w:val="333333"/>
          <w:sz w:val="22"/>
        </w:rPr>
        <w:t>brd</w:t>
      </w:r>
      <w:proofErr w:type="spellEnd"/>
      <w:r w:rsidRPr="00E85DA4">
        <w:rPr>
          <w:rFonts w:eastAsia="Times New Roman" w:cs="Times New Roman"/>
          <w:color w:val="333333"/>
          <w:sz w:val="22"/>
        </w:rPr>
        <w:t xml:space="preserve"> 00:00:00:00:00:00</w:t>
      </w:r>
    </w:p>
    <w:p w14:paraId="46C3A8D2" w14:textId="77777777" w:rsidR="00AD3FB4" w:rsidRPr="00E85DA4" w:rsidRDefault="00AD3FB4" w:rsidP="00AD3F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60"/>
        <w:rPr>
          <w:rFonts w:eastAsia="Times New Roman" w:cs="Times New Roman"/>
          <w:color w:val="333333"/>
          <w:sz w:val="22"/>
        </w:rPr>
      </w:pPr>
      <w:r w:rsidRPr="00E85DA4">
        <w:rPr>
          <w:rFonts w:eastAsia="Times New Roman" w:cs="Times New Roman"/>
          <w:color w:val="333333"/>
          <w:sz w:val="22"/>
        </w:rPr>
        <w:lastRenderedPageBreak/>
        <w:t xml:space="preserve">2: </w:t>
      </w:r>
      <w:proofErr w:type="spellStart"/>
      <w:r w:rsidRPr="00E85DA4">
        <w:rPr>
          <w:rFonts w:eastAsia="Times New Roman" w:cs="Times New Roman"/>
          <w:b/>
          <w:bCs/>
          <w:color w:val="333333"/>
          <w:sz w:val="22"/>
        </w:rPr>
        <w:t>en</w:t>
      </w:r>
      <w:r w:rsidRPr="00E85DA4">
        <w:rPr>
          <w:rFonts w:eastAsia="Times New Roman" w:cs="Times New Roman"/>
          <w:b/>
          <w:bCs/>
          <w:i/>
          <w:iCs/>
          <w:color w:val="333333"/>
          <w:sz w:val="22"/>
        </w:rPr>
        <w:t>X</w:t>
      </w:r>
      <w:proofErr w:type="spellEnd"/>
      <w:r w:rsidRPr="00E85DA4">
        <w:rPr>
          <w:rFonts w:eastAsia="Times New Roman" w:cs="Times New Roman"/>
          <w:color w:val="333333"/>
          <w:sz w:val="22"/>
        </w:rPr>
        <w:t xml:space="preserve">: &lt;BROADCAST,MULTICAST,UP,LOWER_UP&gt; </w:t>
      </w:r>
      <w:proofErr w:type="spellStart"/>
      <w:r w:rsidRPr="00E85DA4">
        <w:rPr>
          <w:rFonts w:eastAsia="Times New Roman" w:cs="Times New Roman"/>
          <w:color w:val="333333"/>
          <w:sz w:val="22"/>
        </w:rPr>
        <w:t>mtu</w:t>
      </w:r>
      <w:proofErr w:type="spellEnd"/>
      <w:r w:rsidRPr="00E85DA4">
        <w:rPr>
          <w:rFonts w:eastAsia="Times New Roman" w:cs="Times New Roman"/>
          <w:color w:val="333333"/>
          <w:sz w:val="22"/>
        </w:rPr>
        <w:t xml:space="preserve"> 1500 </w:t>
      </w:r>
      <w:proofErr w:type="spellStart"/>
      <w:r w:rsidRPr="00E85DA4">
        <w:rPr>
          <w:rFonts w:eastAsia="Times New Roman" w:cs="Times New Roman"/>
          <w:color w:val="333333"/>
          <w:sz w:val="22"/>
        </w:rPr>
        <w:t>qdisc</w:t>
      </w:r>
      <w:proofErr w:type="spellEnd"/>
      <w:r w:rsidRPr="00E85DA4">
        <w:rPr>
          <w:rFonts w:eastAsia="Times New Roman" w:cs="Times New Roman"/>
          <w:color w:val="333333"/>
          <w:sz w:val="22"/>
        </w:rPr>
        <w:t xml:space="preserve"> </w:t>
      </w:r>
      <w:proofErr w:type="spellStart"/>
      <w:r w:rsidRPr="00E85DA4">
        <w:rPr>
          <w:rFonts w:eastAsia="Times New Roman" w:cs="Times New Roman"/>
          <w:color w:val="333333"/>
          <w:sz w:val="22"/>
        </w:rPr>
        <w:t>fq_codel</w:t>
      </w:r>
      <w:proofErr w:type="spellEnd"/>
      <w:r w:rsidRPr="00E85DA4">
        <w:rPr>
          <w:rFonts w:eastAsia="Times New Roman" w:cs="Times New Roman"/>
          <w:color w:val="333333"/>
          <w:sz w:val="22"/>
        </w:rPr>
        <w:t xml:space="preserve"> state UP group default </w:t>
      </w:r>
      <w:proofErr w:type="spellStart"/>
      <w:r w:rsidRPr="00E85DA4">
        <w:rPr>
          <w:rFonts w:eastAsia="Times New Roman" w:cs="Times New Roman"/>
          <w:color w:val="333333"/>
          <w:sz w:val="22"/>
        </w:rPr>
        <w:t>qlen</w:t>
      </w:r>
      <w:proofErr w:type="spellEnd"/>
      <w:r w:rsidRPr="00E85DA4">
        <w:rPr>
          <w:rFonts w:eastAsia="Times New Roman" w:cs="Times New Roman"/>
          <w:color w:val="333333"/>
          <w:sz w:val="22"/>
        </w:rPr>
        <w:t xml:space="preserve"> 1000</w:t>
      </w:r>
    </w:p>
    <w:p w14:paraId="5B304F43" w14:textId="77777777" w:rsidR="00AD3FB4" w:rsidRPr="00E85DA4" w:rsidRDefault="00AD3FB4" w:rsidP="00AD3F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60"/>
        <w:rPr>
          <w:rFonts w:eastAsia="Times New Roman" w:cs="Times New Roman"/>
          <w:color w:val="333333"/>
          <w:sz w:val="22"/>
        </w:rPr>
      </w:pPr>
      <w:r w:rsidRPr="00E85DA4">
        <w:rPr>
          <w:rFonts w:eastAsia="Times New Roman" w:cs="Times New Roman"/>
          <w:color w:val="333333"/>
          <w:sz w:val="22"/>
        </w:rPr>
        <w:t xml:space="preserve">    link/ether </w:t>
      </w:r>
      <w:r w:rsidRPr="00E85DA4">
        <w:rPr>
          <w:rFonts w:eastAsia="Times New Roman" w:cs="Times New Roman"/>
          <w:b/>
          <w:bCs/>
          <w:color w:val="333333"/>
          <w:sz w:val="22"/>
        </w:rPr>
        <w:t>52:54:00:00:fa:0b</w:t>
      </w:r>
      <w:r w:rsidRPr="00E85DA4">
        <w:rPr>
          <w:rFonts w:eastAsia="Times New Roman" w:cs="Times New Roman"/>
          <w:color w:val="333333"/>
          <w:sz w:val="22"/>
        </w:rPr>
        <w:t xml:space="preserve"> </w:t>
      </w:r>
      <w:proofErr w:type="spellStart"/>
      <w:r w:rsidRPr="00E85DA4">
        <w:rPr>
          <w:rFonts w:eastAsia="Times New Roman" w:cs="Times New Roman"/>
          <w:color w:val="333333"/>
          <w:sz w:val="22"/>
        </w:rPr>
        <w:t>brd</w:t>
      </w:r>
      <w:proofErr w:type="spellEnd"/>
      <w:r w:rsidRPr="00E85DA4">
        <w:rPr>
          <w:rFonts w:eastAsia="Times New Roman" w:cs="Times New Roman"/>
          <w:color w:val="333333"/>
          <w:sz w:val="22"/>
        </w:rPr>
        <w:t xml:space="preserve"> </w:t>
      </w:r>
      <w:proofErr w:type="spellStart"/>
      <w:r w:rsidRPr="00E85DA4">
        <w:rPr>
          <w:rFonts w:eastAsia="Times New Roman" w:cs="Times New Roman"/>
          <w:color w:val="333333"/>
          <w:sz w:val="22"/>
        </w:rPr>
        <w:t>ff:ff:ff:ff:ff:ff</w:t>
      </w:r>
      <w:proofErr w:type="spellEnd"/>
    </w:p>
    <w:p w14:paraId="675DB6CC" w14:textId="77777777" w:rsidR="00AD3FB4" w:rsidRPr="00E85DA4" w:rsidRDefault="00AD3FB4" w:rsidP="00AD3F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60"/>
        <w:rPr>
          <w:rFonts w:eastAsia="Times New Roman" w:cs="Times New Roman"/>
          <w:color w:val="333333"/>
          <w:sz w:val="22"/>
        </w:rPr>
      </w:pPr>
      <w:r w:rsidRPr="00E85DA4">
        <w:rPr>
          <w:rFonts w:eastAsia="Times New Roman" w:cs="Times New Roman"/>
          <w:b/>
          <w:bCs/>
          <w:color w:val="333333"/>
          <w:sz w:val="22"/>
        </w:rPr>
        <w:t>[</w:t>
      </w:r>
      <w:proofErr w:type="spellStart"/>
      <w:r w:rsidRPr="00E85DA4">
        <w:rPr>
          <w:rFonts w:eastAsia="Times New Roman" w:cs="Times New Roman"/>
          <w:b/>
          <w:bCs/>
          <w:color w:val="333333"/>
          <w:sz w:val="22"/>
        </w:rPr>
        <w:t>root@serverb</w:t>
      </w:r>
      <w:proofErr w:type="spellEnd"/>
      <w:r w:rsidRPr="00E85DA4">
        <w:rPr>
          <w:rFonts w:eastAsia="Times New Roman" w:cs="Times New Roman"/>
          <w:b/>
          <w:bCs/>
          <w:color w:val="333333"/>
          <w:sz w:val="22"/>
        </w:rPr>
        <w:t xml:space="preserve"> ~]# </w:t>
      </w:r>
      <w:proofErr w:type="spellStart"/>
      <w:r w:rsidRPr="00E85DA4">
        <w:rPr>
          <w:rFonts w:eastAsia="Times New Roman" w:cs="Times New Roman"/>
          <w:b/>
          <w:bCs/>
          <w:color w:val="333333"/>
          <w:sz w:val="22"/>
        </w:rPr>
        <w:t>nmcli</w:t>
      </w:r>
      <w:proofErr w:type="spellEnd"/>
      <w:r w:rsidRPr="00E85DA4">
        <w:rPr>
          <w:rFonts w:eastAsia="Times New Roman" w:cs="Times New Roman"/>
          <w:b/>
          <w:bCs/>
          <w:color w:val="333333"/>
          <w:sz w:val="22"/>
        </w:rPr>
        <w:t xml:space="preserve"> con show --active</w:t>
      </w:r>
    </w:p>
    <w:p w14:paraId="113A9ACF" w14:textId="77777777" w:rsidR="00AD3FB4" w:rsidRPr="00E85DA4" w:rsidRDefault="00AD3FB4" w:rsidP="00AD3F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60"/>
        <w:rPr>
          <w:rFonts w:eastAsia="Times New Roman" w:cs="Times New Roman"/>
          <w:color w:val="333333"/>
          <w:sz w:val="22"/>
        </w:rPr>
      </w:pPr>
      <w:r w:rsidRPr="00E85DA4">
        <w:rPr>
          <w:rFonts w:eastAsia="Times New Roman" w:cs="Times New Roman"/>
          <w:color w:val="333333"/>
          <w:sz w:val="22"/>
        </w:rPr>
        <w:t>NAME                UUID                                  TYPE      DEVICE</w:t>
      </w:r>
    </w:p>
    <w:p w14:paraId="1051C3DB" w14:textId="77777777" w:rsidR="00AD3FB4" w:rsidRPr="00E85DA4" w:rsidRDefault="00AD3FB4" w:rsidP="00AD3F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60"/>
        <w:rPr>
          <w:rFonts w:eastAsia="Times New Roman" w:cs="Times New Roman"/>
          <w:color w:val="333333"/>
          <w:sz w:val="22"/>
        </w:rPr>
      </w:pPr>
      <w:r w:rsidRPr="00E85DA4">
        <w:rPr>
          <w:rFonts w:eastAsia="Times New Roman" w:cs="Times New Roman"/>
          <w:b/>
          <w:bCs/>
          <w:color w:val="333333"/>
          <w:sz w:val="22"/>
        </w:rPr>
        <w:t>Wired connection 1</w:t>
      </w:r>
      <w:r w:rsidRPr="00E85DA4">
        <w:rPr>
          <w:rFonts w:eastAsia="Times New Roman" w:cs="Times New Roman"/>
          <w:color w:val="333333"/>
          <w:sz w:val="22"/>
        </w:rPr>
        <w:t xml:space="preserve">  03da038a-3257-4722-a478-53055cc90128  ethernet  </w:t>
      </w:r>
      <w:proofErr w:type="spellStart"/>
      <w:r w:rsidRPr="00E85DA4">
        <w:rPr>
          <w:rFonts w:eastAsia="Times New Roman" w:cs="Times New Roman"/>
          <w:color w:val="333333"/>
          <w:sz w:val="22"/>
        </w:rPr>
        <w:t>en</w:t>
      </w:r>
      <w:r w:rsidRPr="00E85DA4">
        <w:rPr>
          <w:rFonts w:eastAsia="Times New Roman" w:cs="Times New Roman"/>
          <w:b/>
          <w:bCs/>
          <w:i/>
          <w:iCs/>
          <w:color w:val="333333"/>
          <w:sz w:val="22"/>
        </w:rPr>
        <w:t>X</w:t>
      </w:r>
      <w:proofErr w:type="spellEnd"/>
    </w:p>
    <w:p w14:paraId="2BD35511" w14:textId="77777777" w:rsidR="00AD3FB4" w:rsidRPr="00075BD5" w:rsidRDefault="00AD3FB4" w:rsidP="00075BD5">
      <w:pPr>
        <w:pStyle w:val="Heading2"/>
        <w:numPr>
          <w:ilvl w:val="0"/>
          <w:numId w:val="0"/>
        </w:numPr>
        <w:ind w:left="360"/>
        <w:rPr>
          <w:b w:val="0"/>
          <w:bCs w:val="0"/>
          <w:color w:val="212529"/>
        </w:rPr>
      </w:pPr>
      <w:r w:rsidRPr="00075BD5">
        <w:rPr>
          <w:b w:val="0"/>
          <w:bCs w:val="0"/>
          <w:color w:val="212529"/>
        </w:rPr>
        <w:t>Create the new lab connection profile based on the information in the table described in the instructions. Associate the profile with your network interface name listed in the output of the previous </w:t>
      </w:r>
      <w:proofErr w:type="spellStart"/>
      <w:r w:rsidRPr="00075BD5">
        <w:rPr>
          <w:b w:val="0"/>
          <w:bCs w:val="0"/>
          <w:color w:val="212529"/>
        </w:rPr>
        <w:t>ip</w:t>
      </w:r>
      <w:proofErr w:type="spellEnd"/>
      <w:r w:rsidRPr="00075BD5">
        <w:rPr>
          <w:b w:val="0"/>
          <w:bCs w:val="0"/>
          <w:color w:val="212529"/>
        </w:rPr>
        <w:t xml:space="preserve"> link command.</w:t>
      </w:r>
    </w:p>
    <w:p w14:paraId="657342F7" w14:textId="77777777" w:rsidR="00AD3FB4" w:rsidRPr="00E85DA4" w:rsidRDefault="00AD3FB4" w:rsidP="00AD3F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60"/>
        <w:rPr>
          <w:rFonts w:eastAsia="Times New Roman" w:cs="Times New Roman"/>
          <w:color w:val="333333"/>
          <w:sz w:val="22"/>
        </w:rPr>
      </w:pPr>
      <w:r w:rsidRPr="00E85DA4">
        <w:rPr>
          <w:rFonts w:eastAsia="Times New Roman" w:cs="Times New Roman"/>
          <w:b/>
          <w:bCs/>
          <w:color w:val="333333"/>
          <w:sz w:val="22"/>
        </w:rPr>
        <w:t>[</w:t>
      </w:r>
      <w:proofErr w:type="spellStart"/>
      <w:r w:rsidRPr="00E85DA4">
        <w:rPr>
          <w:rFonts w:eastAsia="Times New Roman" w:cs="Times New Roman"/>
          <w:b/>
          <w:bCs/>
          <w:color w:val="333333"/>
          <w:sz w:val="22"/>
        </w:rPr>
        <w:t>root@serverb</w:t>
      </w:r>
      <w:proofErr w:type="spellEnd"/>
      <w:r w:rsidRPr="00E85DA4">
        <w:rPr>
          <w:rFonts w:eastAsia="Times New Roman" w:cs="Times New Roman"/>
          <w:b/>
          <w:bCs/>
          <w:color w:val="333333"/>
          <w:sz w:val="22"/>
        </w:rPr>
        <w:t xml:space="preserve"> ~]# </w:t>
      </w:r>
      <w:proofErr w:type="spellStart"/>
      <w:r w:rsidRPr="00E85DA4">
        <w:rPr>
          <w:rFonts w:eastAsia="Times New Roman" w:cs="Times New Roman"/>
          <w:b/>
          <w:bCs/>
          <w:color w:val="333333"/>
          <w:sz w:val="22"/>
        </w:rPr>
        <w:t>nmcli</w:t>
      </w:r>
      <w:proofErr w:type="spellEnd"/>
      <w:r w:rsidRPr="00E85DA4">
        <w:rPr>
          <w:rFonts w:eastAsia="Times New Roman" w:cs="Times New Roman"/>
          <w:b/>
          <w:bCs/>
          <w:color w:val="333333"/>
          <w:sz w:val="22"/>
        </w:rPr>
        <w:t xml:space="preserve"> con add con-name lab </w:t>
      </w:r>
      <w:proofErr w:type="spellStart"/>
      <w:r w:rsidRPr="00E85DA4">
        <w:rPr>
          <w:rFonts w:eastAsia="Times New Roman" w:cs="Times New Roman"/>
          <w:b/>
          <w:bCs/>
          <w:color w:val="333333"/>
          <w:sz w:val="22"/>
        </w:rPr>
        <w:t>ifname</w:t>
      </w:r>
      <w:proofErr w:type="spellEnd"/>
      <w:r w:rsidRPr="00E85DA4">
        <w:rPr>
          <w:rFonts w:eastAsia="Times New Roman" w:cs="Times New Roman"/>
          <w:b/>
          <w:bCs/>
          <w:color w:val="333333"/>
          <w:sz w:val="22"/>
        </w:rPr>
        <w:t xml:space="preserve"> </w:t>
      </w:r>
      <w:proofErr w:type="spellStart"/>
      <w:r w:rsidRPr="00E85DA4">
        <w:rPr>
          <w:rFonts w:eastAsia="Times New Roman" w:cs="Times New Roman"/>
          <w:b/>
          <w:bCs/>
          <w:color w:val="333333"/>
          <w:sz w:val="22"/>
        </w:rPr>
        <w:t>en</w:t>
      </w:r>
      <w:r w:rsidRPr="00E85DA4">
        <w:rPr>
          <w:rFonts w:eastAsia="Times New Roman" w:cs="Times New Roman"/>
          <w:b/>
          <w:bCs/>
          <w:i/>
          <w:iCs/>
          <w:color w:val="333333"/>
          <w:sz w:val="22"/>
        </w:rPr>
        <w:t>X</w:t>
      </w:r>
      <w:proofErr w:type="spellEnd"/>
      <w:r w:rsidRPr="00E85DA4">
        <w:rPr>
          <w:rFonts w:eastAsia="Times New Roman" w:cs="Times New Roman"/>
          <w:b/>
          <w:bCs/>
          <w:color w:val="333333"/>
          <w:sz w:val="22"/>
        </w:rPr>
        <w:t xml:space="preserve"> type ethernet \</w:t>
      </w:r>
    </w:p>
    <w:p w14:paraId="11DCFD1D" w14:textId="77777777" w:rsidR="00AD3FB4" w:rsidRPr="00E85DA4" w:rsidRDefault="00AD3FB4" w:rsidP="00AD3F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60"/>
        <w:rPr>
          <w:rFonts w:eastAsia="Times New Roman" w:cs="Times New Roman"/>
          <w:color w:val="333333"/>
          <w:sz w:val="22"/>
        </w:rPr>
      </w:pPr>
      <w:r w:rsidRPr="00E85DA4">
        <w:rPr>
          <w:rFonts w:eastAsia="Times New Roman" w:cs="Times New Roman"/>
          <w:b/>
          <w:bCs/>
          <w:color w:val="333333"/>
          <w:sz w:val="22"/>
        </w:rPr>
        <w:t>ipv4.method manual \</w:t>
      </w:r>
    </w:p>
    <w:p w14:paraId="65E6ECEB" w14:textId="77777777" w:rsidR="00AD3FB4" w:rsidRPr="00E85DA4" w:rsidRDefault="00AD3FB4" w:rsidP="00AD3F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60"/>
        <w:rPr>
          <w:rFonts w:eastAsia="Times New Roman" w:cs="Times New Roman"/>
          <w:color w:val="333333"/>
          <w:sz w:val="22"/>
        </w:rPr>
      </w:pPr>
      <w:r w:rsidRPr="00E85DA4">
        <w:rPr>
          <w:rFonts w:eastAsia="Times New Roman" w:cs="Times New Roman"/>
          <w:b/>
          <w:bCs/>
          <w:color w:val="333333"/>
          <w:sz w:val="22"/>
        </w:rPr>
        <w:t>ipv4.address 172.25.250.11/24 ipv4.gateway 172.25.250.254</w:t>
      </w:r>
    </w:p>
    <w:p w14:paraId="671BD3BA" w14:textId="77777777" w:rsidR="00AD3FB4" w:rsidRPr="00E85DA4" w:rsidRDefault="00AD3FB4" w:rsidP="00AD3F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60"/>
        <w:rPr>
          <w:rFonts w:eastAsia="Times New Roman" w:cs="Times New Roman"/>
          <w:color w:val="333333"/>
          <w:sz w:val="22"/>
        </w:rPr>
      </w:pPr>
      <w:r w:rsidRPr="00E85DA4">
        <w:rPr>
          <w:rFonts w:eastAsia="Times New Roman" w:cs="Times New Roman"/>
          <w:b/>
          <w:bCs/>
          <w:color w:val="333333"/>
          <w:sz w:val="22"/>
        </w:rPr>
        <w:t>[</w:t>
      </w:r>
      <w:proofErr w:type="spellStart"/>
      <w:r w:rsidRPr="00E85DA4">
        <w:rPr>
          <w:rFonts w:eastAsia="Times New Roman" w:cs="Times New Roman"/>
          <w:b/>
          <w:bCs/>
          <w:color w:val="333333"/>
          <w:sz w:val="22"/>
        </w:rPr>
        <w:t>root@serverb</w:t>
      </w:r>
      <w:proofErr w:type="spellEnd"/>
      <w:r w:rsidRPr="00E85DA4">
        <w:rPr>
          <w:rFonts w:eastAsia="Times New Roman" w:cs="Times New Roman"/>
          <w:b/>
          <w:bCs/>
          <w:color w:val="333333"/>
          <w:sz w:val="22"/>
        </w:rPr>
        <w:t xml:space="preserve"> ~]# </w:t>
      </w:r>
      <w:proofErr w:type="spellStart"/>
      <w:r w:rsidRPr="00E85DA4">
        <w:rPr>
          <w:rFonts w:eastAsia="Times New Roman" w:cs="Times New Roman"/>
          <w:b/>
          <w:bCs/>
          <w:color w:val="333333"/>
          <w:sz w:val="22"/>
        </w:rPr>
        <w:t>nmcli</w:t>
      </w:r>
      <w:proofErr w:type="spellEnd"/>
      <w:r w:rsidRPr="00E85DA4">
        <w:rPr>
          <w:rFonts w:eastAsia="Times New Roman" w:cs="Times New Roman"/>
          <w:b/>
          <w:bCs/>
          <w:color w:val="333333"/>
          <w:sz w:val="22"/>
        </w:rPr>
        <w:t xml:space="preserve"> con mod "lab" ipv4.dns 172.25.250.254</w:t>
      </w:r>
    </w:p>
    <w:p w14:paraId="401C028B" w14:textId="38A33D71" w:rsidR="00C95A9C" w:rsidRDefault="00C95A9C" w:rsidP="00C95A9C">
      <w:pPr>
        <w:pStyle w:val="Heading2"/>
        <w:numPr>
          <w:ilvl w:val="0"/>
          <w:numId w:val="0"/>
        </w:numPr>
        <w:ind w:left="360" w:hanging="360"/>
      </w:pPr>
      <w:r w:rsidRPr="00C95A9C">
        <w:drawing>
          <wp:inline distT="0" distB="0" distL="0" distR="0" wp14:anchorId="6978F2DD" wp14:editId="4A0F75B6">
            <wp:extent cx="6858000" cy="5226685"/>
            <wp:effectExtent l="0" t="0" r="0" b="0"/>
            <wp:docPr id="1345032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32305" name=""/>
                    <pic:cNvPicPr/>
                  </pic:nvPicPr>
                  <pic:blipFill>
                    <a:blip r:embed="rId11"/>
                    <a:stretch>
                      <a:fillRect/>
                    </a:stretch>
                  </pic:blipFill>
                  <pic:spPr>
                    <a:xfrm>
                      <a:off x="0" y="0"/>
                      <a:ext cx="6858000" cy="5226685"/>
                    </a:xfrm>
                    <a:prstGeom prst="rect">
                      <a:avLst/>
                    </a:prstGeom>
                  </pic:spPr>
                </pic:pic>
              </a:graphicData>
            </a:graphic>
          </wp:inline>
        </w:drawing>
      </w:r>
    </w:p>
    <w:p w14:paraId="746186C2" w14:textId="5F64FBC8" w:rsidR="00AD3FB4" w:rsidRPr="00075BD5" w:rsidRDefault="00AD3FB4" w:rsidP="00075BD5">
      <w:pPr>
        <w:pStyle w:val="Heading2"/>
      </w:pPr>
      <w:r w:rsidRPr="00075BD5">
        <w:lastRenderedPageBreak/>
        <w:t xml:space="preserve">Configure the new connection to be </w:t>
      </w:r>
      <w:proofErr w:type="spellStart"/>
      <w:r w:rsidRPr="00075BD5">
        <w:t>autostarted</w:t>
      </w:r>
      <w:proofErr w:type="spellEnd"/>
      <w:r w:rsidRPr="00075BD5">
        <w:t>. Other connections should not start automatically.</w:t>
      </w:r>
    </w:p>
    <w:p w14:paraId="5C7BAF4B" w14:textId="77777777" w:rsidR="00AD3FB4" w:rsidRPr="00AD3FB4" w:rsidRDefault="00AD3FB4" w:rsidP="00AD3F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60"/>
        <w:rPr>
          <w:rFonts w:eastAsia="Times New Roman" w:cs="Times New Roman"/>
          <w:color w:val="333333"/>
          <w:sz w:val="22"/>
        </w:rPr>
      </w:pPr>
      <w:r w:rsidRPr="00AD3FB4">
        <w:rPr>
          <w:rFonts w:eastAsia="Times New Roman" w:cs="Times New Roman"/>
          <w:b/>
          <w:bCs/>
          <w:color w:val="333333"/>
          <w:sz w:val="22"/>
        </w:rPr>
        <w:t>[</w:t>
      </w:r>
      <w:proofErr w:type="spellStart"/>
      <w:r w:rsidRPr="00AD3FB4">
        <w:rPr>
          <w:rFonts w:eastAsia="Times New Roman" w:cs="Times New Roman"/>
          <w:b/>
          <w:bCs/>
          <w:color w:val="333333"/>
          <w:sz w:val="22"/>
        </w:rPr>
        <w:t>root@serverb</w:t>
      </w:r>
      <w:proofErr w:type="spellEnd"/>
      <w:r w:rsidRPr="00AD3FB4">
        <w:rPr>
          <w:rFonts w:eastAsia="Times New Roman" w:cs="Times New Roman"/>
          <w:b/>
          <w:bCs/>
          <w:color w:val="333333"/>
          <w:sz w:val="22"/>
        </w:rPr>
        <w:t xml:space="preserve"> ~]# </w:t>
      </w:r>
      <w:proofErr w:type="spellStart"/>
      <w:r w:rsidRPr="00AD3FB4">
        <w:rPr>
          <w:rFonts w:eastAsia="Times New Roman" w:cs="Times New Roman"/>
          <w:b/>
          <w:bCs/>
          <w:color w:val="333333"/>
          <w:sz w:val="22"/>
        </w:rPr>
        <w:t>nmcli</w:t>
      </w:r>
      <w:proofErr w:type="spellEnd"/>
      <w:r w:rsidRPr="00AD3FB4">
        <w:rPr>
          <w:rFonts w:eastAsia="Times New Roman" w:cs="Times New Roman"/>
          <w:b/>
          <w:bCs/>
          <w:color w:val="333333"/>
          <w:sz w:val="22"/>
        </w:rPr>
        <w:t xml:space="preserve"> con mod "lab" </w:t>
      </w:r>
      <w:proofErr w:type="spellStart"/>
      <w:r w:rsidRPr="00AD3FB4">
        <w:rPr>
          <w:rFonts w:eastAsia="Times New Roman" w:cs="Times New Roman"/>
          <w:b/>
          <w:bCs/>
          <w:color w:val="333333"/>
          <w:sz w:val="22"/>
        </w:rPr>
        <w:t>connection.autoconnect</w:t>
      </w:r>
      <w:proofErr w:type="spellEnd"/>
      <w:r w:rsidRPr="00AD3FB4">
        <w:rPr>
          <w:rFonts w:eastAsia="Times New Roman" w:cs="Times New Roman"/>
          <w:b/>
          <w:bCs/>
          <w:color w:val="333333"/>
          <w:sz w:val="22"/>
        </w:rPr>
        <w:t xml:space="preserve"> yes</w:t>
      </w:r>
    </w:p>
    <w:p w14:paraId="1000C2F7" w14:textId="77777777" w:rsidR="00AD3FB4" w:rsidRPr="00AD3FB4" w:rsidRDefault="00AD3FB4" w:rsidP="00AD3F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60"/>
        <w:rPr>
          <w:rFonts w:eastAsia="Times New Roman" w:cs="Times New Roman"/>
          <w:color w:val="333333"/>
          <w:sz w:val="22"/>
        </w:rPr>
      </w:pPr>
      <w:r w:rsidRPr="00AD3FB4">
        <w:rPr>
          <w:rFonts w:eastAsia="Times New Roman" w:cs="Times New Roman"/>
          <w:b/>
          <w:bCs/>
          <w:color w:val="333333"/>
          <w:sz w:val="22"/>
        </w:rPr>
        <w:t>[</w:t>
      </w:r>
      <w:proofErr w:type="spellStart"/>
      <w:r w:rsidRPr="00AD3FB4">
        <w:rPr>
          <w:rFonts w:eastAsia="Times New Roman" w:cs="Times New Roman"/>
          <w:b/>
          <w:bCs/>
          <w:color w:val="333333"/>
          <w:sz w:val="22"/>
        </w:rPr>
        <w:t>root@serverb</w:t>
      </w:r>
      <w:proofErr w:type="spellEnd"/>
      <w:r w:rsidRPr="00AD3FB4">
        <w:rPr>
          <w:rFonts w:eastAsia="Times New Roman" w:cs="Times New Roman"/>
          <w:b/>
          <w:bCs/>
          <w:color w:val="333333"/>
          <w:sz w:val="22"/>
        </w:rPr>
        <w:t xml:space="preserve"> ~]# </w:t>
      </w:r>
      <w:proofErr w:type="spellStart"/>
      <w:r w:rsidRPr="00AD3FB4">
        <w:rPr>
          <w:rFonts w:eastAsia="Times New Roman" w:cs="Times New Roman"/>
          <w:b/>
          <w:bCs/>
          <w:color w:val="333333"/>
          <w:sz w:val="22"/>
        </w:rPr>
        <w:t>nmcli</w:t>
      </w:r>
      <w:proofErr w:type="spellEnd"/>
      <w:r w:rsidRPr="00AD3FB4">
        <w:rPr>
          <w:rFonts w:eastAsia="Times New Roman" w:cs="Times New Roman"/>
          <w:b/>
          <w:bCs/>
          <w:color w:val="333333"/>
          <w:sz w:val="22"/>
        </w:rPr>
        <w:t xml:space="preserve"> con mod "Wired connection 1" </w:t>
      </w:r>
      <w:proofErr w:type="spellStart"/>
      <w:r w:rsidRPr="00AD3FB4">
        <w:rPr>
          <w:rFonts w:eastAsia="Times New Roman" w:cs="Times New Roman"/>
          <w:b/>
          <w:bCs/>
          <w:color w:val="333333"/>
          <w:sz w:val="22"/>
        </w:rPr>
        <w:t>connection.autoconnect</w:t>
      </w:r>
      <w:proofErr w:type="spellEnd"/>
      <w:r w:rsidRPr="00AD3FB4">
        <w:rPr>
          <w:rFonts w:eastAsia="Times New Roman" w:cs="Times New Roman"/>
          <w:b/>
          <w:bCs/>
          <w:color w:val="333333"/>
          <w:sz w:val="22"/>
        </w:rPr>
        <w:t xml:space="preserve"> no</w:t>
      </w:r>
    </w:p>
    <w:p w14:paraId="5AFC512E" w14:textId="4A46D8C2" w:rsidR="009A21E7" w:rsidRDefault="009A21E7" w:rsidP="009A21E7">
      <w:pPr>
        <w:pStyle w:val="Heading2"/>
        <w:numPr>
          <w:ilvl w:val="0"/>
          <w:numId w:val="0"/>
        </w:numPr>
        <w:ind w:left="360" w:hanging="360"/>
      </w:pPr>
      <w:r w:rsidRPr="009A21E7">
        <w:drawing>
          <wp:inline distT="0" distB="0" distL="0" distR="0" wp14:anchorId="1AF65AA7" wp14:editId="396C453A">
            <wp:extent cx="6858000" cy="5168265"/>
            <wp:effectExtent l="0" t="0" r="0" b="0"/>
            <wp:docPr id="1926371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71262" name=""/>
                    <pic:cNvPicPr/>
                  </pic:nvPicPr>
                  <pic:blipFill>
                    <a:blip r:embed="rId12"/>
                    <a:stretch>
                      <a:fillRect/>
                    </a:stretch>
                  </pic:blipFill>
                  <pic:spPr>
                    <a:xfrm>
                      <a:off x="0" y="0"/>
                      <a:ext cx="6858000" cy="5168265"/>
                    </a:xfrm>
                    <a:prstGeom prst="rect">
                      <a:avLst/>
                    </a:prstGeom>
                  </pic:spPr>
                </pic:pic>
              </a:graphicData>
            </a:graphic>
          </wp:inline>
        </w:drawing>
      </w:r>
    </w:p>
    <w:p w14:paraId="3BA7A9D9" w14:textId="4193B7BB" w:rsidR="00AD3FB4" w:rsidRPr="00075BD5" w:rsidRDefault="00AD3FB4" w:rsidP="00075BD5">
      <w:pPr>
        <w:pStyle w:val="Heading2"/>
      </w:pPr>
      <w:r w:rsidRPr="00075BD5">
        <w:t>Modify the new connection so that it also uses the address 10.0.1.1/24.</w:t>
      </w:r>
    </w:p>
    <w:p w14:paraId="2A2BC15A" w14:textId="77777777" w:rsidR="00AD3FB4" w:rsidRPr="00AD3FB4" w:rsidRDefault="00AD3FB4" w:rsidP="00AD3F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60"/>
        <w:rPr>
          <w:rFonts w:eastAsia="Times New Roman" w:cs="Times New Roman"/>
          <w:color w:val="333333"/>
          <w:sz w:val="22"/>
        </w:rPr>
      </w:pPr>
      <w:r w:rsidRPr="00AD3FB4">
        <w:rPr>
          <w:rFonts w:eastAsia="Times New Roman" w:cs="Times New Roman"/>
          <w:b/>
          <w:bCs/>
          <w:color w:val="333333"/>
          <w:sz w:val="22"/>
        </w:rPr>
        <w:t>[</w:t>
      </w:r>
      <w:proofErr w:type="spellStart"/>
      <w:r w:rsidRPr="00AD3FB4">
        <w:rPr>
          <w:rFonts w:eastAsia="Times New Roman" w:cs="Times New Roman"/>
          <w:b/>
          <w:bCs/>
          <w:color w:val="333333"/>
          <w:sz w:val="22"/>
        </w:rPr>
        <w:t>root@serverb</w:t>
      </w:r>
      <w:proofErr w:type="spellEnd"/>
      <w:r w:rsidRPr="00AD3FB4">
        <w:rPr>
          <w:rFonts w:eastAsia="Times New Roman" w:cs="Times New Roman"/>
          <w:b/>
          <w:bCs/>
          <w:color w:val="333333"/>
          <w:sz w:val="22"/>
        </w:rPr>
        <w:t xml:space="preserve"> ~]# </w:t>
      </w:r>
      <w:proofErr w:type="spellStart"/>
      <w:r w:rsidRPr="00AD3FB4">
        <w:rPr>
          <w:rFonts w:eastAsia="Times New Roman" w:cs="Times New Roman"/>
          <w:b/>
          <w:bCs/>
          <w:color w:val="333333"/>
          <w:sz w:val="22"/>
        </w:rPr>
        <w:t>nmcli</w:t>
      </w:r>
      <w:proofErr w:type="spellEnd"/>
      <w:r w:rsidRPr="00AD3FB4">
        <w:rPr>
          <w:rFonts w:eastAsia="Times New Roman" w:cs="Times New Roman"/>
          <w:b/>
          <w:bCs/>
          <w:color w:val="333333"/>
          <w:sz w:val="22"/>
        </w:rPr>
        <w:t xml:space="preserve"> con mod "lab" +ipv4.addresses 10.0.1.1/24</w:t>
      </w:r>
    </w:p>
    <w:p w14:paraId="6BA5532A" w14:textId="4554924A" w:rsidR="00AD3FB4" w:rsidRPr="00AD3FB4" w:rsidRDefault="00075BD5" w:rsidP="00075BD5">
      <w:pPr>
        <w:shd w:val="clear" w:color="auto" w:fill="FFFFFF"/>
        <w:spacing w:after="100" w:afterAutospacing="1"/>
        <w:rPr>
          <w:rFonts w:eastAsia="Times New Roman" w:cs="Times New Roman"/>
          <w:color w:val="212529"/>
          <w:sz w:val="28"/>
          <w:szCs w:val="28"/>
        </w:rPr>
      </w:pPr>
      <w:r>
        <w:rPr>
          <w:rFonts w:eastAsia="Times New Roman" w:cs="Times New Roman"/>
          <w:color w:val="212529"/>
          <w:sz w:val="28"/>
          <w:szCs w:val="28"/>
        </w:rPr>
        <w:t xml:space="preserve">   </w:t>
      </w:r>
      <w:r w:rsidR="00AD3FB4" w:rsidRPr="00AD3FB4">
        <w:rPr>
          <w:rFonts w:eastAsia="Times New Roman" w:cs="Times New Roman"/>
          <w:color w:val="212529"/>
          <w:sz w:val="28"/>
          <w:szCs w:val="28"/>
        </w:rPr>
        <w:t>Or alternately:</w:t>
      </w:r>
    </w:p>
    <w:p w14:paraId="4074584F" w14:textId="77777777" w:rsidR="00AD3FB4" w:rsidRPr="00075BD5" w:rsidRDefault="00AD3FB4" w:rsidP="00075B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270"/>
        <w:rPr>
          <w:rFonts w:eastAsia="Times New Roman" w:cs="Times New Roman"/>
          <w:color w:val="333333"/>
          <w:sz w:val="22"/>
        </w:rPr>
      </w:pPr>
      <w:r w:rsidRPr="00075BD5">
        <w:rPr>
          <w:rFonts w:eastAsia="Times New Roman" w:cs="Times New Roman"/>
          <w:b/>
          <w:bCs/>
          <w:color w:val="333333"/>
          <w:sz w:val="22"/>
        </w:rPr>
        <w:t>[</w:t>
      </w:r>
      <w:proofErr w:type="spellStart"/>
      <w:r w:rsidRPr="00075BD5">
        <w:rPr>
          <w:rFonts w:eastAsia="Times New Roman" w:cs="Times New Roman"/>
          <w:b/>
          <w:bCs/>
          <w:color w:val="333333"/>
          <w:sz w:val="22"/>
        </w:rPr>
        <w:t>root@serverb</w:t>
      </w:r>
      <w:proofErr w:type="spellEnd"/>
      <w:r w:rsidRPr="00075BD5">
        <w:rPr>
          <w:rFonts w:eastAsia="Times New Roman" w:cs="Times New Roman"/>
          <w:b/>
          <w:bCs/>
          <w:color w:val="333333"/>
          <w:sz w:val="22"/>
        </w:rPr>
        <w:t xml:space="preserve"> ~]# echo "IPADDR1=10.0.1.1" \</w:t>
      </w:r>
    </w:p>
    <w:p w14:paraId="4A6CB7D3" w14:textId="77777777" w:rsidR="00AD3FB4" w:rsidRPr="00075BD5" w:rsidRDefault="00AD3FB4" w:rsidP="00075B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270"/>
        <w:rPr>
          <w:rFonts w:eastAsia="Times New Roman" w:cs="Times New Roman"/>
          <w:color w:val="333333"/>
          <w:sz w:val="22"/>
        </w:rPr>
      </w:pPr>
      <w:r w:rsidRPr="00075BD5">
        <w:rPr>
          <w:rFonts w:eastAsia="Times New Roman" w:cs="Times New Roman"/>
          <w:b/>
          <w:bCs/>
          <w:color w:val="333333"/>
          <w:sz w:val="22"/>
        </w:rPr>
        <w:t>&gt;&gt; /</w:t>
      </w:r>
      <w:proofErr w:type="spellStart"/>
      <w:r w:rsidRPr="00075BD5">
        <w:rPr>
          <w:rFonts w:eastAsia="Times New Roman" w:cs="Times New Roman"/>
          <w:b/>
          <w:bCs/>
          <w:color w:val="333333"/>
          <w:sz w:val="22"/>
        </w:rPr>
        <w:t>etc</w:t>
      </w:r>
      <w:proofErr w:type="spellEnd"/>
      <w:r w:rsidRPr="00075BD5">
        <w:rPr>
          <w:rFonts w:eastAsia="Times New Roman" w:cs="Times New Roman"/>
          <w:b/>
          <w:bCs/>
          <w:color w:val="333333"/>
          <w:sz w:val="22"/>
        </w:rPr>
        <w:t>/</w:t>
      </w:r>
      <w:proofErr w:type="spellStart"/>
      <w:r w:rsidRPr="00075BD5">
        <w:rPr>
          <w:rFonts w:eastAsia="Times New Roman" w:cs="Times New Roman"/>
          <w:b/>
          <w:bCs/>
          <w:color w:val="333333"/>
          <w:sz w:val="22"/>
        </w:rPr>
        <w:t>sysconfig</w:t>
      </w:r>
      <w:proofErr w:type="spellEnd"/>
      <w:r w:rsidRPr="00075BD5">
        <w:rPr>
          <w:rFonts w:eastAsia="Times New Roman" w:cs="Times New Roman"/>
          <w:b/>
          <w:bCs/>
          <w:color w:val="333333"/>
          <w:sz w:val="22"/>
        </w:rPr>
        <w:t>/network-scripts/</w:t>
      </w:r>
      <w:proofErr w:type="spellStart"/>
      <w:r w:rsidRPr="00075BD5">
        <w:rPr>
          <w:rFonts w:eastAsia="Times New Roman" w:cs="Times New Roman"/>
          <w:b/>
          <w:bCs/>
          <w:color w:val="333333"/>
          <w:sz w:val="22"/>
        </w:rPr>
        <w:t>ifcfg</w:t>
      </w:r>
      <w:proofErr w:type="spellEnd"/>
      <w:r w:rsidRPr="00075BD5">
        <w:rPr>
          <w:rFonts w:eastAsia="Times New Roman" w:cs="Times New Roman"/>
          <w:b/>
          <w:bCs/>
          <w:color w:val="333333"/>
          <w:sz w:val="22"/>
        </w:rPr>
        <w:t>-lab</w:t>
      </w:r>
    </w:p>
    <w:p w14:paraId="47D4ED6C" w14:textId="77777777" w:rsidR="00AD3FB4" w:rsidRPr="00075BD5" w:rsidRDefault="00AD3FB4" w:rsidP="00075B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270"/>
        <w:rPr>
          <w:rFonts w:eastAsia="Times New Roman" w:cs="Times New Roman"/>
          <w:color w:val="333333"/>
          <w:sz w:val="22"/>
        </w:rPr>
      </w:pPr>
      <w:r w:rsidRPr="00075BD5">
        <w:rPr>
          <w:rFonts w:eastAsia="Times New Roman" w:cs="Times New Roman"/>
          <w:b/>
          <w:bCs/>
          <w:color w:val="333333"/>
          <w:sz w:val="22"/>
        </w:rPr>
        <w:t>[</w:t>
      </w:r>
      <w:proofErr w:type="spellStart"/>
      <w:r w:rsidRPr="00075BD5">
        <w:rPr>
          <w:rFonts w:eastAsia="Times New Roman" w:cs="Times New Roman"/>
          <w:b/>
          <w:bCs/>
          <w:color w:val="333333"/>
          <w:sz w:val="22"/>
        </w:rPr>
        <w:t>root@serverb</w:t>
      </w:r>
      <w:proofErr w:type="spellEnd"/>
      <w:r w:rsidRPr="00075BD5">
        <w:rPr>
          <w:rFonts w:eastAsia="Times New Roman" w:cs="Times New Roman"/>
          <w:b/>
          <w:bCs/>
          <w:color w:val="333333"/>
          <w:sz w:val="22"/>
        </w:rPr>
        <w:t xml:space="preserve"> ~]# echo "PREFIX1=24" &gt;&gt; /</w:t>
      </w:r>
      <w:proofErr w:type="spellStart"/>
      <w:r w:rsidRPr="00075BD5">
        <w:rPr>
          <w:rFonts w:eastAsia="Times New Roman" w:cs="Times New Roman"/>
          <w:b/>
          <w:bCs/>
          <w:color w:val="333333"/>
          <w:sz w:val="22"/>
        </w:rPr>
        <w:t>etc</w:t>
      </w:r>
      <w:proofErr w:type="spellEnd"/>
      <w:r w:rsidRPr="00075BD5">
        <w:rPr>
          <w:rFonts w:eastAsia="Times New Roman" w:cs="Times New Roman"/>
          <w:b/>
          <w:bCs/>
          <w:color w:val="333333"/>
          <w:sz w:val="22"/>
        </w:rPr>
        <w:t>/</w:t>
      </w:r>
      <w:proofErr w:type="spellStart"/>
      <w:r w:rsidRPr="00075BD5">
        <w:rPr>
          <w:rFonts w:eastAsia="Times New Roman" w:cs="Times New Roman"/>
          <w:b/>
          <w:bCs/>
          <w:color w:val="333333"/>
          <w:sz w:val="22"/>
        </w:rPr>
        <w:t>sysconfig</w:t>
      </w:r>
      <w:proofErr w:type="spellEnd"/>
      <w:r w:rsidRPr="00075BD5">
        <w:rPr>
          <w:rFonts w:eastAsia="Times New Roman" w:cs="Times New Roman"/>
          <w:b/>
          <w:bCs/>
          <w:color w:val="333333"/>
          <w:sz w:val="22"/>
        </w:rPr>
        <w:t>/network-scripts/</w:t>
      </w:r>
      <w:proofErr w:type="spellStart"/>
      <w:r w:rsidRPr="00075BD5">
        <w:rPr>
          <w:rFonts w:eastAsia="Times New Roman" w:cs="Times New Roman"/>
          <w:b/>
          <w:bCs/>
          <w:color w:val="333333"/>
          <w:sz w:val="22"/>
        </w:rPr>
        <w:t>ifcfg</w:t>
      </w:r>
      <w:proofErr w:type="spellEnd"/>
      <w:r w:rsidRPr="00075BD5">
        <w:rPr>
          <w:rFonts w:eastAsia="Times New Roman" w:cs="Times New Roman"/>
          <w:b/>
          <w:bCs/>
          <w:color w:val="333333"/>
          <w:sz w:val="22"/>
        </w:rPr>
        <w:t>-lab</w:t>
      </w:r>
    </w:p>
    <w:p w14:paraId="0B8753FA" w14:textId="651E68D2" w:rsidR="00925F22" w:rsidRDefault="00925F22" w:rsidP="00925F22">
      <w:pPr>
        <w:pStyle w:val="Heading2"/>
        <w:numPr>
          <w:ilvl w:val="0"/>
          <w:numId w:val="0"/>
        </w:numPr>
        <w:ind w:left="360" w:hanging="360"/>
      </w:pPr>
      <w:r w:rsidRPr="00925F22">
        <w:lastRenderedPageBreak/>
        <w:drawing>
          <wp:inline distT="0" distB="0" distL="0" distR="0" wp14:anchorId="5B74933C" wp14:editId="31341AA6">
            <wp:extent cx="6858000" cy="5181600"/>
            <wp:effectExtent l="0" t="0" r="0" b="0"/>
            <wp:docPr id="182432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29893" name=""/>
                    <pic:cNvPicPr/>
                  </pic:nvPicPr>
                  <pic:blipFill>
                    <a:blip r:embed="rId13"/>
                    <a:stretch>
                      <a:fillRect/>
                    </a:stretch>
                  </pic:blipFill>
                  <pic:spPr>
                    <a:xfrm>
                      <a:off x="0" y="0"/>
                      <a:ext cx="6858000" cy="5181600"/>
                    </a:xfrm>
                    <a:prstGeom prst="rect">
                      <a:avLst/>
                    </a:prstGeom>
                  </pic:spPr>
                </pic:pic>
              </a:graphicData>
            </a:graphic>
          </wp:inline>
        </w:drawing>
      </w:r>
    </w:p>
    <w:p w14:paraId="30863FA9" w14:textId="647F87BD" w:rsidR="00AD3FB4" w:rsidRPr="00075BD5" w:rsidRDefault="00AD3FB4" w:rsidP="00075BD5">
      <w:pPr>
        <w:pStyle w:val="Heading2"/>
      </w:pPr>
      <w:r w:rsidRPr="00075BD5">
        <w:t>Configure the hosts file so that 10.0.1.1 can be referenced as private.</w:t>
      </w:r>
    </w:p>
    <w:p w14:paraId="29450CA4" w14:textId="77777777" w:rsidR="00AD3FB4" w:rsidRPr="00AD3FB4" w:rsidRDefault="00AD3FB4" w:rsidP="00AD3F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60"/>
        <w:rPr>
          <w:rFonts w:eastAsia="Times New Roman" w:cs="Times New Roman"/>
          <w:color w:val="333333"/>
          <w:sz w:val="22"/>
        </w:rPr>
      </w:pPr>
      <w:r w:rsidRPr="00AD3FB4">
        <w:rPr>
          <w:rFonts w:eastAsia="Times New Roman" w:cs="Times New Roman"/>
          <w:b/>
          <w:bCs/>
          <w:color w:val="333333"/>
          <w:sz w:val="22"/>
        </w:rPr>
        <w:t>[</w:t>
      </w:r>
      <w:proofErr w:type="spellStart"/>
      <w:r w:rsidRPr="00AD3FB4">
        <w:rPr>
          <w:rFonts w:eastAsia="Times New Roman" w:cs="Times New Roman"/>
          <w:b/>
          <w:bCs/>
          <w:color w:val="333333"/>
          <w:sz w:val="22"/>
        </w:rPr>
        <w:t>root@serverb</w:t>
      </w:r>
      <w:proofErr w:type="spellEnd"/>
      <w:r w:rsidRPr="00AD3FB4">
        <w:rPr>
          <w:rFonts w:eastAsia="Times New Roman" w:cs="Times New Roman"/>
          <w:b/>
          <w:bCs/>
          <w:color w:val="333333"/>
          <w:sz w:val="22"/>
        </w:rPr>
        <w:t xml:space="preserve"> ~]# echo "10.0.1.1 private" &gt;&gt; /</w:t>
      </w:r>
      <w:proofErr w:type="spellStart"/>
      <w:r w:rsidRPr="00AD3FB4">
        <w:rPr>
          <w:rFonts w:eastAsia="Times New Roman" w:cs="Times New Roman"/>
          <w:b/>
          <w:bCs/>
          <w:color w:val="333333"/>
          <w:sz w:val="22"/>
        </w:rPr>
        <w:t>etc</w:t>
      </w:r>
      <w:proofErr w:type="spellEnd"/>
      <w:r w:rsidRPr="00AD3FB4">
        <w:rPr>
          <w:rFonts w:eastAsia="Times New Roman" w:cs="Times New Roman"/>
          <w:b/>
          <w:bCs/>
          <w:color w:val="333333"/>
          <w:sz w:val="22"/>
        </w:rPr>
        <w:t>/hosts</w:t>
      </w:r>
    </w:p>
    <w:p w14:paraId="76CAE569" w14:textId="1A334C56" w:rsidR="00637568" w:rsidRDefault="00637568" w:rsidP="00637568">
      <w:pPr>
        <w:pStyle w:val="Heading2"/>
        <w:numPr>
          <w:ilvl w:val="0"/>
          <w:numId w:val="0"/>
        </w:numPr>
        <w:ind w:left="360" w:hanging="360"/>
      </w:pPr>
      <w:r w:rsidRPr="00637568">
        <w:lastRenderedPageBreak/>
        <w:drawing>
          <wp:inline distT="0" distB="0" distL="0" distR="0" wp14:anchorId="7723D01C" wp14:editId="448877C8">
            <wp:extent cx="6858000" cy="5171440"/>
            <wp:effectExtent l="0" t="0" r="0" b="0"/>
            <wp:docPr id="798874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74966" name=""/>
                    <pic:cNvPicPr/>
                  </pic:nvPicPr>
                  <pic:blipFill>
                    <a:blip r:embed="rId14"/>
                    <a:stretch>
                      <a:fillRect/>
                    </a:stretch>
                  </pic:blipFill>
                  <pic:spPr>
                    <a:xfrm>
                      <a:off x="0" y="0"/>
                      <a:ext cx="6858000" cy="5171440"/>
                    </a:xfrm>
                    <a:prstGeom prst="rect">
                      <a:avLst/>
                    </a:prstGeom>
                  </pic:spPr>
                </pic:pic>
              </a:graphicData>
            </a:graphic>
          </wp:inline>
        </w:drawing>
      </w:r>
    </w:p>
    <w:p w14:paraId="559ABD3B" w14:textId="7158CD5A" w:rsidR="00AD3FB4" w:rsidRPr="00AD3FB4" w:rsidRDefault="00AD3FB4" w:rsidP="00075BD5">
      <w:pPr>
        <w:pStyle w:val="Heading2"/>
      </w:pPr>
      <w:r w:rsidRPr="00AD3FB4">
        <w:t>Reboot the system.</w:t>
      </w:r>
    </w:p>
    <w:p w14:paraId="2C5A630A" w14:textId="77777777" w:rsidR="00AD3FB4" w:rsidRPr="00AD3FB4" w:rsidRDefault="00AD3FB4" w:rsidP="00AD3F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60"/>
        <w:rPr>
          <w:rFonts w:eastAsia="Times New Roman" w:cs="Times New Roman"/>
          <w:color w:val="333333"/>
          <w:sz w:val="22"/>
        </w:rPr>
      </w:pPr>
      <w:r w:rsidRPr="00AD3FB4">
        <w:rPr>
          <w:rFonts w:eastAsia="Times New Roman" w:cs="Times New Roman"/>
          <w:b/>
          <w:bCs/>
          <w:color w:val="333333"/>
          <w:sz w:val="22"/>
        </w:rPr>
        <w:t>[</w:t>
      </w:r>
      <w:proofErr w:type="spellStart"/>
      <w:r w:rsidRPr="00AD3FB4">
        <w:rPr>
          <w:rFonts w:eastAsia="Times New Roman" w:cs="Times New Roman"/>
          <w:b/>
          <w:bCs/>
          <w:color w:val="333333"/>
          <w:sz w:val="22"/>
        </w:rPr>
        <w:t>root@serverb</w:t>
      </w:r>
      <w:proofErr w:type="spellEnd"/>
      <w:r w:rsidRPr="00AD3FB4">
        <w:rPr>
          <w:rFonts w:eastAsia="Times New Roman" w:cs="Times New Roman"/>
          <w:b/>
          <w:bCs/>
          <w:color w:val="333333"/>
          <w:sz w:val="22"/>
        </w:rPr>
        <w:t xml:space="preserve"> ~]# </w:t>
      </w:r>
      <w:proofErr w:type="spellStart"/>
      <w:r w:rsidRPr="00AD3FB4">
        <w:rPr>
          <w:rFonts w:eastAsia="Times New Roman" w:cs="Times New Roman"/>
          <w:b/>
          <w:bCs/>
          <w:color w:val="333333"/>
          <w:sz w:val="22"/>
        </w:rPr>
        <w:t>systemctl</w:t>
      </w:r>
      <w:proofErr w:type="spellEnd"/>
      <w:r w:rsidRPr="00AD3FB4">
        <w:rPr>
          <w:rFonts w:eastAsia="Times New Roman" w:cs="Times New Roman"/>
          <w:b/>
          <w:bCs/>
          <w:color w:val="333333"/>
          <w:sz w:val="22"/>
        </w:rPr>
        <w:t xml:space="preserve"> reboot</w:t>
      </w:r>
    </w:p>
    <w:p w14:paraId="229651F9" w14:textId="77777777" w:rsidR="00AD3FB4" w:rsidRPr="00AD3FB4" w:rsidRDefault="00AD3FB4" w:rsidP="00AD3F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60"/>
        <w:rPr>
          <w:rFonts w:eastAsia="Times New Roman" w:cs="Times New Roman"/>
          <w:color w:val="333333"/>
          <w:sz w:val="22"/>
        </w:rPr>
      </w:pPr>
      <w:r w:rsidRPr="00AD3FB4">
        <w:rPr>
          <w:rFonts w:eastAsia="Times New Roman" w:cs="Times New Roman"/>
          <w:color w:val="333333"/>
          <w:sz w:val="22"/>
        </w:rPr>
        <w:t xml:space="preserve">Connection to </w:t>
      </w:r>
      <w:proofErr w:type="spellStart"/>
      <w:r w:rsidRPr="00AD3FB4">
        <w:rPr>
          <w:rFonts w:eastAsia="Times New Roman" w:cs="Times New Roman"/>
          <w:color w:val="333333"/>
          <w:sz w:val="22"/>
        </w:rPr>
        <w:t>serverb</w:t>
      </w:r>
      <w:proofErr w:type="spellEnd"/>
      <w:r w:rsidRPr="00AD3FB4">
        <w:rPr>
          <w:rFonts w:eastAsia="Times New Roman" w:cs="Times New Roman"/>
          <w:color w:val="333333"/>
          <w:sz w:val="22"/>
        </w:rPr>
        <w:t xml:space="preserve"> closed by remote host.</w:t>
      </w:r>
    </w:p>
    <w:p w14:paraId="7BD3810A" w14:textId="77777777" w:rsidR="00AD3FB4" w:rsidRPr="00AD3FB4" w:rsidRDefault="00AD3FB4" w:rsidP="00AD3F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60"/>
        <w:rPr>
          <w:rFonts w:eastAsia="Times New Roman" w:cs="Times New Roman"/>
          <w:color w:val="333333"/>
          <w:sz w:val="22"/>
        </w:rPr>
      </w:pPr>
      <w:r w:rsidRPr="00AD3FB4">
        <w:rPr>
          <w:rFonts w:eastAsia="Times New Roman" w:cs="Times New Roman"/>
          <w:color w:val="333333"/>
          <w:sz w:val="22"/>
        </w:rPr>
        <w:t xml:space="preserve">Connection to </w:t>
      </w:r>
      <w:proofErr w:type="spellStart"/>
      <w:r w:rsidRPr="00AD3FB4">
        <w:rPr>
          <w:rFonts w:eastAsia="Times New Roman" w:cs="Times New Roman"/>
          <w:color w:val="333333"/>
          <w:sz w:val="22"/>
        </w:rPr>
        <w:t>serverb</w:t>
      </w:r>
      <w:proofErr w:type="spellEnd"/>
      <w:r w:rsidRPr="00AD3FB4">
        <w:rPr>
          <w:rFonts w:eastAsia="Times New Roman" w:cs="Times New Roman"/>
          <w:color w:val="333333"/>
          <w:sz w:val="22"/>
        </w:rPr>
        <w:t xml:space="preserve"> closed.</w:t>
      </w:r>
    </w:p>
    <w:p w14:paraId="7C0A56B0" w14:textId="77777777" w:rsidR="00AD3FB4" w:rsidRPr="00AD3FB4" w:rsidRDefault="00AD3FB4" w:rsidP="00AD3F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60"/>
        <w:rPr>
          <w:rFonts w:eastAsia="Times New Roman" w:cs="Times New Roman"/>
          <w:color w:val="333333"/>
          <w:sz w:val="22"/>
        </w:rPr>
      </w:pPr>
      <w:r w:rsidRPr="00AD3FB4">
        <w:rPr>
          <w:rFonts w:eastAsia="Times New Roman" w:cs="Times New Roman"/>
          <w:b/>
          <w:bCs/>
          <w:color w:val="333333"/>
          <w:sz w:val="22"/>
        </w:rPr>
        <w:t>[</w:t>
      </w:r>
      <w:proofErr w:type="spellStart"/>
      <w:r w:rsidRPr="00AD3FB4">
        <w:rPr>
          <w:rFonts w:eastAsia="Times New Roman" w:cs="Times New Roman"/>
          <w:b/>
          <w:bCs/>
          <w:color w:val="333333"/>
          <w:sz w:val="22"/>
        </w:rPr>
        <w:t>student@workstation</w:t>
      </w:r>
      <w:proofErr w:type="spellEnd"/>
      <w:r w:rsidRPr="00AD3FB4">
        <w:rPr>
          <w:rFonts w:eastAsia="Times New Roman" w:cs="Times New Roman"/>
          <w:b/>
          <w:bCs/>
          <w:color w:val="333333"/>
          <w:sz w:val="22"/>
        </w:rPr>
        <w:t xml:space="preserve"> ~]$ </w:t>
      </w:r>
    </w:p>
    <w:p w14:paraId="3D02AD1F" w14:textId="29288BAB" w:rsidR="003D13E2" w:rsidRDefault="003D13E2" w:rsidP="003D13E2">
      <w:pPr>
        <w:pStyle w:val="Heading2"/>
        <w:numPr>
          <w:ilvl w:val="0"/>
          <w:numId w:val="0"/>
        </w:numPr>
        <w:ind w:left="360" w:hanging="360"/>
      </w:pPr>
      <w:r w:rsidRPr="003D13E2">
        <w:lastRenderedPageBreak/>
        <w:drawing>
          <wp:inline distT="0" distB="0" distL="0" distR="0" wp14:anchorId="1382D752" wp14:editId="4A12CCEE">
            <wp:extent cx="6858000" cy="5181600"/>
            <wp:effectExtent l="0" t="0" r="0" b="0"/>
            <wp:docPr id="608495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95242" name=""/>
                    <pic:cNvPicPr/>
                  </pic:nvPicPr>
                  <pic:blipFill>
                    <a:blip r:embed="rId15"/>
                    <a:stretch>
                      <a:fillRect/>
                    </a:stretch>
                  </pic:blipFill>
                  <pic:spPr>
                    <a:xfrm>
                      <a:off x="0" y="0"/>
                      <a:ext cx="6858000" cy="5181600"/>
                    </a:xfrm>
                    <a:prstGeom prst="rect">
                      <a:avLst/>
                    </a:prstGeom>
                  </pic:spPr>
                </pic:pic>
              </a:graphicData>
            </a:graphic>
          </wp:inline>
        </w:drawing>
      </w:r>
    </w:p>
    <w:p w14:paraId="7FA063CE" w14:textId="66469658" w:rsidR="00AD3FB4" w:rsidRPr="00AD3FB4" w:rsidRDefault="00AD3FB4" w:rsidP="00075BD5">
      <w:pPr>
        <w:pStyle w:val="Heading2"/>
      </w:pPr>
      <w:r w:rsidRPr="00AD3FB4">
        <w:t>From workstation use the ping command to verify that </w:t>
      </w:r>
      <w:proofErr w:type="spellStart"/>
      <w:r w:rsidRPr="00AD3FB4">
        <w:t>serverb</w:t>
      </w:r>
      <w:proofErr w:type="spellEnd"/>
      <w:r w:rsidRPr="00AD3FB4">
        <w:t> is initialized.</w:t>
      </w:r>
    </w:p>
    <w:p w14:paraId="4721D4EA" w14:textId="77777777" w:rsidR="00AD3FB4" w:rsidRPr="00AD3FB4" w:rsidRDefault="00AD3FB4" w:rsidP="00AD3F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60"/>
        <w:rPr>
          <w:rFonts w:eastAsia="Times New Roman" w:cs="Times New Roman"/>
          <w:color w:val="333333"/>
          <w:sz w:val="22"/>
        </w:rPr>
      </w:pPr>
      <w:r w:rsidRPr="00AD3FB4">
        <w:rPr>
          <w:rFonts w:eastAsia="Times New Roman" w:cs="Times New Roman"/>
          <w:b/>
          <w:bCs/>
          <w:color w:val="333333"/>
          <w:sz w:val="22"/>
        </w:rPr>
        <w:t>[</w:t>
      </w:r>
      <w:proofErr w:type="spellStart"/>
      <w:r w:rsidRPr="00AD3FB4">
        <w:rPr>
          <w:rFonts w:eastAsia="Times New Roman" w:cs="Times New Roman"/>
          <w:b/>
          <w:bCs/>
          <w:color w:val="333333"/>
          <w:sz w:val="22"/>
        </w:rPr>
        <w:t>student@workstation</w:t>
      </w:r>
      <w:proofErr w:type="spellEnd"/>
      <w:r w:rsidRPr="00AD3FB4">
        <w:rPr>
          <w:rFonts w:eastAsia="Times New Roman" w:cs="Times New Roman"/>
          <w:b/>
          <w:bCs/>
          <w:color w:val="333333"/>
          <w:sz w:val="22"/>
        </w:rPr>
        <w:t xml:space="preserve"> ~]$ ping -c3 </w:t>
      </w:r>
      <w:proofErr w:type="spellStart"/>
      <w:r w:rsidRPr="00AD3FB4">
        <w:rPr>
          <w:rFonts w:eastAsia="Times New Roman" w:cs="Times New Roman"/>
          <w:b/>
          <w:bCs/>
          <w:color w:val="333333"/>
          <w:sz w:val="22"/>
        </w:rPr>
        <w:t>serverb</w:t>
      </w:r>
      <w:proofErr w:type="spellEnd"/>
    </w:p>
    <w:p w14:paraId="77F1F13E" w14:textId="77777777" w:rsidR="00AD3FB4" w:rsidRPr="00AD3FB4" w:rsidRDefault="00AD3FB4" w:rsidP="00AD3F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60"/>
        <w:rPr>
          <w:rFonts w:eastAsia="Times New Roman" w:cs="Times New Roman"/>
          <w:color w:val="333333"/>
          <w:sz w:val="22"/>
        </w:rPr>
      </w:pPr>
      <w:r w:rsidRPr="00AD3FB4">
        <w:rPr>
          <w:rFonts w:eastAsia="Times New Roman" w:cs="Times New Roman"/>
          <w:color w:val="333333"/>
          <w:sz w:val="22"/>
        </w:rPr>
        <w:t>PING serverb.lab.example.com (172.25.250.11) 56(84) bytes of data.</w:t>
      </w:r>
    </w:p>
    <w:p w14:paraId="17C0C85E" w14:textId="77777777" w:rsidR="00AD3FB4" w:rsidRPr="00AD3FB4" w:rsidRDefault="00AD3FB4" w:rsidP="00AD3F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60"/>
        <w:rPr>
          <w:rFonts w:eastAsia="Times New Roman" w:cs="Times New Roman"/>
          <w:color w:val="333333"/>
          <w:sz w:val="22"/>
        </w:rPr>
      </w:pPr>
      <w:r w:rsidRPr="00AD3FB4">
        <w:rPr>
          <w:rFonts w:eastAsia="Times New Roman" w:cs="Times New Roman"/>
          <w:color w:val="333333"/>
          <w:sz w:val="22"/>
        </w:rPr>
        <w:t xml:space="preserve">64 bytes from serverb.lab.example.com (172.25.250.11): </w:t>
      </w:r>
      <w:proofErr w:type="spellStart"/>
      <w:r w:rsidRPr="00AD3FB4">
        <w:rPr>
          <w:rFonts w:eastAsia="Times New Roman" w:cs="Times New Roman"/>
          <w:color w:val="333333"/>
          <w:sz w:val="22"/>
        </w:rPr>
        <w:t>icmp_seq</w:t>
      </w:r>
      <w:proofErr w:type="spellEnd"/>
      <w:r w:rsidRPr="00AD3FB4">
        <w:rPr>
          <w:rFonts w:eastAsia="Times New Roman" w:cs="Times New Roman"/>
          <w:color w:val="333333"/>
          <w:sz w:val="22"/>
        </w:rPr>
        <w:t xml:space="preserve">=1 </w:t>
      </w:r>
      <w:proofErr w:type="spellStart"/>
      <w:r w:rsidRPr="00AD3FB4">
        <w:rPr>
          <w:rFonts w:eastAsia="Times New Roman" w:cs="Times New Roman"/>
          <w:color w:val="333333"/>
          <w:sz w:val="22"/>
        </w:rPr>
        <w:t>ttl</w:t>
      </w:r>
      <w:proofErr w:type="spellEnd"/>
      <w:r w:rsidRPr="00AD3FB4">
        <w:rPr>
          <w:rFonts w:eastAsia="Times New Roman" w:cs="Times New Roman"/>
          <w:color w:val="333333"/>
          <w:sz w:val="22"/>
        </w:rPr>
        <w:t xml:space="preserve">=64 time=0.478 </w:t>
      </w:r>
      <w:proofErr w:type="spellStart"/>
      <w:r w:rsidRPr="00AD3FB4">
        <w:rPr>
          <w:rFonts w:eastAsia="Times New Roman" w:cs="Times New Roman"/>
          <w:color w:val="333333"/>
          <w:sz w:val="22"/>
        </w:rPr>
        <w:t>ms</w:t>
      </w:r>
      <w:proofErr w:type="spellEnd"/>
    </w:p>
    <w:p w14:paraId="59D386E7" w14:textId="77777777" w:rsidR="00AD3FB4" w:rsidRPr="00AD3FB4" w:rsidRDefault="00AD3FB4" w:rsidP="00AD3F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60"/>
        <w:rPr>
          <w:rFonts w:eastAsia="Times New Roman" w:cs="Times New Roman"/>
          <w:color w:val="333333"/>
          <w:sz w:val="22"/>
        </w:rPr>
      </w:pPr>
      <w:r w:rsidRPr="00AD3FB4">
        <w:rPr>
          <w:rFonts w:eastAsia="Times New Roman" w:cs="Times New Roman"/>
          <w:color w:val="333333"/>
          <w:sz w:val="22"/>
        </w:rPr>
        <w:t xml:space="preserve">64 bytes from serverb.lab.example.com (172.25.250.11): </w:t>
      </w:r>
      <w:proofErr w:type="spellStart"/>
      <w:r w:rsidRPr="00AD3FB4">
        <w:rPr>
          <w:rFonts w:eastAsia="Times New Roman" w:cs="Times New Roman"/>
          <w:color w:val="333333"/>
          <w:sz w:val="22"/>
        </w:rPr>
        <w:t>icmp_seq</w:t>
      </w:r>
      <w:proofErr w:type="spellEnd"/>
      <w:r w:rsidRPr="00AD3FB4">
        <w:rPr>
          <w:rFonts w:eastAsia="Times New Roman" w:cs="Times New Roman"/>
          <w:color w:val="333333"/>
          <w:sz w:val="22"/>
        </w:rPr>
        <w:t xml:space="preserve">=2 </w:t>
      </w:r>
      <w:proofErr w:type="spellStart"/>
      <w:r w:rsidRPr="00AD3FB4">
        <w:rPr>
          <w:rFonts w:eastAsia="Times New Roman" w:cs="Times New Roman"/>
          <w:color w:val="333333"/>
          <w:sz w:val="22"/>
        </w:rPr>
        <w:t>ttl</w:t>
      </w:r>
      <w:proofErr w:type="spellEnd"/>
      <w:r w:rsidRPr="00AD3FB4">
        <w:rPr>
          <w:rFonts w:eastAsia="Times New Roman" w:cs="Times New Roman"/>
          <w:color w:val="333333"/>
          <w:sz w:val="22"/>
        </w:rPr>
        <w:t xml:space="preserve">=64 time=0.504 </w:t>
      </w:r>
      <w:proofErr w:type="spellStart"/>
      <w:r w:rsidRPr="00AD3FB4">
        <w:rPr>
          <w:rFonts w:eastAsia="Times New Roman" w:cs="Times New Roman"/>
          <w:color w:val="333333"/>
          <w:sz w:val="22"/>
        </w:rPr>
        <w:t>ms</w:t>
      </w:r>
      <w:proofErr w:type="spellEnd"/>
    </w:p>
    <w:p w14:paraId="22EB3412" w14:textId="77777777" w:rsidR="00AD3FB4" w:rsidRPr="00AD3FB4" w:rsidRDefault="00AD3FB4" w:rsidP="00AD3F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60"/>
        <w:rPr>
          <w:rFonts w:eastAsia="Times New Roman" w:cs="Times New Roman"/>
          <w:color w:val="333333"/>
          <w:sz w:val="22"/>
        </w:rPr>
      </w:pPr>
      <w:r w:rsidRPr="00AD3FB4">
        <w:rPr>
          <w:rFonts w:eastAsia="Times New Roman" w:cs="Times New Roman"/>
          <w:color w:val="333333"/>
          <w:sz w:val="22"/>
        </w:rPr>
        <w:t xml:space="preserve">64 bytes from serverb.lab.example.com (172.25.250.11): </w:t>
      </w:r>
      <w:proofErr w:type="spellStart"/>
      <w:r w:rsidRPr="00AD3FB4">
        <w:rPr>
          <w:rFonts w:eastAsia="Times New Roman" w:cs="Times New Roman"/>
          <w:color w:val="333333"/>
          <w:sz w:val="22"/>
        </w:rPr>
        <w:t>icmp_seq</w:t>
      </w:r>
      <w:proofErr w:type="spellEnd"/>
      <w:r w:rsidRPr="00AD3FB4">
        <w:rPr>
          <w:rFonts w:eastAsia="Times New Roman" w:cs="Times New Roman"/>
          <w:color w:val="333333"/>
          <w:sz w:val="22"/>
        </w:rPr>
        <w:t xml:space="preserve">=3 </w:t>
      </w:r>
      <w:proofErr w:type="spellStart"/>
      <w:r w:rsidRPr="00AD3FB4">
        <w:rPr>
          <w:rFonts w:eastAsia="Times New Roman" w:cs="Times New Roman"/>
          <w:color w:val="333333"/>
          <w:sz w:val="22"/>
        </w:rPr>
        <w:t>ttl</w:t>
      </w:r>
      <w:proofErr w:type="spellEnd"/>
      <w:r w:rsidRPr="00AD3FB4">
        <w:rPr>
          <w:rFonts w:eastAsia="Times New Roman" w:cs="Times New Roman"/>
          <w:color w:val="333333"/>
          <w:sz w:val="22"/>
        </w:rPr>
        <w:t xml:space="preserve">=64 time=0.513 </w:t>
      </w:r>
      <w:proofErr w:type="spellStart"/>
      <w:r w:rsidRPr="00AD3FB4">
        <w:rPr>
          <w:rFonts w:eastAsia="Times New Roman" w:cs="Times New Roman"/>
          <w:color w:val="333333"/>
          <w:sz w:val="22"/>
        </w:rPr>
        <w:t>ms</w:t>
      </w:r>
      <w:proofErr w:type="spellEnd"/>
    </w:p>
    <w:p w14:paraId="34395C73" w14:textId="77777777" w:rsidR="00AD3FB4" w:rsidRPr="00AD3FB4" w:rsidRDefault="00AD3FB4" w:rsidP="00AD3F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60"/>
        <w:rPr>
          <w:rFonts w:eastAsia="Times New Roman" w:cs="Times New Roman"/>
          <w:color w:val="333333"/>
          <w:sz w:val="22"/>
        </w:rPr>
      </w:pPr>
    </w:p>
    <w:p w14:paraId="179C6D50" w14:textId="77777777" w:rsidR="00AD3FB4" w:rsidRPr="00AD3FB4" w:rsidRDefault="00AD3FB4" w:rsidP="00AD3F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60"/>
        <w:rPr>
          <w:rFonts w:eastAsia="Times New Roman" w:cs="Times New Roman"/>
          <w:color w:val="333333"/>
          <w:sz w:val="22"/>
        </w:rPr>
      </w:pPr>
      <w:r w:rsidRPr="00AD3FB4">
        <w:rPr>
          <w:rFonts w:eastAsia="Times New Roman" w:cs="Times New Roman"/>
          <w:color w:val="333333"/>
          <w:sz w:val="22"/>
        </w:rPr>
        <w:t>--- serverb.lab.example.com ping statistics ---</w:t>
      </w:r>
    </w:p>
    <w:p w14:paraId="671A5F1E" w14:textId="77777777" w:rsidR="00AD3FB4" w:rsidRPr="00AD3FB4" w:rsidRDefault="00AD3FB4" w:rsidP="00AD3F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60"/>
        <w:rPr>
          <w:rFonts w:eastAsia="Times New Roman" w:cs="Times New Roman"/>
          <w:color w:val="333333"/>
          <w:sz w:val="22"/>
        </w:rPr>
      </w:pPr>
      <w:r w:rsidRPr="00AD3FB4">
        <w:rPr>
          <w:rFonts w:eastAsia="Times New Roman" w:cs="Times New Roman"/>
          <w:color w:val="333333"/>
          <w:sz w:val="22"/>
        </w:rPr>
        <w:t>3 packets transmitted, 3 received, 0% packet loss, time 78ms</w:t>
      </w:r>
    </w:p>
    <w:p w14:paraId="79BFDF8E" w14:textId="77777777" w:rsidR="00AD3FB4" w:rsidRPr="00AD3FB4" w:rsidRDefault="00AD3FB4" w:rsidP="00AD3F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60"/>
        <w:rPr>
          <w:rFonts w:eastAsia="Times New Roman" w:cs="Times New Roman"/>
          <w:color w:val="333333"/>
          <w:sz w:val="22"/>
        </w:rPr>
      </w:pPr>
      <w:proofErr w:type="spellStart"/>
      <w:r w:rsidRPr="00AD3FB4">
        <w:rPr>
          <w:rFonts w:eastAsia="Times New Roman" w:cs="Times New Roman"/>
          <w:color w:val="333333"/>
          <w:sz w:val="22"/>
        </w:rPr>
        <w:t>rtt</w:t>
      </w:r>
      <w:proofErr w:type="spellEnd"/>
      <w:r w:rsidRPr="00AD3FB4">
        <w:rPr>
          <w:rFonts w:eastAsia="Times New Roman" w:cs="Times New Roman"/>
          <w:color w:val="333333"/>
          <w:sz w:val="22"/>
        </w:rPr>
        <w:t xml:space="preserve"> min/avg/max/</w:t>
      </w:r>
      <w:proofErr w:type="spellStart"/>
      <w:r w:rsidRPr="00AD3FB4">
        <w:rPr>
          <w:rFonts w:eastAsia="Times New Roman" w:cs="Times New Roman"/>
          <w:color w:val="333333"/>
          <w:sz w:val="22"/>
        </w:rPr>
        <w:t>mdev</w:t>
      </w:r>
      <w:proofErr w:type="spellEnd"/>
      <w:r w:rsidRPr="00AD3FB4">
        <w:rPr>
          <w:rFonts w:eastAsia="Times New Roman" w:cs="Times New Roman"/>
          <w:color w:val="333333"/>
          <w:sz w:val="22"/>
        </w:rPr>
        <w:t xml:space="preserve"> = 0.478/0.498/0.513/0.023 </w:t>
      </w:r>
      <w:proofErr w:type="spellStart"/>
      <w:r w:rsidRPr="00AD3FB4">
        <w:rPr>
          <w:rFonts w:eastAsia="Times New Roman" w:cs="Times New Roman"/>
          <w:color w:val="333333"/>
          <w:sz w:val="22"/>
        </w:rPr>
        <w:t>ms</w:t>
      </w:r>
      <w:proofErr w:type="spellEnd"/>
    </w:p>
    <w:p w14:paraId="50F04CBC" w14:textId="77777777" w:rsidR="00AD3FB4" w:rsidRPr="00AD3FB4" w:rsidRDefault="00AD3FB4" w:rsidP="00AD3F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60"/>
        <w:rPr>
          <w:rFonts w:eastAsia="Times New Roman" w:cs="Times New Roman"/>
          <w:color w:val="333333"/>
          <w:sz w:val="22"/>
        </w:rPr>
      </w:pPr>
      <w:r w:rsidRPr="00AD3FB4">
        <w:rPr>
          <w:rFonts w:eastAsia="Times New Roman" w:cs="Times New Roman"/>
          <w:b/>
          <w:bCs/>
          <w:color w:val="333333"/>
          <w:sz w:val="22"/>
        </w:rPr>
        <w:t>[</w:t>
      </w:r>
      <w:proofErr w:type="spellStart"/>
      <w:r w:rsidRPr="00AD3FB4">
        <w:rPr>
          <w:rFonts w:eastAsia="Times New Roman" w:cs="Times New Roman"/>
          <w:b/>
          <w:bCs/>
          <w:color w:val="333333"/>
          <w:sz w:val="22"/>
        </w:rPr>
        <w:t>student@workstation</w:t>
      </w:r>
      <w:proofErr w:type="spellEnd"/>
      <w:r w:rsidRPr="00AD3FB4">
        <w:rPr>
          <w:rFonts w:eastAsia="Times New Roman" w:cs="Times New Roman"/>
          <w:b/>
          <w:bCs/>
          <w:color w:val="333333"/>
          <w:sz w:val="22"/>
        </w:rPr>
        <w:t xml:space="preserve"> ~]$ </w:t>
      </w:r>
    </w:p>
    <w:p w14:paraId="373051DA" w14:textId="3FB65F3A" w:rsidR="00484C35" w:rsidRDefault="002D0C1A" w:rsidP="008D29B8">
      <w:pPr>
        <w:shd w:val="clear" w:color="auto" w:fill="FFFFFF"/>
        <w:spacing w:after="100" w:afterAutospacing="1"/>
        <w:rPr>
          <w:rFonts w:ascii="Open Sans" w:eastAsia="Times New Roman" w:hAnsi="Open Sans" w:cs="Open Sans"/>
          <w:b/>
          <w:bCs/>
          <w:color w:val="212529"/>
          <w:szCs w:val="24"/>
        </w:rPr>
      </w:pPr>
      <w:r w:rsidRPr="002D0C1A">
        <w:rPr>
          <w:rFonts w:ascii="Open Sans" w:eastAsia="Times New Roman" w:hAnsi="Open Sans" w:cs="Open Sans"/>
          <w:b/>
          <w:bCs/>
          <w:color w:val="212529"/>
          <w:szCs w:val="24"/>
        </w:rPr>
        <w:lastRenderedPageBreak/>
        <w:drawing>
          <wp:inline distT="0" distB="0" distL="0" distR="0" wp14:anchorId="527007FD" wp14:editId="0165F2C6">
            <wp:extent cx="6858000" cy="5208270"/>
            <wp:effectExtent l="0" t="0" r="0" b="0"/>
            <wp:docPr id="114397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79278" name=""/>
                    <pic:cNvPicPr/>
                  </pic:nvPicPr>
                  <pic:blipFill>
                    <a:blip r:embed="rId16"/>
                    <a:stretch>
                      <a:fillRect/>
                    </a:stretch>
                  </pic:blipFill>
                  <pic:spPr>
                    <a:xfrm>
                      <a:off x="0" y="0"/>
                      <a:ext cx="6858000" cy="5208270"/>
                    </a:xfrm>
                    <a:prstGeom prst="rect">
                      <a:avLst/>
                    </a:prstGeom>
                  </pic:spPr>
                </pic:pic>
              </a:graphicData>
            </a:graphic>
          </wp:inline>
        </w:drawing>
      </w:r>
    </w:p>
    <w:p w14:paraId="578FA775" w14:textId="77777777" w:rsidR="00484C35" w:rsidRPr="00484C35" w:rsidRDefault="00484C35" w:rsidP="00484C35">
      <w:pPr>
        <w:pStyle w:val="Heading1"/>
      </w:pPr>
      <w:r w:rsidRPr="00484C35">
        <w:t>Evaluation</w:t>
      </w:r>
    </w:p>
    <w:p w14:paraId="704EB1A4" w14:textId="77777777" w:rsidR="00AD3FB4" w:rsidRPr="00AD3FB4" w:rsidRDefault="00AD3FB4" w:rsidP="00AD3FB4">
      <w:pPr>
        <w:shd w:val="clear" w:color="auto" w:fill="FFFFFF"/>
        <w:spacing w:after="100" w:afterAutospacing="1"/>
        <w:rPr>
          <w:rFonts w:eastAsia="Times New Roman" w:cs="Times New Roman"/>
          <w:color w:val="212529"/>
          <w:sz w:val="28"/>
          <w:szCs w:val="28"/>
        </w:rPr>
      </w:pPr>
      <w:r w:rsidRPr="00AD3FB4">
        <w:rPr>
          <w:rFonts w:eastAsia="Times New Roman" w:cs="Times New Roman"/>
          <w:color w:val="212529"/>
          <w:sz w:val="28"/>
          <w:szCs w:val="28"/>
        </w:rPr>
        <w:t>On workstation, run the </w:t>
      </w:r>
      <w:r w:rsidRPr="00AD3FB4">
        <w:rPr>
          <w:rFonts w:eastAsia="Times New Roman" w:cs="Times New Roman"/>
          <w:b/>
          <w:bCs/>
          <w:color w:val="212529"/>
          <w:sz w:val="28"/>
          <w:szCs w:val="28"/>
        </w:rPr>
        <w:t>lab net-review grade</w:t>
      </w:r>
      <w:r w:rsidRPr="00AD3FB4">
        <w:rPr>
          <w:rFonts w:eastAsia="Times New Roman" w:cs="Times New Roman"/>
          <w:color w:val="212529"/>
          <w:sz w:val="28"/>
          <w:szCs w:val="28"/>
        </w:rPr>
        <w:t> script to confirm success on this lab.</w:t>
      </w:r>
    </w:p>
    <w:p w14:paraId="1601E01C" w14:textId="77777777" w:rsidR="00AD3FB4" w:rsidRPr="00075BD5" w:rsidRDefault="00AD3FB4" w:rsidP="00AD3F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60"/>
        <w:rPr>
          <w:rFonts w:eastAsia="Times New Roman" w:cs="Times New Roman"/>
          <w:color w:val="333333"/>
          <w:sz w:val="22"/>
        </w:rPr>
      </w:pPr>
      <w:r w:rsidRPr="00075BD5">
        <w:rPr>
          <w:rFonts w:eastAsia="Times New Roman" w:cs="Times New Roman"/>
          <w:b/>
          <w:bCs/>
          <w:color w:val="333333"/>
          <w:sz w:val="22"/>
        </w:rPr>
        <w:t>[</w:t>
      </w:r>
      <w:proofErr w:type="spellStart"/>
      <w:r w:rsidRPr="00075BD5">
        <w:rPr>
          <w:rFonts w:eastAsia="Times New Roman" w:cs="Times New Roman"/>
          <w:b/>
          <w:bCs/>
          <w:color w:val="333333"/>
          <w:sz w:val="22"/>
        </w:rPr>
        <w:t>student@workstation</w:t>
      </w:r>
      <w:proofErr w:type="spellEnd"/>
      <w:r w:rsidRPr="00075BD5">
        <w:rPr>
          <w:rFonts w:eastAsia="Times New Roman" w:cs="Times New Roman"/>
          <w:b/>
          <w:bCs/>
          <w:color w:val="333333"/>
          <w:sz w:val="22"/>
        </w:rPr>
        <w:t xml:space="preserve"> ~]$ lab net-review grade</w:t>
      </w:r>
    </w:p>
    <w:p w14:paraId="12ADD106" w14:textId="5E7A98DA" w:rsidR="00484C35" w:rsidRDefault="002D0C1A" w:rsidP="00484C35">
      <w:pPr>
        <w:rPr>
          <w:rFonts w:ascii="Open Sans" w:eastAsia="Times New Roman" w:hAnsi="Open Sans" w:cs="Open Sans"/>
          <w:b/>
          <w:bCs/>
          <w:color w:val="212529"/>
          <w:szCs w:val="24"/>
        </w:rPr>
      </w:pPr>
      <w:r w:rsidRPr="002D0C1A">
        <w:rPr>
          <w:rFonts w:ascii="Open Sans" w:eastAsia="Times New Roman" w:hAnsi="Open Sans" w:cs="Open Sans"/>
          <w:b/>
          <w:bCs/>
          <w:color w:val="212529"/>
          <w:szCs w:val="24"/>
        </w:rPr>
        <w:lastRenderedPageBreak/>
        <w:drawing>
          <wp:inline distT="0" distB="0" distL="0" distR="0" wp14:anchorId="2046D730" wp14:editId="7708DDE6">
            <wp:extent cx="6858000" cy="5208270"/>
            <wp:effectExtent l="0" t="0" r="0" b="0"/>
            <wp:docPr id="2014076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76862" name=""/>
                    <pic:cNvPicPr/>
                  </pic:nvPicPr>
                  <pic:blipFill>
                    <a:blip r:embed="rId16"/>
                    <a:stretch>
                      <a:fillRect/>
                    </a:stretch>
                  </pic:blipFill>
                  <pic:spPr>
                    <a:xfrm>
                      <a:off x="0" y="0"/>
                      <a:ext cx="6858000" cy="5208270"/>
                    </a:xfrm>
                    <a:prstGeom prst="rect">
                      <a:avLst/>
                    </a:prstGeom>
                  </pic:spPr>
                </pic:pic>
              </a:graphicData>
            </a:graphic>
          </wp:inline>
        </w:drawing>
      </w:r>
    </w:p>
    <w:p w14:paraId="61B9B13F" w14:textId="77777777" w:rsidR="00484C35" w:rsidRDefault="00484C35" w:rsidP="00484C35"/>
    <w:p w14:paraId="00FA3922" w14:textId="05C138B8" w:rsidR="00484C35" w:rsidRPr="00484C35" w:rsidRDefault="00484C35" w:rsidP="00484C35">
      <w:pPr>
        <w:pStyle w:val="Heading1"/>
      </w:pPr>
      <w:r w:rsidRPr="00484C35">
        <w:t>Finish</w:t>
      </w:r>
    </w:p>
    <w:p w14:paraId="20DA0CFD" w14:textId="77777777" w:rsidR="00AD3FB4" w:rsidRPr="00AD3FB4" w:rsidRDefault="00AD3FB4" w:rsidP="00AD3FB4">
      <w:pPr>
        <w:shd w:val="clear" w:color="auto" w:fill="FFFFFF"/>
        <w:spacing w:after="100" w:afterAutospacing="1"/>
        <w:rPr>
          <w:rFonts w:eastAsia="Times New Roman" w:cs="Times New Roman"/>
          <w:color w:val="212529"/>
          <w:sz w:val="28"/>
          <w:szCs w:val="28"/>
        </w:rPr>
      </w:pPr>
      <w:r w:rsidRPr="00AD3FB4">
        <w:rPr>
          <w:rFonts w:eastAsia="Times New Roman" w:cs="Times New Roman"/>
          <w:color w:val="212529"/>
          <w:sz w:val="28"/>
          <w:szCs w:val="28"/>
        </w:rPr>
        <w:t>On workstation, run the </w:t>
      </w:r>
      <w:r w:rsidRPr="00AD3FB4">
        <w:rPr>
          <w:rFonts w:eastAsia="Times New Roman" w:cs="Times New Roman"/>
          <w:b/>
          <w:bCs/>
          <w:color w:val="212529"/>
          <w:sz w:val="28"/>
          <w:szCs w:val="28"/>
        </w:rPr>
        <w:t>lab net-review finish</w:t>
      </w:r>
      <w:r w:rsidRPr="00AD3FB4">
        <w:rPr>
          <w:rFonts w:eastAsia="Times New Roman" w:cs="Times New Roman"/>
          <w:color w:val="212529"/>
          <w:sz w:val="28"/>
          <w:szCs w:val="28"/>
        </w:rPr>
        <w:t> script to finish this lab.</w:t>
      </w:r>
    </w:p>
    <w:p w14:paraId="6831187B" w14:textId="77777777" w:rsidR="00AD3FB4" w:rsidRPr="00075BD5" w:rsidRDefault="00AD3FB4" w:rsidP="00AD3F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60"/>
        <w:rPr>
          <w:rFonts w:eastAsia="Times New Roman" w:cs="Times New Roman"/>
          <w:color w:val="333333"/>
          <w:sz w:val="22"/>
        </w:rPr>
      </w:pPr>
      <w:r w:rsidRPr="00075BD5">
        <w:rPr>
          <w:rFonts w:eastAsia="Times New Roman" w:cs="Times New Roman"/>
          <w:b/>
          <w:bCs/>
          <w:color w:val="333333"/>
          <w:sz w:val="22"/>
        </w:rPr>
        <w:t>[</w:t>
      </w:r>
      <w:proofErr w:type="spellStart"/>
      <w:r w:rsidRPr="00075BD5">
        <w:rPr>
          <w:rFonts w:eastAsia="Times New Roman" w:cs="Times New Roman"/>
          <w:b/>
          <w:bCs/>
          <w:color w:val="333333"/>
          <w:sz w:val="22"/>
        </w:rPr>
        <w:t>student@workstation</w:t>
      </w:r>
      <w:proofErr w:type="spellEnd"/>
      <w:r w:rsidRPr="00075BD5">
        <w:rPr>
          <w:rFonts w:eastAsia="Times New Roman" w:cs="Times New Roman"/>
          <w:b/>
          <w:bCs/>
          <w:color w:val="333333"/>
          <w:sz w:val="22"/>
        </w:rPr>
        <w:t xml:space="preserve"> ~]$ lab net-review finish</w:t>
      </w:r>
    </w:p>
    <w:p w14:paraId="6D10C864" w14:textId="3E8506F8" w:rsidR="00484C35" w:rsidRDefault="00484C35" w:rsidP="00484C35">
      <w:pPr>
        <w:rPr>
          <w:rFonts w:ascii="Open Sans" w:eastAsia="Times New Roman" w:hAnsi="Open Sans" w:cs="Open Sans"/>
          <w:b/>
          <w:bCs/>
          <w:color w:val="212529"/>
          <w:szCs w:val="24"/>
        </w:rPr>
      </w:pPr>
    </w:p>
    <w:p w14:paraId="37E4A235" w14:textId="67E6B24D" w:rsidR="00484C35" w:rsidRDefault="00516AA5" w:rsidP="00484C35">
      <w:r w:rsidRPr="00516AA5">
        <w:lastRenderedPageBreak/>
        <w:drawing>
          <wp:inline distT="0" distB="0" distL="0" distR="0" wp14:anchorId="1853129C" wp14:editId="30E71D21">
            <wp:extent cx="6858000" cy="5198745"/>
            <wp:effectExtent l="0" t="0" r="0" b="1905"/>
            <wp:docPr id="1425505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05172" name=""/>
                    <pic:cNvPicPr/>
                  </pic:nvPicPr>
                  <pic:blipFill>
                    <a:blip r:embed="rId17"/>
                    <a:stretch>
                      <a:fillRect/>
                    </a:stretch>
                  </pic:blipFill>
                  <pic:spPr>
                    <a:xfrm>
                      <a:off x="0" y="0"/>
                      <a:ext cx="6858000" cy="5198745"/>
                    </a:xfrm>
                    <a:prstGeom prst="rect">
                      <a:avLst/>
                    </a:prstGeom>
                  </pic:spPr>
                </pic:pic>
              </a:graphicData>
            </a:graphic>
          </wp:inline>
        </w:drawing>
      </w:r>
    </w:p>
    <w:p w14:paraId="22FD5E20" w14:textId="77777777" w:rsidR="00484C35" w:rsidRDefault="00484C35" w:rsidP="00484C35"/>
    <w:p w14:paraId="7430808D" w14:textId="01AE9E59" w:rsidR="00484C35" w:rsidRPr="00484C35" w:rsidRDefault="00484C35" w:rsidP="00484C35">
      <w:r w:rsidRPr="00484C35">
        <w:t>This concludes the lab.</w:t>
      </w:r>
    </w:p>
    <w:p w14:paraId="1A0A67A9" w14:textId="77777777" w:rsidR="00A9204E" w:rsidRPr="004B6C52" w:rsidRDefault="00A9204E">
      <w:pPr>
        <w:rPr>
          <w:rFonts w:cs="Times New Roman"/>
          <w:szCs w:val="24"/>
        </w:rPr>
      </w:pPr>
    </w:p>
    <w:sectPr w:rsidR="00A9204E" w:rsidRPr="004B6C52" w:rsidSect="003D59B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Segoe UI"/>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111B8"/>
    <w:multiLevelType w:val="multilevel"/>
    <w:tmpl w:val="C7DAA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642049"/>
    <w:multiLevelType w:val="hybridMultilevel"/>
    <w:tmpl w:val="753E3F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1B7E4F"/>
    <w:multiLevelType w:val="multilevel"/>
    <w:tmpl w:val="3C864904"/>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9760582"/>
    <w:multiLevelType w:val="hybridMultilevel"/>
    <w:tmpl w:val="8F66C8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382243967">
    <w:abstractNumId w:val="2"/>
  </w:num>
  <w:num w:numId="2" w16cid:durableId="1820264565">
    <w:abstractNumId w:val="0"/>
  </w:num>
  <w:num w:numId="3" w16cid:durableId="1262834867">
    <w:abstractNumId w:val="1"/>
  </w:num>
  <w:num w:numId="4" w16cid:durableId="1984237548">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rQwMLE0MDS1sDA2M7RU0lEKTi0uzszPAymwrAUASMoarCwAAAA="/>
  </w:docVars>
  <w:rsids>
    <w:rsidRoot w:val="0077006E"/>
    <w:rsid w:val="00000AEB"/>
    <w:rsid w:val="000016F5"/>
    <w:rsid w:val="00042398"/>
    <w:rsid w:val="000733AF"/>
    <w:rsid w:val="00075BD5"/>
    <w:rsid w:val="00087111"/>
    <w:rsid w:val="000A757C"/>
    <w:rsid w:val="000B72B4"/>
    <w:rsid w:val="000D153D"/>
    <w:rsid w:val="000D6914"/>
    <w:rsid w:val="000D69A7"/>
    <w:rsid w:val="000E1147"/>
    <w:rsid w:val="000E270E"/>
    <w:rsid w:val="00175A1C"/>
    <w:rsid w:val="001813AC"/>
    <w:rsid w:val="001C12B7"/>
    <w:rsid w:val="001C71F7"/>
    <w:rsid w:val="001E11CC"/>
    <w:rsid w:val="00222103"/>
    <w:rsid w:val="00244C1E"/>
    <w:rsid w:val="00253C73"/>
    <w:rsid w:val="00257858"/>
    <w:rsid w:val="00261C7B"/>
    <w:rsid w:val="002773EF"/>
    <w:rsid w:val="00287D7E"/>
    <w:rsid w:val="002A2627"/>
    <w:rsid w:val="002D0C1A"/>
    <w:rsid w:val="002E22E4"/>
    <w:rsid w:val="002F4630"/>
    <w:rsid w:val="003037B9"/>
    <w:rsid w:val="00304193"/>
    <w:rsid w:val="003057A8"/>
    <w:rsid w:val="003138D6"/>
    <w:rsid w:val="00374CD1"/>
    <w:rsid w:val="00386DDE"/>
    <w:rsid w:val="003A510A"/>
    <w:rsid w:val="003B6352"/>
    <w:rsid w:val="003C49BE"/>
    <w:rsid w:val="003C6991"/>
    <w:rsid w:val="003D13E2"/>
    <w:rsid w:val="003D59B3"/>
    <w:rsid w:val="003F20D9"/>
    <w:rsid w:val="0042315E"/>
    <w:rsid w:val="004414F8"/>
    <w:rsid w:val="00445293"/>
    <w:rsid w:val="0044543D"/>
    <w:rsid w:val="00446A9B"/>
    <w:rsid w:val="004718B8"/>
    <w:rsid w:val="00471D52"/>
    <w:rsid w:val="00481A00"/>
    <w:rsid w:val="00484C35"/>
    <w:rsid w:val="004B6C52"/>
    <w:rsid w:val="004C5543"/>
    <w:rsid w:val="004C5D24"/>
    <w:rsid w:val="004E2D51"/>
    <w:rsid w:val="005044DE"/>
    <w:rsid w:val="00506C56"/>
    <w:rsid w:val="00510798"/>
    <w:rsid w:val="00516AA5"/>
    <w:rsid w:val="00525DFA"/>
    <w:rsid w:val="005307C2"/>
    <w:rsid w:val="00542E9E"/>
    <w:rsid w:val="005469E3"/>
    <w:rsid w:val="00551424"/>
    <w:rsid w:val="00554708"/>
    <w:rsid w:val="005754F6"/>
    <w:rsid w:val="00583822"/>
    <w:rsid w:val="0058527E"/>
    <w:rsid w:val="005929C2"/>
    <w:rsid w:val="0059362A"/>
    <w:rsid w:val="005960A2"/>
    <w:rsid w:val="005B110E"/>
    <w:rsid w:val="005C56DF"/>
    <w:rsid w:val="005C78BC"/>
    <w:rsid w:val="005F1768"/>
    <w:rsid w:val="005F22E5"/>
    <w:rsid w:val="00625F2E"/>
    <w:rsid w:val="0063190F"/>
    <w:rsid w:val="00631A27"/>
    <w:rsid w:val="00637568"/>
    <w:rsid w:val="00637DF9"/>
    <w:rsid w:val="00645252"/>
    <w:rsid w:val="00653EBF"/>
    <w:rsid w:val="00671AC1"/>
    <w:rsid w:val="00671B1F"/>
    <w:rsid w:val="00687B27"/>
    <w:rsid w:val="006A42DF"/>
    <w:rsid w:val="006C1E14"/>
    <w:rsid w:val="006D35A1"/>
    <w:rsid w:val="006D3D74"/>
    <w:rsid w:val="006F06A6"/>
    <w:rsid w:val="007153AA"/>
    <w:rsid w:val="00720EB0"/>
    <w:rsid w:val="0072276E"/>
    <w:rsid w:val="007266FD"/>
    <w:rsid w:val="00730C55"/>
    <w:rsid w:val="007567B9"/>
    <w:rsid w:val="00756ACF"/>
    <w:rsid w:val="0077006E"/>
    <w:rsid w:val="007C7F4B"/>
    <w:rsid w:val="007E0075"/>
    <w:rsid w:val="007E552B"/>
    <w:rsid w:val="0083569A"/>
    <w:rsid w:val="00840207"/>
    <w:rsid w:val="00852E15"/>
    <w:rsid w:val="0086376D"/>
    <w:rsid w:val="0086421B"/>
    <w:rsid w:val="0086680B"/>
    <w:rsid w:val="008805FB"/>
    <w:rsid w:val="00892A27"/>
    <w:rsid w:val="008B4AEA"/>
    <w:rsid w:val="008B55C0"/>
    <w:rsid w:val="008C6224"/>
    <w:rsid w:val="008D29B8"/>
    <w:rsid w:val="008E1609"/>
    <w:rsid w:val="008E69E9"/>
    <w:rsid w:val="0092287C"/>
    <w:rsid w:val="009249EA"/>
    <w:rsid w:val="00925F22"/>
    <w:rsid w:val="00935AC8"/>
    <w:rsid w:val="0094511C"/>
    <w:rsid w:val="00955B89"/>
    <w:rsid w:val="009633A6"/>
    <w:rsid w:val="0096631C"/>
    <w:rsid w:val="00975709"/>
    <w:rsid w:val="00980A30"/>
    <w:rsid w:val="00993D1F"/>
    <w:rsid w:val="009A19BD"/>
    <w:rsid w:val="009A21E7"/>
    <w:rsid w:val="009B4F79"/>
    <w:rsid w:val="009C2646"/>
    <w:rsid w:val="009F6671"/>
    <w:rsid w:val="00A001F5"/>
    <w:rsid w:val="00A10074"/>
    <w:rsid w:val="00A34089"/>
    <w:rsid w:val="00A40DB5"/>
    <w:rsid w:val="00A9204E"/>
    <w:rsid w:val="00AA6BEB"/>
    <w:rsid w:val="00AA79C3"/>
    <w:rsid w:val="00AB330E"/>
    <w:rsid w:val="00AD3FB4"/>
    <w:rsid w:val="00AE0933"/>
    <w:rsid w:val="00AE4D5B"/>
    <w:rsid w:val="00AF09F2"/>
    <w:rsid w:val="00B04347"/>
    <w:rsid w:val="00B33F6A"/>
    <w:rsid w:val="00B36789"/>
    <w:rsid w:val="00B679FD"/>
    <w:rsid w:val="00B74762"/>
    <w:rsid w:val="00B82B68"/>
    <w:rsid w:val="00B83E1E"/>
    <w:rsid w:val="00B87151"/>
    <w:rsid w:val="00BA5E3A"/>
    <w:rsid w:val="00BB4B99"/>
    <w:rsid w:val="00BB6A72"/>
    <w:rsid w:val="00BB7CD5"/>
    <w:rsid w:val="00BF3CCF"/>
    <w:rsid w:val="00BF6146"/>
    <w:rsid w:val="00C018D5"/>
    <w:rsid w:val="00C12653"/>
    <w:rsid w:val="00C2441A"/>
    <w:rsid w:val="00C51CB3"/>
    <w:rsid w:val="00C95A9C"/>
    <w:rsid w:val="00C97775"/>
    <w:rsid w:val="00CA3E1D"/>
    <w:rsid w:val="00CA7DC8"/>
    <w:rsid w:val="00CF3ACB"/>
    <w:rsid w:val="00CF3BCB"/>
    <w:rsid w:val="00D00581"/>
    <w:rsid w:val="00D066EF"/>
    <w:rsid w:val="00D43A35"/>
    <w:rsid w:val="00D551D7"/>
    <w:rsid w:val="00D77524"/>
    <w:rsid w:val="00D952AA"/>
    <w:rsid w:val="00DA7CF9"/>
    <w:rsid w:val="00DC663C"/>
    <w:rsid w:val="00DE1E18"/>
    <w:rsid w:val="00E01E2E"/>
    <w:rsid w:val="00E10611"/>
    <w:rsid w:val="00E1148F"/>
    <w:rsid w:val="00E36E53"/>
    <w:rsid w:val="00E65FAD"/>
    <w:rsid w:val="00E8169E"/>
    <w:rsid w:val="00E85DA4"/>
    <w:rsid w:val="00EB5430"/>
    <w:rsid w:val="00EF3E53"/>
    <w:rsid w:val="00F002BA"/>
    <w:rsid w:val="00F30B2F"/>
    <w:rsid w:val="00F5123C"/>
    <w:rsid w:val="00F55416"/>
    <w:rsid w:val="00F67ADC"/>
    <w:rsid w:val="00F9221C"/>
    <w:rsid w:val="00FE5C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E4762"/>
  <w15:chartTrackingRefBased/>
  <w15:docId w15:val="{25C18C5E-5BBB-4660-9F09-ED0BAB9D6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1CC"/>
    <w:rPr>
      <w:rFonts w:ascii="Times New Roman" w:hAnsi="Times New Roman"/>
      <w:sz w:val="24"/>
    </w:rPr>
  </w:style>
  <w:style w:type="paragraph" w:styleId="Heading1">
    <w:name w:val="heading 1"/>
    <w:basedOn w:val="Heading2"/>
    <w:next w:val="Normal"/>
    <w:link w:val="Heading1Char"/>
    <w:uiPriority w:val="9"/>
    <w:qFormat/>
    <w:rsid w:val="0086680B"/>
    <w:pPr>
      <w:numPr>
        <w:numId w:val="0"/>
      </w:numPr>
      <w:outlineLvl w:val="0"/>
    </w:pPr>
    <w:rPr>
      <w:color w:val="FF0000"/>
    </w:rPr>
  </w:style>
  <w:style w:type="paragraph" w:styleId="Heading2">
    <w:name w:val="heading 2"/>
    <w:basedOn w:val="Normal"/>
    <w:next w:val="Normal"/>
    <w:link w:val="Heading2Char"/>
    <w:uiPriority w:val="9"/>
    <w:unhideWhenUsed/>
    <w:qFormat/>
    <w:rsid w:val="00484C35"/>
    <w:pPr>
      <w:numPr>
        <w:numId w:val="1"/>
      </w:numPr>
      <w:shd w:val="clear" w:color="auto" w:fill="FFFFFF"/>
      <w:spacing w:line="360" w:lineRule="auto"/>
      <w:outlineLvl w:val="1"/>
    </w:pPr>
    <w:rPr>
      <w:rFonts w:eastAsia="Times New Roman" w:cs="Times New Roman"/>
      <w:b/>
      <w:bCs/>
      <w:color w:val="0070C0"/>
      <w:sz w:val="28"/>
      <w:szCs w:val="28"/>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80B"/>
    <w:rPr>
      <w:rFonts w:ascii="Times New Roman" w:eastAsia="Times New Roman" w:hAnsi="Times New Roman" w:cs="Times New Roman"/>
      <w:b/>
      <w:bCs/>
      <w:color w:val="FF0000"/>
      <w:sz w:val="24"/>
      <w:szCs w:val="24"/>
      <w:shd w:val="clear" w:color="auto" w:fill="FFFFFF"/>
    </w:rPr>
  </w:style>
  <w:style w:type="character" w:customStyle="1" w:styleId="Heading2Char">
    <w:name w:val="Heading 2 Char"/>
    <w:basedOn w:val="DefaultParagraphFont"/>
    <w:link w:val="Heading2"/>
    <w:uiPriority w:val="9"/>
    <w:rsid w:val="00484C35"/>
    <w:rPr>
      <w:rFonts w:ascii="Times New Roman" w:eastAsia="Times New Roman" w:hAnsi="Times New Roman" w:cs="Times New Roman"/>
      <w:b/>
      <w:bCs/>
      <w:color w:val="0070C0"/>
      <w:sz w:val="28"/>
      <w:szCs w:val="28"/>
      <w:shd w:val="clear" w:color="auto" w:fill="FFFFFF"/>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aliases w:val="APA 7 - 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aliases w:val="APA 7 - 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table" w:styleId="TableGrid">
    <w:name w:val="Table Grid"/>
    <w:basedOn w:val="TableNormal"/>
    <w:uiPriority w:val="39"/>
    <w:rsid w:val="007E55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8E69E9"/>
    <w:pPr>
      <w:ind w:left="720"/>
      <w:contextualSpacing/>
    </w:pPr>
  </w:style>
  <w:style w:type="character" w:styleId="UnresolvedMention">
    <w:name w:val="Unresolved Mention"/>
    <w:basedOn w:val="DefaultParagraphFont"/>
    <w:uiPriority w:val="99"/>
    <w:semiHidden/>
    <w:unhideWhenUsed/>
    <w:rsid w:val="000733AF"/>
    <w:rPr>
      <w:color w:val="605E5C"/>
      <w:shd w:val="clear" w:color="auto" w:fill="E1DFDD"/>
    </w:rPr>
  </w:style>
  <w:style w:type="paragraph" w:styleId="NormalWeb">
    <w:name w:val="Normal (Web)"/>
    <w:basedOn w:val="Normal"/>
    <w:uiPriority w:val="99"/>
    <w:semiHidden/>
    <w:unhideWhenUsed/>
    <w:rsid w:val="000733AF"/>
    <w:pPr>
      <w:spacing w:before="100" w:beforeAutospacing="1" w:after="100" w:afterAutospacing="1"/>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32938">
      <w:bodyDiv w:val="1"/>
      <w:marLeft w:val="0"/>
      <w:marRight w:val="0"/>
      <w:marTop w:val="0"/>
      <w:marBottom w:val="0"/>
      <w:divBdr>
        <w:top w:val="none" w:sz="0" w:space="0" w:color="auto"/>
        <w:left w:val="none" w:sz="0" w:space="0" w:color="auto"/>
        <w:bottom w:val="none" w:sz="0" w:space="0" w:color="auto"/>
        <w:right w:val="none" w:sz="0" w:space="0" w:color="auto"/>
      </w:divBdr>
    </w:div>
    <w:div w:id="152572055">
      <w:bodyDiv w:val="1"/>
      <w:marLeft w:val="0"/>
      <w:marRight w:val="0"/>
      <w:marTop w:val="0"/>
      <w:marBottom w:val="0"/>
      <w:divBdr>
        <w:top w:val="none" w:sz="0" w:space="0" w:color="auto"/>
        <w:left w:val="none" w:sz="0" w:space="0" w:color="auto"/>
        <w:bottom w:val="none" w:sz="0" w:space="0" w:color="auto"/>
        <w:right w:val="none" w:sz="0" w:space="0" w:color="auto"/>
      </w:divBdr>
    </w:div>
    <w:div w:id="263997524">
      <w:bodyDiv w:val="1"/>
      <w:marLeft w:val="0"/>
      <w:marRight w:val="0"/>
      <w:marTop w:val="0"/>
      <w:marBottom w:val="0"/>
      <w:divBdr>
        <w:top w:val="none" w:sz="0" w:space="0" w:color="auto"/>
        <w:left w:val="none" w:sz="0" w:space="0" w:color="auto"/>
        <w:bottom w:val="none" w:sz="0" w:space="0" w:color="auto"/>
        <w:right w:val="none" w:sz="0" w:space="0" w:color="auto"/>
      </w:divBdr>
    </w:div>
    <w:div w:id="319430110">
      <w:bodyDiv w:val="1"/>
      <w:marLeft w:val="0"/>
      <w:marRight w:val="0"/>
      <w:marTop w:val="0"/>
      <w:marBottom w:val="0"/>
      <w:divBdr>
        <w:top w:val="none" w:sz="0" w:space="0" w:color="auto"/>
        <w:left w:val="none" w:sz="0" w:space="0" w:color="auto"/>
        <w:bottom w:val="none" w:sz="0" w:space="0" w:color="auto"/>
        <w:right w:val="none" w:sz="0" w:space="0" w:color="auto"/>
      </w:divBdr>
    </w:div>
    <w:div w:id="377434893">
      <w:bodyDiv w:val="1"/>
      <w:marLeft w:val="0"/>
      <w:marRight w:val="0"/>
      <w:marTop w:val="0"/>
      <w:marBottom w:val="0"/>
      <w:divBdr>
        <w:top w:val="none" w:sz="0" w:space="0" w:color="auto"/>
        <w:left w:val="none" w:sz="0" w:space="0" w:color="auto"/>
        <w:bottom w:val="none" w:sz="0" w:space="0" w:color="auto"/>
        <w:right w:val="none" w:sz="0" w:space="0" w:color="auto"/>
      </w:divBdr>
    </w:div>
    <w:div w:id="406996028">
      <w:bodyDiv w:val="1"/>
      <w:marLeft w:val="0"/>
      <w:marRight w:val="0"/>
      <w:marTop w:val="0"/>
      <w:marBottom w:val="0"/>
      <w:divBdr>
        <w:top w:val="none" w:sz="0" w:space="0" w:color="auto"/>
        <w:left w:val="none" w:sz="0" w:space="0" w:color="auto"/>
        <w:bottom w:val="none" w:sz="0" w:space="0" w:color="auto"/>
        <w:right w:val="none" w:sz="0" w:space="0" w:color="auto"/>
      </w:divBdr>
      <w:divsChild>
        <w:div w:id="1996454106">
          <w:marLeft w:val="0"/>
          <w:marRight w:val="0"/>
          <w:marTop w:val="0"/>
          <w:marBottom w:val="0"/>
          <w:divBdr>
            <w:top w:val="none" w:sz="0" w:space="0" w:color="auto"/>
            <w:left w:val="none" w:sz="0" w:space="0" w:color="auto"/>
            <w:bottom w:val="none" w:sz="0" w:space="0" w:color="auto"/>
            <w:right w:val="none" w:sz="0" w:space="0" w:color="auto"/>
          </w:divBdr>
          <w:divsChild>
            <w:div w:id="1850024805">
              <w:marLeft w:val="0"/>
              <w:marRight w:val="0"/>
              <w:marTop w:val="0"/>
              <w:marBottom w:val="0"/>
              <w:divBdr>
                <w:top w:val="none" w:sz="0" w:space="0" w:color="auto"/>
                <w:left w:val="none" w:sz="0" w:space="0" w:color="auto"/>
                <w:bottom w:val="none" w:sz="0" w:space="0" w:color="auto"/>
                <w:right w:val="none" w:sz="0" w:space="0" w:color="auto"/>
              </w:divBdr>
              <w:divsChild>
                <w:div w:id="209269812">
                  <w:marLeft w:val="0"/>
                  <w:marRight w:val="0"/>
                  <w:marTop w:val="0"/>
                  <w:marBottom w:val="0"/>
                  <w:divBdr>
                    <w:top w:val="none" w:sz="0" w:space="0" w:color="auto"/>
                    <w:left w:val="none" w:sz="0" w:space="0" w:color="auto"/>
                    <w:bottom w:val="none" w:sz="0" w:space="0" w:color="auto"/>
                    <w:right w:val="none" w:sz="0" w:space="0" w:color="auto"/>
                  </w:divBdr>
                  <w:divsChild>
                    <w:div w:id="1637102869">
                      <w:marLeft w:val="0"/>
                      <w:marRight w:val="0"/>
                      <w:marTop w:val="0"/>
                      <w:marBottom w:val="0"/>
                      <w:divBdr>
                        <w:top w:val="none" w:sz="0" w:space="0" w:color="auto"/>
                        <w:left w:val="none" w:sz="0" w:space="0" w:color="auto"/>
                        <w:bottom w:val="none" w:sz="0" w:space="0" w:color="auto"/>
                        <w:right w:val="none" w:sz="0" w:space="0" w:color="auto"/>
                      </w:divBdr>
                    </w:div>
                  </w:divsChild>
                </w:div>
                <w:div w:id="105665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82462">
          <w:marLeft w:val="0"/>
          <w:marRight w:val="0"/>
          <w:marTop w:val="0"/>
          <w:marBottom w:val="0"/>
          <w:divBdr>
            <w:top w:val="none" w:sz="0" w:space="0" w:color="auto"/>
            <w:left w:val="none" w:sz="0" w:space="0" w:color="auto"/>
            <w:bottom w:val="none" w:sz="0" w:space="0" w:color="auto"/>
            <w:right w:val="none" w:sz="0" w:space="0" w:color="auto"/>
          </w:divBdr>
          <w:divsChild>
            <w:div w:id="1262371710">
              <w:marLeft w:val="0"/>
              <w:marRight w:val="0"/>
              <w:marTop w:val="0"/>
              <w:marBottom w:val="0"/>
              <w:divBdr>
                <w:top w:val="none" w:sz="0" w:space="0" w:color="auto"/>
                <w:left w:val="none" w:sz="0" w:space="0" w:color="auto"/>
                <w:bottom w:val="none" w:sz="0" w:space="0" w:color="auto"/>
                <w:right w:val="none" w:sz="0" w:space="0" w:color="auto"/>
              </w:divBdr>
              <w:divsChild>
                <w:div w:id="1358506808">
                  <w:marLeft w:val="0"/>
                  <w:marRight w:val="0"/>
                  <w:marTop w:val="0"/>
                  <w:marBottom w:val="0"/>
                  <w:divBdr>
                    <w:top w:val="none" w:sz="0" w:space="0" w:color="auto"/>
                    <w:left w:val="none" w:sz="0" w:space="0" w:color="auto"/>
                    <w:bottom w:val="none" w:sz="0" w:space="0" w:color="auto"/>
                    <w:right w:val="none" w:sz="0" w:space="0" w:color="auto"/>
                  </w:divBdr>
                  <w:divsChild>
                    <w:div w:id="26950695">
                      <w:marLeft w:val="0"/>
                      <w:marRight w:val="0"/>
                      <w:marTop w:val="0"/>
                      <w:marBottom w:val="0"/>
                      <w:divBdr>
                        <w:top w:val="none" w:sz="0" w:space="0" w:color="auto"/>
                        <w:left w:val="none" w:sz="0" w:space="0" w:color="auto"/>
                        <w:bottom w:val="none" w:sz="0" w:space="0" w:color="auto"/>
                        <w:right w:val="none" w:sz="0" w:space="0" w:color="auto"/>
                      </w:divBdr>
                    </w:div>
                  </w:divsChild>
                </w:div>
                <w:div w:id="50181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5615">
          <w:marLeft w:val="0"/>
          <w:marRight w:val="0"/>
          <w:marTop w:val="0"/>
          <w:marBottom w:val="0"/>
          <w:divBdr>
            <w:top w:val="none" w:sz="0" w:space="0" w:color="auto"/>
            <w:left w:val="none" w:sz="0" w:space="0" w:color="auto"/>
            <w:bottom w:val="none" w:sz="0" w:space="0" w:color="auto"/>
            <w:right w:val="none" w:sz="0" w:space="0" w:color="auto"/>
          </w:divBdr>
          <w:divsChild>
            <w:div w:id="604466337">
              <w:marLeft w:val="0"/>
              <w:marRight w:val="0"/>
              <w:marTop w:val="0"/>
              <w:marBottom w:val="0"/>
              <w:divBdr>
                <w:top w:val="none" w:sz="0" w:space="0" w:color="auto"/>
                <w:left w:val="none" w:sz="0" w:space="0" w:color="auto"/>
                <w:bottom w:val="none" w:sz="0" w:space="0" w:color="auto"/>
                <w:right w:val="none" w:sz="0" w:space="0" w:color="auto"/>
              </w:divBdr>
              <w:divsChild>
                <w:div w:id="410590833">
                  <w:marLeft w:val="0"/>
                  <w:marRight w:val="0"/>
                  <w:marTop w:val="0"/>
                  <w:marBottom w:val="0"/>
                  <w:divBdr>
                    <w:top w:val="none" w:sz="0" w:space="0" w:color="auto"/>
                    <w:left w:val="none" w:sz="0" w:space="0" w:color="auto"/>
                    <w:bottom w:val="none" w:sz="0" w:space="0" w:color="auto"/>
                    <w:right w:val="none" w:sz="0" w:space="0" w:color="auto"/>
                  </w:divBdr>
                  <w:divsChild>
                    <w:div w:id="26100801">
                      <w:marLeft w:val="0"/>
                      <w:marRight w:val="0"/>
                      <w:marTop w:val="0"/>
                      <w:marBottom w:val="0"/>
                      <w:divBdr>
                        <w:top w:val="none" w:sz="0" w:space="0" w:color="auto"/>
                        <w:left w:val="none" w:sz="0" w:space="0" w:color="auto"/>
                        <w:bottom w:val="none" w:sz="0" w:space="0" w:color="auto"/>
                        <w:right w:val="none" w:sz="0" w:space="0" w:color="auto"/>
                      </w:divBdr>
                    </w:div>
                  </w:divsChild>
                </w:div>
                <w:div w:id="146866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24470">
          <w:marLeft w:val="0"/>
          <w:marRight w:val="0"/>
          <w:marTop w:val="0"/>
          <w:marBottom w:val="0"/>
          <w:divBdr>
            <w:top w:val="none" w:sz="0" w:space="0" w:color="auto"/>
            <w:left w:val="none" w:sz="0" w:space="0" w:color="auto"/>
            <w:bottom w:val="none" w:sz="0" w:space="0" w:color="auto"/>
            <w:right w:val="none" w:sz="0" w:space="0" w:color="auto"/>
          </w:divBdr>
          <w:divsChild>
            <w:div w:id="57092608">
              <w:marLeft w:val="0"/>
              <w:marRight w:val="0"/>
              <w:marTop w:val="0"/>
              <w:marBottom w:val="0"/>
              <w:divBdr>
                <w:top w:val="none" w:sz="0" w:space="0" w:color="auto"/>
                <w:left w:val="none" w:sz="0" w:space="0" w:color="auto"/>
                <w:bottom w:val="none" w:sz="0" w:space="0" w:color="auto"/>
                <w:right w:val="none" w:sz="0" w:space="0" w:color="auto"/>
              </w:divBdr>
              <w:divsChild>
                <w:div w:id="2037609076">
                  <w:marLeft w:val="0"/>
                  <w:marRight w:val="0"/>
                  <w:marTop w:val="0"/>
                  <w:marBottom w:val="0"/>
                  <w:divBdr>
                    <w:top w:val="none" w:sz="0" w:space="0" w:color="auto"/>
                    <w:left w:val="none" w:sz="0" w:space="0" w:color="auto"/>
                    <w:bottom w:val="none" w:sz="0" w:space="0" w:color="auto"/>
                    <w:right w:val="none" w:sz="0" w:space="0" w:color="auto"/>
                  </w:divBdr>
                  <w:divsChild>
                    <w:div w:id="639532077">
                      <w:marLeft w:val="0"/>
                      <w:marRight w:val="0"/>
                      <w:marTop w:val="0"/>
                      <w:marBottom w:val="0"/>
                      <w:divBdr>
                        <w:top w:val="none" w:sz="0" w:space="0" w:color="auto"/>
                        <w:left w:val="none" w:sz="0" w:space="0" w:color="auto"/>
                        <w:bottom w:val="none" w:sz="0" w:space="0" w:color="auto"/>
                        <w:right w:val="none" w:sz="0" w:space="0" w:color="auto"/>
                      </w:divBdr>
                      <w:divsChild>
                        <w:div w:id="167727195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 w:id="203156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8853">
          <w:marLeft w:val="0"/>
          <w:marRight w:val="0"/>
          <w:marTop w:val="0"/>
          <w:marBottom w:val="0"/>
          <w:divBdr>
            <w:top w:val="none" w:sz="0" w:space="0" w:color="auto"/>
            <w:left w:val="none" w:sz="0" w:space="0" w:color="auto"/>
            <w:bottom w:val="none" w:sz="0" w:space="0" w:color="auto"/>
            <w:right w:val="none" w:sz="0" w:space="0" w:color="auto"/>
          </w:divBdr>
          <w:divsChild>
            <w:div w:id="1047678146">
              <w:marLeft w:val="0"/>
              <w:marRight w:val="0"/>
              <w:marTop w:val="0"/>
              <w:marBottom w:val="0"/>
              <w:divBdr>
                <w:top w:val="none" w:sz="0" w:space="0" w:color="auto"/>
                <w:left w:val="none" w:sz="0" w:space="0" w:color="auto"/>
                <w:bottom w:val="none" w:sz="0" w:space="0" w:color="auto"/>
                <w:right w:val="none" w:sz="0" w:space="0" w:color="auto"/>
              </w:divBdr>
              <w:divsChild>
                <w:div w:id="1880123426">
                  <w:marLeft w:val="0"/>
                  <w:marRight w:val="0"/>
                  <w:marTop w:val="0"/>
                  <w:marBottom w:val="0"/>
                  <w:divBdr>
                    <w:top w:val="none" w:sz="0" w:space="0" w:color="auto"/>
                    <w:left w:val="none" w:sz="0" w:space="0" w:color="auto"/>
                    <w:bottom w:val="none" w:sz="0" w:space="0" w:color="auto"/>
                    <w:right w:val="none" w:sz="0" w:space="0" w:color="auto"/>
                  </w:divBdr>
                  <w:divsChild>
                    <w:div w:id="695009606">
                      <w:marLeft w:val="0"/>
                      <w:marRight w:val="0"/>
                      <w:marTop w:val="0"/>
                      <w:marBottom w:val="0"/>
                      <w:divBdr>
                        <w:top w:val="none" w:sz="0" w:space="0" w:color="auto"/>
                        <w:left w:val="none" w:sz="0" w:space="0" w:color="auto"/>
                        <w:bottom w:val="none" w:sz="0" w:space="0" w:color="auto"/>
                        <w:right w:val="none" w:sz="0" w:space="0" w:color="auto"/>
                      </w:divBdr>
                    </w:div>
                  </w:divsChild>
                </w:div>
                <w:div w:id="559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362209">
          <w:marLeft w:val="0"/>
          <w:marRight w:val="0"/>
          <w:marTop w:val="0"/>
          <w:marBottom w:val="0"/>
          <w:divBdr>
            <w:top w:val="none" w:sz="0" w:space="0" w:color="auto"/>
            <w:left w:val="none" w:sz="0" w:space="0" w:color="auto"/>
            <w:bottom w:val="none" w:sz="0" w:space="0" w:color="auto"/>
            <w:right w:val="none" w:sz="0" w:space="0" w:color="auto"/>
          </w:divBdr>
          <w:divsChild>
            <w:div w:id="1086269274">
              <w:marLeft w:val="0"/>
              <w:marRight w:val="0"/>
              <w:marTop w:val="0"/>
              <w:marBottom w:val="0"/>
              <w:divBdr>
                <w:top w:val="none" w:sz="0" w:space="0" w:color="auto"/>
                <w:left w:val="none" w:sz="0" w:space="0" w:color="auto"/>
                <w:bottom w:val="none" w:sz="0" w:space="0" w:color="auto"/>
                <w:right w:val="none" w:sz="0" w:space="0" w:color="auto"/>
              </w:divBdr>
              <w:divsChild>
                <w:div w:id="1277712168">
                  <w:marLeft w:val="0"/>
                  <w:marRight w:val="0"/>
                  <w:marTop w:val="0"/>
                  <w:marBottom w:val="0"/>
                  <w:divBdr>
                    <w:top w:val="none" w:sz="0" w:space="0" w:color="auto"/>
                    <w:left w:val="none" w:sz="0" w:space="0" w:color="auto"/>
                    <w:bottom w:val="none" w:sz="0" w:space="0" w:color="auto"/>
                    <w:right w:val="none" w:sz="0" w:space="0" w:color="auto"/>
                  </w:divBdr>
                  <w:divsChild>
                    <w:div w:id="41633051">
                      <w:marLeft w:val="0"/>
                      <w:marRight w:val="0"/>
                      <w:marTop w:val="0"/>
                      <w:marBottom w:val="0"/>
                      <w:divBdr>
                        <w:top w:val="none" w:sz="0" w:space="0" w:color="auto"/>
                        <w:left w:val="none" w:sz="0" w:space="0" w:color="auto"/>
                        <w:bottom w:val="none" w:sz="0" w:space="0" w:color="auto"/>
                        <w:right w:val="none" w:sz="0" w:space="0" w:color="auto"/>
                      </w:divBdr>
                    </w:div>
                  </w:divsChild>
                </w:div>
                <w:div w:id="123319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8092">
          <w:marLeft w:val="0"/>
          <w:marRight w:val="0"/>
          <w:marTop w:val="0"/>
          <w:marBottom w:val="0"/>
          <w:divBdr>
            <w:top w:val="none" w:sz="0" w:space="0" w:color="auto"/>
            <w:left w:val="none" w:sz="0" w:space="0" w:color="auto"/>
            <w:bottom w:val="none" w:sz="0" w:space="0" w:color="auto"/>
            <w:right w:val="none" w:sz="0" w:space="0" w:color="auto"/>
          </w:divBdr>
          <w:divsChild>
            <w:div w:id="1357655364">
              <w:marLeft w:val="0"/>
              <w:marRight w:val="0"/>
              <w:marTop w:val="0"/>
              <w:marBottom w:val="0"/>
              <w:divBdr>
                <w:top w:val="none" w:sz="0" w:space="0" w:color="auto"/>
                <w:left w:val="none" w:sz="0" w:space="0" w:color="auto"/>
                <w:bottom w:val="none" w:sz="0" w:space="0" w:color="auto"/>
                <w:right w:val="none" w:sz="0" w:space="0" w:color="auto"/>
              </w:divBdr>
              <w:divsChild>
                <w:div w:id="1128207528">
                  <w:marLeft w:val="0"/>
                  <w:marRight w:val="0"/>
                  <w:marTop w:val="0"/>
                  <w:marBottom w:val="0"/>
                  <w:divBdr>
                    <w:top w:val="none" w:sz="0" w:space="0" w:color="auto"/>
                    <w:left w:val="none" w:sz="0" w:space="0" w:color="auto"/>
                    <w:bottom w:val="none" w:sz="0" w:space="0" w:color="auto"/>
                    <w:right w:val="none" w:sz="0" w:space="0" w:color="auto"/>
                  </w:divBdr>
                  <w:divsChild>
                    <w:div w:id="1038972274">
                      <w:marLeft w:val="0"/>
                      <w:marRight w:val="0"/>
                      <w:marTop w:val="0"/>
                      <w:marBottom w:val="0"/>
                      <w:divBdr>
                        <w:top w:val="none" w:sz="0" w:space="0" w:color="auto"/>
                        <w:left w:val="none" w:sz="0" w:space="0" w:color="auto"/>
                        <w:bottom w:val="none" w:sz="0" w:space="0" w:color="auto"/>
                        <w:right w:val="none" w:sz="0" w:space="0" w:color="auto"/>
                      </w:divBdr>
                      <w:divsChild>
                        <w:div w:id="1387222647">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 w:id="13552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367956">
          <w:marLeft w:val="0"/>
          <w:marRight w:val="0"/>
          <w:marTop w:val="0"/>
          <w:marBottom w:val="0"/>
          <w:divBdr>
            <w:top w:val="none" w:sz="0" w:space="0" w:color="auto"/>
            <w:left w:val="none" w:sz="0" w:space="0" w:color="auto"/>
            <w:bottom w:val="none" w:sz="0" w:space="0" w:color="auto"/>
            <w:right w:val="none" w:sz="0" w:space="0" w:color="auto"/>
          </w:divBdr>
          <w:divsChild>
            <w:div w:id="1611038613">
              <w:marLeft w:val="0"/>
              <w:marRight w:val="0"/>
              <w:marTop w:val="0"/>
              <w:marBottom w:val="0"/>
              <w:divBdr>
                <w:top w:val="none" w:sz="0" w:space="0" w:color="auto"/>
                <w:left w:val="none" w:sz="0" w:space="0" w:color="auto"/>
                <w:bottom w:val="none" w:sz="0" w:space="0" w:color="auto"/>
                <w:right w:val="none" w:sz="0" w:space="0" w:color="auto"/>
              </w:divBdr>
              <w:divsChild>
                <w:div w:id="280310335">
                  <w:marLeft w:val="0"/>
                  <w:marRight w:val="0"/>
                  <w:marTop w:val="0"/>
                  <w:marBottom w:val="0"/>
                  <w:divBdr>
                    <w:top w:val="none" w:sz="0" w:space="0" w:color="auto"/>
                    <w:left w:val="none" w:sz="0" w:space="0" w:color="auto"/>
                    <w:bottom w:val="none" w:sz="0" w:space="0" w:color="auto"/>
                    <w:right w:val="none" w:sz="0" w:space="0" w:color="auto"/>
                  </w:divBdr>
                  <w:divsChild>
                    <w:div w:id="25102991">
                      <w:marLeft w:val="0"/>
                      <w:marRight w:val="0"/>
                      <w:marTop w:val="0"/>
                      <w:marBottom w:val="0"/>
                      <w:divBdr>
                        <w:top w:val="none" w:sz="0" w:space="0" w:color="auto"/>
                        <w:left w:val="none" w:sz="0" w:space="0" w:color="auto"/>
                        <w:bottom w:val="none" w:sz="0" w:space="0" w:color="auto"/>
                        <w:right w:val="none" w:sz="0" w:space="0" w:color="auto"/>
                      </w:divBdr>
                    </w:div>
                  </w:divsChild>
                </w:div>
                <w:div w:id="86163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9521">
          <w:marLeft w:val="0"/>
          <w:marRight w:val="0"/>
          <w:marTop w:val="0"/>
          <w:marBottom w:val="0"/>
          <w:divBdr>
            <w:top w:val="none" w:sz="0" w:space="0" w:color="auto"/>
            <w:left w:val="none" w:sz="0" w:space="0" w:color="auto"/>
            <w:bottom w:val="none" w:sz="0" w:space="0" w:color="auto"/>
            <w:right w:val="none" w:sz="0" w:space="0" w:color="auto"/>
          </w:divBdr>
          <w:divsChild>
            <w:div w:id="1474058364">
              <w:marLeft w:val="0"/>
              <w:marRight w:val="0"/>
              <w:marTop w:val="0"/>
              <w:marBottom w:val="0"/>
              <w:divBdr>
                <w:top w:val="none" w:sz="0" w:space="0" w:color="auto"/>
                <w:left w:val="none" w:sz="0" w:space="0" w:color="auto"/>
                <w:bottom w:val="none" w:sz="0" w:space="0" w:color="auto"/>
                <w:right w:val="none" w:sz="0" w:space="0" w:color="auto"/>
              </w:divBdr>
              <w:divsChild>
                <w:div w:id="1012073762">
                  <w:marLeft w:val="0"/>
                  <w:marRight w:val="0"/>
                  <w:marTop w:val="0"/>
                  <w:marBottom w:val="0"/>
                  <w:divBdr>
                    <w:top w:val="none" w:sz="0" w:space="0" w:color="auto"/>
                    <w:left w:val="none" w:sz="0" w:space="0" w:color="auto"/>
                    <w:bottom w:val="none" w:sz="0" w:space="0" w:color="auto"/>
                    <w:right w:val="none" w:sz="0" w:space="0" w:color="auto"/>
                  </w:divBdr>
                  <w:divsChild>
                    <w:div w:id="980427249">
                      <w:marLeft w:val="0"/>
                      <w:marRight w:val="0"/>
                      <w:marTop w:val="0"/>
                      <w:marBottom w:val="0"/>
                      <w:divBdr>
                        <w:top w:val="none" w:sz="0" w:space="0" w:color="auto"/>
                        <w:left w:val="none" w:sz="0" w:space="0" w:color="auto"/>
                        <w:bottom w:val="none" w:sz="0" w:space="0" w:color="auto"/>
                        <w:right w:val="none" w:sz="0" w:space="0" w:color="auto"/>
                      </w:divBdr>
                    </w:div>
                  </w:divsChild>
                </w:div>
                <w:div w:id="6326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04032">
          <w:marLeft w:val="0"/>
          <w:marRight w:val="0"/>
          <w:marTop w:val="0"/>
          <w:marBottom w:val="0"/>
          <w:divBdr>
            <w:top w:val="none" w:sz="0" w:space="0" w:color="auto"/>
            <w:left w:val="none" w:sz="0" w:space="0" w:color="auto"/>
            <w:bottom w:val="none" w:sz="0" w:space="0" w:color="auto"/>
            <w:right w:val="none" w:sz="0" w:space="0" w:color="auto"/>
          </w:divBdr>
          <w:divsChild>
            <w:div w:id="710500362">
              <w:marLeft w:val="0"/>
              <w:marRight w:val="0"/>
              <w:marTop w:val="0"/>
              <w:marBottom w:val="0"/>
              <w:divBdr>
                <w:top w:val="none" w:sz="0" w:space="0" w:color="auto"/>
                <w:left w:val="none" w:sz="0" w:space="0" w:color="auto"/>
                <w:bottom w:val="none" w:sz="0" w:space="0" w:color="auto"/>
                <w:right w:val="none" w:sz="0" w:space="0" w:color="auto"/>
              </w:divBdr>
              <w:divsChild>
                <w:div w:id="1319307289">
                  <w:marLeft w:val="0"/>
                  <w:marRight w:val="0"/>
                  <w:marTop w:val="0"/>
                  <w:marBottom w:val="0"/>
                  <w:divBdr>
                    <w:top w:val="none" w:sz="0" w:space="0" w:color="auto"/>
                    <w:left w:val="none" w:sz="0" w:space="0" w:color="auto"/>
                    <w:bottom w:val="none" w:sz="0" w:space="0" w:color="auto"/>
                    <w:right w:val="none" w:sz="0" w:space="0" w:color="auto"/>
                  </w:divBdr>
                  <w:divsChild>
                    <w:div w:id="2033337367">
                      <w:marLeft w:val="0"/>
                      <w:marRight w:val="0"/>
                      <w:marTop w:val="0"/>
                      <w:marBottom w:val="0"/>
                      <w:divBdr>
                        <w:top w:val="none" w:sz="0" w:space="0" w:color="auto"/>
                        <w:left w:val="none" w:sz="0" w:space="0" w:color="auto"/>
                        <w:bottom w:val="none" w:sz="0" w:space="0" w:color="auto"/>
                        <w:right w:val="none" w:sz="0" w:space="0" w:color="auto"/>
                      </w:divBdr>
                    </w:div>
                  </w:divsChild>
                </w:div>
                <w:div w:id="64914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5585">
          <w:marLeft w:val="0"/>
          <w:marRight w:val="0"/>
          <w:marTop w:val="0"/>
          <w:marBottom w:val="0"/>
          <w:divBdr>
            <w:top w:val="none" w:sz="0" w:space="0" w:color="auto"/>
            <w:left w:val="none" w:sz="0" w:space="0" w:color="auto"/>
            <w:bottom w:val="none" w:sz="0" w:space="0" w:color="auto"/>
            <w:right w:val="none" w:sz="0" w:space="0" w:color="auto"/>
          </w:divBdr>
          <w:divsChild>
            <w:div w:id="607812638">
              <w:marLeft w:val="0"/>
              <w:marRight w:val="0"/>
              <w:marTop w:val="0"/>
              <w:marBottom w:val="0"/>
              <w:divBdr>
                <w:top w:val="none" w:sz="0" w:space="0" w:color="auto"/>
                <w:left w:val="none" w:sz="0" w:space="0" w:color="auto"/>
                <w:bottom w:val="none" w:sz="0" w:space="0" w:color="auto"/>
                <w:right w:val="none" w:sz="0" w:space="0" w:color="auto"/>
              </w:divBdr>
              <w:divsChild>
                <w:div w:id="851333072">
                  <w:marLeft w:val="0"/>
                  <w:marRight w:val="0"/>
                  <w:marTop w:val="0"/>
                  <w:marBottom w:val="0"/>
                  <w:divBdr>
                    <w:top w:val="none" w:sz="0" w:space="0" w:color="auto"/>
                    <w:left w:val="none" w:sz="0" w:space="0" w:color="auto"/>
                    <w:bottom w:val="none" w:sz="0" w:space="0" w:color="auto"/>
                    <w:right w:val="none" w:sz="0" w:space="0" w:color="auto"/>
                  </w:divBdr>
                  <w:divsChild>
                    <w:div w:id="1052925646">
                      <w:marLeft w:val="0"/>
                      <w:marRight w:val="0"/>
                      <w:marTop w:val="0"/>
                      <w:marBottom w:val="0"/>
                      <w:divBdr>
                        <w:top w:val="none" w:sz="0" w:space="0" w:color="auto"/>
                        <w:left w:val="none" w:sz="0" w:space="0" w:color="auto"/>
                        <w:bottom w:val="none" w:sz="0" w:space="0" w:color="auto"/>
                        <w:right w:val="none" w:sz="0" w:space="0" w:color="auto"/>
                      </w:divBdr>
                    </w:div>
                  </w:divsChild>
                </w:div>
                <w:div w:id="20791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361491">
          <w:marLeft w:val="0"/>
          <w:marRight w:val="0"/>
          <w:marTop w:val="0"/>
          <w:marBottom w:val="0"/>
          <w:divBdr>
            <w:top w:val="none" w:sz="0" w:space="0" w:color="auto"/>
            <w:left w:val="none" w:sz="0" w:space="0" w:color="auto"/>
            <w:bottom w:val="none" w:sz="0" w:space="0" w:color="auto"/>
            <w:right w:val="none" w:sz="0" w:space="0" w:color="auto"/>
          </w:divBdr>
          <w:divsChild>
            <w:div w:id="451363960">
              <w:marLeft w:val="0"/>
              <w:marRight w:val="0"/>
              <w:marTop w:val="0"/>
              <w:marBottom w:val="0"/>
              <w:divBdr>
                <w:top w:val="none" w:sz="0" w:space="0" w:color="auto"/>
                <w:left w:val="none" w:sz="0" w:space="0" w:color="auto"/>
                <w:bottom w:val="none" w:sz="0" w:space="0" w:color="auto"/>
                <w:right w:val="none" w:sz="0" w:space="0" w:color="auto"/>
              </w:divBdr>
              <w:divsChild>
                <w:div w:id="541862300">
                  <w:marLeft w:val="0"/>
                  <w:marRight w:val="0"/>
                  <w:marTop w:val="0"/>
                  <w:marBottom w:val="0"/>
                  <w:divBdr>
                    <w:top w:val="none" w:sz="0" w:space="0" w:color="auto"/>
                    <w:left w:val="none" w:sz="0" w:space="0" w:color="auto"/>
                    <w:bottom w:val="none" w:sz="0" w:space="0" w:color="auto"/>
                    <w:right w:val="none" w:sz="0" w:space="0" w:color="auto"/>
                  </w:divBdr>
                  <w:divsChild>
                    <w:div w:id="1412700499">
                      <w:marLeft w:val="0"/>
                      <w:marRight w:val="0"/>
                      <w:marTop w:val="0"/>
                      <w:marBottom w:val="0"/>
                      <w:divBdr>
                        <w:top w:val="none" w:sz="0" w:space="0" w:color="auto"/>
                        <w:left w:val="none" w:sz="0" w:space="0" w:color="auto"/>
                        <w:bottom w:val="none" w:sz="0" w:space="0" w:color="auto"/>
                        <w:right w:val="none" w:sz="0" w:space="0" w:color="auto"/>
                      </w:divBdr>
                    </w:div>
                  </w:divsChild>
                </w:div>
                <w:div w:id="182944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049875">
      <w:bodyDiv w:val="1"/>
      <w:marLeft w:val="0"/>
      <w:marRight w:val="0"/>
      <w:marTop w:val="0"/>
      <w:marBottom w:val="0"/>
      <w:divBdr>
        <w:top w:val="none" w:sz="0" w:space="0" w:color="auto"/>
        <w:left w:val="none" w:sz="0" w:space="0" w:color="auto"/>
        <w:bottom w:val="none" w:sz="0" w:space="0" w:color="auto"/>
        <w:right w:val="none" w:sz="0" w:space="0" w:color="auto"/>
      </w:divBdr>
      <w:divsChild>
        <w:div w:id="1946302108">
          <w:marLeft w:val="0"/>
          <w:marRight w:val="0"/>
          <w:marTop w:val="0"/>
          <w:marBottom w:val="0"/>
          <w:divBdr>
            <w:top w:val="none" w:sz="0" w:space="0" w:color="auto"/>
            <w:left w:val="none" w:sz="0" w:space="0" w:color="auto"/>
            <w:bottom w:val="none" w:sz="0" w:space="0" w:color="auto"/>
            <w:right w:val="none" w:sz="0" w:space="0" w:color="auto"/>
          </w:divBdr>
          <w:divsChild>
            <w:div w:id="1502039172">
              <w:marLeft w:val="0"/>
              <w:marRight w:val="0"/>
              <w:marTop w:val="0"/>
              <w:marBottom w:val="0"/>
              <w:divBdr>
                <w:top w:val="none" w:sz="0" w:space="0" w:color="auto"/>
                <w:left w:val="none" w:sz="0" w:space="0" w:color="auto"/>
                <w:bottom w:val="none" w:sz="0" w:space="0" w:color="auto"/>
                <w:right w:val="none" w:sz="0" w:space="0" w:color="auto"/>
              </w:divBdr>
              <w:divsChild>
                <w:div w:id="2104760664">
                  <w:marLeft w:val="0"/>
                  <w:marRight w:val="0"/>
                  <w:marTop w:val="0"/>
                  <w:marBottom w:val="0"/>
                  <w:divBdr>
                    <w:top w:val="none" w:sz="0" w:space="0" w:color="auto"/>
                    <w:left w:val="none" w:sz="0" w:space="0" w:color="auto"/>
                    <w:bottom w:val="none" w:sz="0" w:space="0" w:color="auto"/>
                    <w:right w:val="none" w:sz="0" w:space="0" w:color="auto"/>
                  </w:divBdr>
                  <w:divsChild>
                    <w:div w:id="109964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194290">
      <w:bodyDiv w:val="1"/>
      <w:marLeft w:val="0"/>
      <w:marRight w:val="0"/>
      <w:marTop w:val="0"/>
      <w:marBottom w:val="0"/>
      <w:divBdr>
        <w:top w:val="none" w:sz="0" w:space="0" w:color="auto"/>
        <w:left w:val="none" w:sz="0" w:space="0" w:color="auto"/>
        <w:bottom w:val="none" w:sz="0" w:space="0" w:color="auto"/>
        <w:right w:val="none" w:sz="0" w:space="0" w:color="auto"/>
      </w:divBdr>
    </w:div>
    <w:div w:id="1010177325">
      <w:bodyDiv w:val="1"/>
      <w:marLeft w:val="0"/>
      <w:marRight w:val="0"/>
      <w:marTop w:val="0"/>
      <w:marBottom w:val="0"/>
      <w:divBdr>
        <w:top w:val="none" w:sz="0" w:space="0" w:color="auto"/>
        <w:left w:val="none" w:sz="0" w:space="0" w:color="auto"/>
        <w:bottom w:val="none" w:sz="0" w:space="0" w:color="auto"/>
        <w:right w:val="none" w:sz="0" w:space="0" w:color="auto"/>
      </w:divBdr>
    </w:div>
    <w:div w:id="1022709168">
      <w:bodyDiv w:val="1"/>
      <w:marLeft w:val="0"/>
      <w:marRight w:val="0"/>
      <w:marTop w:val="0"/>
      <w:marBottom w:val="0"/>
      <w:divBdr>
        <w:top w:val="none" w:sz="0" w:space="0" w:color="auto"/>
        <w:left w:val="none" w:sz="0" w:space="0" w:color="auto"/>
        <w:bottom w:val="none" w:sz="0" w:space="0" w:color="auto"/>
        <w:right w:val="none" w:sz="0" w:space="0" w:color="auto"/>
      </w:divBdr>
      <w:divsChild>
        <w:div w:id="1922522988">
          <w:marLeft w:val="720"/>
          <w:marRight w:val="720"/>
          <w:marTop w:val="0"/>
          <w:marBottom w:val="0"/>
          <w:divBdr>
            <w:top w:val="none" w:sz="0" w:space="0" w:color="auto"/>
            <w:left w:val="none" w:sz="0" w:space="0" w:color="auto"/>
            <w:bottom w:val="none" w:sz="0" w:space="0" w:color="auto"/>
            <w:right w:val="none" w:sz="0" w:space="0" w:color="auto"/>
          </w:divBdr>
        </w:div>
        <w:div w:id="377707304">
          <w:marLeft w:val="0"/>
          <w:marRight w:val="0"/>
          <w:marTop w:val="0"/>
          <w:marBottom w:val="0"/>
          <w:divBdr>
            <w:top w:val="none" w:sz="0" w:space="0" w:color="auto"/>
            <w:left w:val="none" w:sz="0" w:space="0" w:color="auto"/>
            <w:bottom w:val="none" w:sz="0" w:space="0" w:color="auto"/>
            <w:right w:val="none" w:sz="0" w:space="0" w:color="auto"/>
          </w:divBdr>
          <w:divsChild>
            <w:div w:id="866019970">
              <w:marLeft w:val="0"/>
              <w:marRight w:val="0"/>
              <w:marTop w:val="0"/>
              <w:marBottom w:val="0"/>
              <w:divBdr>
                <w:top w:val="none" w:sz="0" w:space="0" w:color="auto"/>
                <w:left w:val="none" w:sz="0" w:space="0" w:color="auto"/>
                <w:bottom w:val="none" w:sz="0" w:space="0" w:color="auto"/>
                <w:right w:val="none" w:sz="0" w:space="0" w:color="auto"/>
              </w:divBdr>
              <w:divsChild>
                <w:div w:id="189997069">
                  <w:marLeft w:val="0"/>
                  <w:marRight w:val="0"/>
                  <w:marTop w:val="0"/>
                  <w:marBottom w:val="0"/>
                  <w:divBdr>
                    <w:top w:val="none" w:sz="0" w:space="0" w:color="auto"/>
                    <w:left w:val="none" w:sz="0" w:space="0" w:color="auto"/>
                    <w:bottom w:val="none" w:sz="0" w:space="0" w:color="auto"/>
                    <w:right w:val="none" w:sz="0" w:space="0" w:color="auto"/>
                  </w:divBdr>
                  <w:divsChild>
                    <w:div w:id="1526598407">
                      <w:marLeft w:val="0"/>
                      <w:marRight w:val="0"/>
                      <w:marTop w:val="0"/>
                      <w:marBottom w:val="0"/>
                      <w:divBdr>
                        <w:top w:val="none" w:sz="0" w:space="0" w:color="auto"/>
                        <w:left w:val="none" w:sz="0" w:space="0" w:color="auto"/>
                        <w:bottom w:val="none" w:sz="0" w:space="0" w:color="auto"/>
                        <w:right w:val="none" w:sz="0" w:space="0" w:color="auto"/>
                      </w:divBdr>
                    </w:div>
                  </w:divsChild>
                </w:div>
                <w:div w:id="64127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04110">
          <w:marLeft w:val="0"/>
          <w:marRight w:val="0"/>
          <w:marTop w:val="0"/>
          <w:marBottom w:val="0"/>
          <w:divBdr>
            <w:top w:val="none" w:sz="0" w:space="0" w:color="auto"/>
            <w:left w:val="none" w:sz="0" w:space="0" w:color="auto"/>
            <w:bottom w:val="none" w:sz="0" w:space="0" w:color="auto"/>
            <w:right w:val="none" w:sz="0" w:space="0" w:color="auto"/>
          </w:divBdr>
          <w:divsChild>
            <w:div w:id="1406999241">
              <w:marLeft w:val="0"/>
              <w:marRight w:val="0"/>
              <w:marTop w:val="0"/>
              <w:marBottom w:val="0"/>
              <w:divBdr>
                <w:top w:val="none" w:sz="0" w:space="0" w:color="auto"/>
                <w:left w:val="none" w:sz="0" w:space="0" w:color="auto"/>
                <w:bottom w:val="none" w:sz="0" w:space="0" w:color="auto"/>
                <w:right w:val="none" w:sz="0" w:space="0" w:color="auto"/>
              </w:divBdr>
              <w:divsChild>
                <w:div w:id="958533989">
                  <w:marLeft w:val="0"/>
                  <w:marRight w:val="0"/>
                  <w:marTop w:val="0"/>
                  <w:marBottom w:val="0"/>
                  <w:divBdr>
                    <w:top w:val="none" w:sz="0" w:space="0" w:color="auto"/>
                    <w:left w:val="none" w:sz="0" w:space="0" w:color="auto"/>
                    <w:bottom w:val="none" w:sz="0" w:space="0" w:color="auto"/>
                    <w:right w:val="none" w:sz="0" w:space="0" w:color="auto"/>
                  </w:divBdr>
                  <w:divsChild>
                    <w:div w:id="1034623006">
                      <w:marLeft w:val="0"/>
                      <w:marRight w:val="0"/>
                      <w:marTop w:val="0"/>
                      <w:marBottom w:val="0"/>
                      <w:divBdr>
                        <w:top w:val="none" w:sz="0" w:space="0" w:color="auto"/>
                        <w:left w:val="none" w:sz="0" w:space="0" w:color="auto"/>
                        <w:bottom w:val="none" w:sz="0" w:space="0" w:color="auto"/>
                        <w:right w:val="none" w:sz="0" w:space="0" w:color="auto"/>
                      </w:divBdr>
                    </w:div>
                  </w:divsChild>
                </w:div>
                <w:div w:id="164076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36876">
          <w:marLeft w:val="0"/>
          <w:marRight w:val="0"/>
          <w:marTop w:val="0"/>
          <w:marBottom w:val="0"/>
          <w:divBdr>
            <w:top w:val="none" w:sz="0" w:space="0" w:color="auto"/>
            <w:left w:val="none" w:sz="0" w:space="0" w:color="auto"/>
            <w:bottom w:val="none" w:sz="0" w:space="0" w:color="auto"/>
            <w:right w:val="none" w:sz="0" w:space="0" w:color="auto"/>
          </w:divBdr>
          <w:divsChild>
            <w:div w:id="599917634">
              <w:marLeft w:val="0"/>
              <w:marRight w:val="0"/>
              <w:marTop w:val="0"/>
              <w:marBottom w:val="0"/>
              <w:divBdr>
                <w:top w:val="none" w:sz="0" w:space="0" w:color="auto"/>
                <w:left w:val="none" w:sz="0" w:space="0" w:color="auto"/>
                <w:bottom w:val="none" w:sz="0" w:space="0" w:color="auto"/>
                <w:right w:val="none" w:sz="0" w:space="0" w:color="auto"/>
              </w:divBdr>
              <w:divsChild>
                <w:div w:id="1840191930">
                  <w:marLeft w:val="0"/>
                  <w:marRight w:val="0"/>
                  <w:marTop w:val="0"/>
                  <w:marBottom w:val="0"/>
                  <w:divBdr>
                    <w:top w:val="none" w:sz="0" w:space="0" w:color="auto"/>
                    <w:left w:val="none" w:sz="0" w:space="0" w:color="auto"/>
                    <w:bottom w:val="none" w:sz="0" w:space="0" w:color="auto"/>
                    <w:right w:val="none" w:sz="0" w:space="0" w:color="auto"/>
                  </w:divBdr>
                  <w:divsChild>
                    <w:div w:id="1795563829">
                      <w:marLeft w:val="0"/>
                      <w:marRight w:val="0"/>
                      <w:marTop w:val="0"/>
                      <w:marBottom w:val="0"/>
                      <w:divBdr>
                        <w:top w:val="none" w:sz="0" w:space="0" w:color="auto"/>
                        <w:left w:val="none" w:sz="0" w:space="0" w:color="auto"/>
                        <w:bottom w:val="none" w:sz="0" w:space="0" w:color="auto"/>
                        <w:right w:val="none" w:sz="0" w:space="0" w:color="auto"/>
                      </w:divBdr>
                    </w:div>
                  </w:divsChild>
                </w:div>
                <w:div w:id="35319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87964">
          <w:marLeft w:val="0"/>
          <w:marRight w:val="0"/>
          <w:marTop w:val="0"/>
          <w:marBottom w:val="0"/>
          <w:divBdr>
            <w:top w:val="none" w:sz="0" w:space="0" w:color="auto"/>
            <w:left w:val="none" w:sz="0" w:space="0" w:color="auto"/>
            <w:bottom w:val="none" w:sz="0" w:space="0" w:color="auto"/>
            <w:right w:val="none" w:sz="0" w:space="0" w:color="auto"/>
          </w:divBdr>
          <w:divsChild>
            <w:div w:id="639848025">
              <w:marLeft w:val="0"/>
              <w:marRight w:val="0"/>
              <w:marTop w:val="0"/>
              <w:marBottom w:val="0"/>
              <w:divBdr>
                <w:top w:val="none" w:sz="0" w:space="0" w:color="auto"/>
                <w:left w:val="none" w:sz="0" w:space="0" w:color="auto"/>
                <w:bottom w:val="none" w:sz="0" w:space="0" w:color="auto"/>
                <w:right w:val="none" w:sz="0" w:space="0" w:color="auto"/>
              </w:divBdr>
              <w:divsChild>
                <w:div w:id="30153626">
                  <w:marLeft w:val="0"/>
                  <w:marRight w:val="0"/>
                  <w:marTop w:val="0"/>
                  <w:marBottom w:val="0"/>
                  <w:divBdr>
                    <w:top w:val="none" w:sz="0" w:space="0" w:color="auto"/>
                    <w:left w:val="none" w:sz="0" w:space="0" w:color="auto"/>
                    <w:bottom w:val="none" w:sz="0" w:space="0" w:color="auto"/>
                    <w:right w:val="none" w:sz="0" w:space="0" w:color="auto"/>
                  </w:divBdr>
                  <w:divsChild>
                    <w:div w:id="334646891">
                      <w:marLeft w:val="0"/>
                      <w:marRight w:val="0"/>
                      <w:marTop w:val="0"/>
                      <w:marBottom w:val="0"/>
                      <w:divBdr>
                        <w:top w:val="none" w:sz="0" w:space="0" w:color="auto"/>
                        <w:left w:val="none" w:sz="0" w:space="0" w:color="auto"/>
                        <w:bottom w:val="none" w:sz="0" w:space="0" w:color="auto"/>
                        <w:right w:val="none" w:sz="0" w:space="0" w:color="auto"/>
                      </w:divBdr>
                    </w:div>
                  </w:divsChild>
                </w:div>
                <w:div w:id="2853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32797">
          <w:marLeft w:val="0"/>
          <w:marRight w:val="0"/>
          <w:marTop w:val="0"/>
          <w:marBottom w:val="0"/>
          <w:divBdr>
            <w:top w:val="none" w:sz="0" w:space="0" w:color="auto"/>
            <w:left w:val="none" w:sz="0" w:space="0" w:color="auto"/>
            <w:bottom w:val="none" w:sz="0" w:space="0" w:color="auto"/>
            <w:right w:val="none" w:sz="0" w:space="0" w:color="auto"/>
          </w:divBdr>
          <w:divsChild>
            <w:div w:id="1231846273">
              <w:marLeft w:val="0"/>
              <w:marRight w:val="0"/>
              <w:marTop w:val="0"/>
              <w:marBottom w:val="0"/>
              <w:divBdr>
                <w:top w:val="none" w:sz="0" w:space="0" w:color="auto"/>
                <w:left w:val="none" w:sz="0" w:space="0" w:color="auto"/>
                <w:bottom w:val="none" w:sz="0" w:space="0" w:color="auto"/>
                <w:right w:val="none" w:sz="0" w:space="0" w:color="auto"/>
              </w:divBdr>
              <w:divsChild>
                <w:div w:id="1760061317">
                  <w:marLeft w:val="0"/>
                  <w:marRight w:val="0"/>
                  <w:marTop w:val="0"/>
                  <w:marBottom w:val="0"/>
                  <w:divBdr>
                    <w:top w:val="none" w:sz="0" w:space="0" w:color="auto"/>
                    <w:left w:val="none" w:sz="0" w:space="0" w:color="auto"/>
                    <w:bottom w:val="none" w:sz="0" w:space="0" w:color="auto"/>
                    <w:right w:val="none" w:sz="0" w:space="0" w:color="auto"/>
                  </w:divBdr>
                  <w:divsChild>
                    <w:div w:id="1136264365">
                      <w:marLeft w:val="0"/>
                      <w:marRight w:val="0"/>
                      <w:marTop w:val="0"/>
                      <w:marBottom w:val="0"/>
                      <w:divBdr>
                        <w:top w:val="none" w:sz="0" w:space="0" w:color="auto"/>
                        <w:left w:val="none" w:sz="0" w:space="0" w:color="auto"/>
                        <w:bottom w:val="none" w:sz="0" w:space="0" w:color="auto"/>
                        <w:right w:val="none" w:sz="0" w:space="0" w:color="auto"/>
                      </w:divBdr>
                    </w:div>
                  </w:divsChild>
                </w:div>
                <w:div w:id="204185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98559">
          <w:marLeft w:val="0"/>
          <w:marRight w:val="0"/>
          <w:marTop w:val="0"/>
          <w:marBottom w:val="0"/>
          <w:divBdr>
            <w:top w:val="none" w:sz="0" w:space="0" w:color="auto"/>
            <w:left w:val="none" w:sz="0" w:space="0" w:color="auto"/>
            <w:bottom w:val="none" w:sz="0" w:space="0" w:color="auto"/>
            <w:right w:val="none" w:sz="0" w:space="0" w:color="auto"/>
          </w:divBdr>
          <w:divsChild>
            <w:div w:id="1202011044">
              <w:marLeft w:val="0"/>
              <w:marRight w:val="0"/>
              <w:marTop w:val="0"/>
              <w:marBottom w:val="0"/>
              <w:divBdr>
                <w:top w:val="none" w:sz="0" w:space="0" w:color="auto"/>
                <w:left w:val="none" w:sz="0" w:space="0" w:color="auto"/>
                <w:bottom w:val="none" w:sz="0" w:space="0" w:color="auto"/>
                <w:right w:val="none" w:sz="0" w:space="0" w:color="auto"/>
              </w:divBdr>
              <w:divsChild>
                <w:div w:id="893465916">
                  <w:marLeft w:val="0"/>
                  <w:marRight w:val="0"/>
                  <w:marTop w:val="0"/>
                  <w:marBottom w:val="0"/>
                  <w:divBdr>
                    <w:top w:val="none" w:sz="0" w:space="0" w:color="auto"/>
                    <w:left w:val="none" w:sz="0" w:space="0" w:color="auto"/>
                    <w:bottom w:val="none" w:sz="0" w:space="0" w:color="auto"/>
                    <w:right w:val="none" w:sz="0" w:space="0" w:color="auto"/>
                  </w:divBdr>
                  <w:divsChild>
                    <w:div w:id="1395471241">
                      <w:marLeft w:val="0"/>
                      <w:marRight w:val="0"/>
                      <w:marTop w:val="0"/>
                      <w:marBottom w:val="0"/>
                      <w:divBdr>
                        <w:top w:val="none" w:sz="0" w:space="0" w:color="auto"/>
                        <w:left w:val="none" w:sz="0" w:space="0" w:color="auto"/>
                        <w:bottom w:val="none" w:sz="0" w:space="0" w:color="auto"/>
                        <w:right w:val="none" w:sz="0" w:space="0" w:color="auto"/>
                      </w:divBdr>
                    </w:div>
                  </w:divsChild>
                </w:div>
                <w:div w:id="159366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10367">
          <w:marLeft w:val="0"/>
          <w:marRight w:val="0"/>
          <w:marTop w:val="0"/>
          <w:marBottom w:val="0"/>
          <w:divBdr>
            <w:top w:val="none" w:sz="0" w:space="0" w:color="auto"/>
            <w:left w:val="none" w:sz="0" w:space="0" w:color="auto"/>
            <w:bottom w:val="none" w:sz="0" w:space="0" w:color="auto"/>
            <w:right w:val="none" w:sz="0" w:space="0" w:color="auto"/>
          </w:divBdr>
          <w:divsChild>
            <w:div w:id="1442338422">
              <w:marLeft w:val="0"/>
              <w:marRight w:val="0"/>
              <w:marTop w:val="0"/>
              <w:marBottom w:val="0"/>
              <w:divBdr>
                <w:top w:val="none" w:sz="0" w:space="0" w:color="auto"/>
                <w:left w:val="none" w:sz="0" w:space="0" w:color="auto"/>
                <w:bottom w:val="none" w:sz="0" w:space="0" w:color="auto"/>
                <w:right w:val="none" w:sz="0" w:space="0" w:color="auto"/>
              </w:divBdr>
              <w:divsChild>
                <w:div w:id="113614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1867">
          <w:marLeft w:val="0"/>
          <w:marRight w:val="0"/>
          <w:marTop w:val="0"/>
          <w:marBottom w:val="0"/>
          <w:divBdr>
            <w:top w:val="none" w:sz="0" w:space="0" w:color="auto"/>
            <w:left w:val="none" w:sz="0" w:space="0" w:color="auto"/>
            <w:bottom w:val="none" w:sz="0" w:space="0" w:color="auto"/>
            <w:right w:val="none" w:sz="0" w:space="0" w:color="auto"/>
          </w:divBdr>
          <w:divsChild>
            <w:div w:id="2073459736">
              <w:marLeft w:val="0"/>
              <w:marRight w:val="0"/>
              <w:marTop w:val="0"/>
              <w:marBottom w:val="0"/>
              <w:divBdr>
                <w:top w:val="none" w:sz="0" w:space="0" w:color="auto"/>
                <w:left w:val="none" w:sz="0" w:space="0" w:color="auto"/>
                <w:bottom w:val="none" w:sz="0" w:space="0" w:color="auto"/>
                <w:right w:val="none" w:sz="0" w:space="0" w:color="auto"/>
              </w:divBdr>
              <w:divsChild>
                <w:div w:id="1518736687">
                  <w:marLeft w:val="0"/>
                  <w:marRight w:val="0"/>
                  <w:marTop w:val="0"/>
                  <w:marBottom w:val="0"/>
                  <w:divBdr>
                    <w:top w:val="none" w:sz="0" w:space="0" w:color="auto"/>
                    <w:left w:val="none" w:sz="0" w:space="0" w:color="auto"/>
                    <w:bottom w:val="none" w:sz="0" w:space="0" w:color="auto"/>
                    <w:right w:val="none" w:sz="0" w:space="0" w:color="auto"/>
                  </w:divBdr>
                  <w:divsChild>
                    <w:div w:id="1156993893">
                      <w:marLeft w:val="0"/>
                      <w:marRight w:val="0"/>
                      <w:marTop w:val="0"/>
                      <w:marBottom w:val="0"/>
                      <w:divBdr>
                        <w:top w:val="none" w:sz="0" w:space="0" w:color="auto"/>
                        <w:left w:val="none" w:sz="0" w:space="0" w:color="auto"/>
                        <w:bottom w:val="none" w:sz="0" w:space="0" w:color="auto"/>
                        <w:right w:val="none" w:sz="0" w:space="0" w:color="auto"/>
                      </w:divBdr>
                    </w:div>
                  </w:divsChild>
                </w:div>
                <w:div w:id="79213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2475">
          <w:marLeft w:val="0"/>
          <w:marRight w:val="0"/>
          <w:marTop w:val="0"/>
          <w:marBottom w:val="0"/>
          <w:divBdr>
            <w:top w:val="none" w:sz="0" w:space="0" w:color="auto"/>
            <w:left w:val="none" w:sz="0" w:space="0" w:color="auto"/>
            <w:bottom w:val="none" w:sz="0" w:space="0" w:color="auto"/>
            <w:right w:val="none" w:sz="0" w:space="0" w:color="auto"/>
          </w:divBdr>
          <w:divsChild>
            <w:div w:id="869683229">
              <w:marLeft w:val="0"/>
              <w:marRight w:val="0"/>
              <w:marTop w:val="0"/>
              <w:marBottom w:val="0"/>
              <w:divBdr>
                <w:top w:val="none" w:sz="0" w:space="0" w:color="auto"/>
                <w:left w:val="none" w:sz="0" w:space="0" w:color="auto"/>
                <w:bottom w:val="none" w:sz="0" w:space="0" w:color="auto"/>
                <w:right w:val="none" w:sz="0" w:space="0" w:color="auto"/>
              </w:divBdr>
              <w:divsChild>
                <w:div w:id="1328945979">
                  <w:marLeft w:val="0"/>
                  <w:marRight w:val="0"/>
                  <w:marTop w:val="0"/>
                  <w:marBottom w:val="0"/>
                  <w:divBdr>
                    <w:top w:val="none" w:sz="0" w:space="0" w:color="auto"/>
                    <w:left w:val="none" w:sz="0" w:space="0" w:color="auto"/>
                    <w:bottom w:val="none" w:sz="0" w:space="0" w:color="auto"/>
                    <w:right w:val="none" w:sz="0" w:space="0" w:color="auto"/>
                  </w:divBdr>
                  <w:divsChild>
                    <w:div w:id="520440265">
                      <w:marLeft w:val="0"/>
                      <w:marRight w:val="0"/>
                      <w:marTop w:val="0"/>
                      <w:marBottom w:val="0"/>
                      <w:divBdr>
                        <w:top w:val="none" w:sz="0" w:space="0" w:color="auto"/>
                        <w:left w:val="none" w:sz="0" w:space="0" w:color="auto"/>
                        <w:bottom w:val="none" w:sz="0" w:space="0" w:color="auto"/>
                        <w:right w:val="none" w:sz="0" w:space="0" w:color="auto"/>
                      </w:divBdr>
                    </w:div>
                  </w:divsChild>
                </w:div>
                <w:div w:id="70636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4975">
          <w:marLeft w:val="0"/>
          <w:marRight w:val="0"/>
          <w:marTop w:val="0"/>
          <w:marBottom w:val="0"/>
          <w:divBdr>
            <w:top w:val="none" w:sz="0" w:space="0" w:color="auto"/>
            <w:left w:val="none" w:sz="0" w:space="0" w:color="auto"/>
            <w:bottom w:val="none" w:sz="0" w:space="0" w:color="auto"/>
            <w:right w:val="none" w:sz="0" w:space="0" w:color="auto"/>
          </w:divBdr>
          <w:divsChild>
            <w:div w:id="2132817489">
              <w:marLeft w:val="0"/>
              <w:marRight w:val="0"/>
              <w:marTop w:val="0"/>
              <w:marBottom w:val="0"/>
              <w:divBdr>
                <w:top w:val="none" w:sz="0" w:space="0" w:color="auto"/>
                <w:left w:val="none" w:sz="0" w:space="0" w:color="auto"/>
                <w:bottom w:val="none" w:sz="0" w:space="0" w:color="auto"/>
                <w:right w:val="none" w:sz="0" w:space="0" w:color="auto"/>
              </w:divBdr>
              <w:divsChild>
                <w:div w:id="785732465">
                  <w:marLeft w:val="0"/>
                  <w:marRight w:val="0"/>
                  <w:marTop w:val="0"/>
                  <w:marBottom w:val="0"/>
                  <w:divBdr>
                    <w:top w:val="none" w:sz="0" w:space="0" w:color="auto"/>
                    <w:left w:val="none" w:sz="0" w:space="0" w:color="auto"/>
                    <w:bottom w:val="none" w:sz="0" w:space="0" w:color="auto"/>
                    <w:right w:val="none" w:sz="0" w:space="0" w:color="auto"/>
                  </w:divBdr>
                  <w:divsChild>
                    <w:div w:id="1683046305">
                      <w:marLeft w:val="0"/>
                      <w:marRight w:val="0"/>
                      <w:marTop w:val="0"/>
                      <w:marBottom w:val="0"/>
                      <w:divBdr>
                        <w:top w:val="none" w:sz="0" w:space="0" w:color="auto"/>
                        <w:left w:val="none" w:sz="0" w:space="0" w:color="auto"/>
                        <w:bottom w:val="none" w:sz="0" w:space="0" w:color="auto"/>
                        <w:right w:val="none" w:sz="0" w:space="0" w:color="auto"/>
                      </w:divBdr>
                    </w:div>
                  </w:divsChild>
                </w:div>
                <w:div w:id="119446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84225">
          <w:marLeft w:val="0"/>
          <w:marRight w:val="0"/>
          <w:marTop w:val="0"/>
          <w:marBottom w:val="0"/>
          <w:divBdr>
            <w:top w:val="none" w:sz="0" w:space="0" w:color="auto"/>
            <w:left w:val="none" w:sz="0" w:space="0" w:color="auto"/>
            <w:bottom w:val="none" w:sz="0" w:space="0" w:color="auto"/>
            <w:right w:val="none" w:sz="0" w:space="0" w:color="auto"/>
          </w:divBdr>
          <w:divsChild>
            <w:div w:id="679240900">
              <w:marLeft w:val="0"/>
              <w:marRight w:val="0"/>
              <w:marTop w:val="0"/>
              <w:marBottom w:val="0"/>
              <w:divBdr>
                <w:top w:val="none" w:sz="0" w:space="0" w:color="auto"/>
                <w:left w:val="none" w:sz="0" w:space="0" w:color="auto"/>
                <w:bottom w:val="none" w:sz="0" w:space="0" w:color="auto"/>
                <w:right w:val="none" w:sz="0" w:space="0" w:color="auto"/>
              </w:divBdr>
              <w:divsChild>
                <w:div w:id="56512729">
                  <w:marLeft w:val="0"/>
                  <w:marRight w:val="0"/>
                  <w:marTop w:val="0"/>
                  <w:marBottom w:val="0"/>
                  <w:divBdr>
                    <w:top w:val="none" w:sz="0" w:space="0" w:color="auto"/>
                    <w:left w:val="none" w:sz="0" w:space="0" w:color="auto"/>
                    <w:bottom w:val="none" w:sz="0" w:space="0" w:color="auto"/>
                    <w:right w:val="none" w:sz="0" w:space="0" w:color="auto"/>
                  </w:divBdr>
                  <w:divsChild>
                    <w:div w:id="182674059">
                      <w:marLeft w:val="0"/>
                      <w:marRight w:val="0"/>
                      <w:marTop w:val="0"/>
                      <w:marBottom w:val="0"/>
                      <w:divBdr>
                        <w:top w:val="none" w:sz="0" w:space="0" w:color="auto"/>
                        <w:left w:val="none" w:sz="0" w:space="0" w:color="auto"/>
                        <w:bottom w:val="none" w:sz="0" w:space="0" w:color="auto"/>
                        <w:right w:val="none" w:sz="0" w:space="0" w:color="auto"/>
                      </w:divBdr>
                    </w:div>
                  </w:divsChild>
                </w:div>
                <w:div w:id="112403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33359">
          <w:marLeft w:val="0"/>
          <w:marRight w:val="0"/>
          <w:marTop w:val="0"/>
          <w:marBottom w:val="0"/>
          <w:divBdr>
            <w:top w:val="none" w:sz="0" w:space="0" w:color="auto"/>
            <w:left w:val="none" w:sz="0" w:space="0" w:color="auto"/>
            <w:bottom w:val="none" w:sz="0" w:space="0" w:color="auto"/>
            <w:right w:val="none" w:sz="0" w:space="0" w:color="auto"/>
          </w:divBdr>
          <w:divsChild>
            <w:div w:id="1751611650">
              <w:marLeft w:val="0"/>
              <w:marRight w:val="0"/>
              <w:marTop w:val="0"/>
              <w:marBottom w:val="0"/>
              <w:divBdr>
                <w:top w:val="none" w:sz="0" w:space="0" w:color="auto"/>
                <w:left w:val="none" w:sz="0" w:space="0" w:color="auto"/>
                <w:bottom w:val="none" w:sz="0" w:space="0" w:color="auto"/>
                <w:right w:val="none" w:sz="0" w:space="0" w:color="auto"/>
              </w:divBdr>
              <w:divsChild>
                <w:div w:id="1136072678">
                  <w:marLeft w:val="0"/>
                  <w:marRight w:val="0"/>
                  <w:marTop w:val="0"/>
                  <w:marBottom w:val="0"/>
                  <w:divBdr>
                    <w:top w:val="none" w:sz="0" w:space="0" w:color="auto"/>
                    <w:left w:val="none" w:sz="0" w:space="0" w:color="auto"/>
                    <w:bottom w:val="none" w:sz="0" w:space="0" w:color="auto"/>
                    <w:right w:val="none" w:sz="0" w:space="0" w:color="auto"/>
                  </w:divBdr>
                  <w:divsChild>
                    <w:div w:id="106306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922347">
      <w:bodyDiv w:val="1"/>
      <w:marLeft w:val="0"/>
      <w:marRight w:val="0"/>
      <w:marTop w:val="0"/>
      <w:marBottom w:val="0"/>
      <w:divBdr>
        <w:top w:val="none" w:sz="0" w:space="0" w:color="auto"/>
        <w:left w:val="none" w:sz="0" w:space="0" w:color="auto"/>
        <w:bottom w:val="none" w:sz="0" w:space="0" w:color="auto"/>
        <w:right w:val="none" w:sz="0" w:space="0" w:color="auto"/>
      </w:divBdr>
    </w:div>
    <w:div w:id="1139767378">
      <w:bodyDiv w:val="1"/>
      <w:marLeft w:val="0"/>
      <w:marRight w:val="0"/>
      <w:marTop w:val="0"/>
      <w:marBottom w:val="0"/>
      <w:divBdr>
        <w:top w:val="none" w:sz="0" w:space="0" w:color="auto"/>
        <w:left w:val="none" w:sz="0" w:space="0" w:color="auto"/>
        <w:bottom w:val="none" w:sz="0" w:space="0" w:color="auto"/>
        <w:right w:val="none" w:sz="0" w:space="0" w:color="auto"/>
      </w:divBdr>
    </w:div>
    <w:div w:id="1179471280">
      <w:bodyDiv w:val="1"/>
      <w:marLeft w:val="0"/>
      <w:marRight w:val="0"/>
      <w:marTop w:val="0"/>
      <w:marBottom w:val="0"/>
      <w:divBdr>
        <w:top w:val="none" w:sz="0" w:space="0" w:color="auto"/>
        <w:left w:val="none" w:sz="0" w:space="0" w:color="auto"/>
        <w:bottom w:val="none" w:sz="0" w:space="0" w:color="auto"/>
        <w:right w:val="none" w:sz="0" w:space="0" w:color="auto"/>
      </w:divBdr>
      <w:divsChild>
        <w:div w:id="1985818809">
          <w:marLeft w:val="0"/>
          <w:marRight w:val="0"/>
          <w:marTop w:val="0"/>
          <w:marBottom w:val="0"/>
          <w:divBdr>
            <w:top w:val="none" w:sz="0" w:space="0" w:color="auto"/>
            <w:left w:val="none" w:sz="0" w:space="0" w:color="auto"/>
            <w:bottom w:val="none" w:sz="0" w:space="0" w:color="auto"/>
            <w:right w:val="none" w:sz="0" w:space="0" w:color="auto"/>
          </w:divBdr>
        </w:div>
      </w:divsChild>
    </w:div>
    <w:div w:id="1296830235">
      <w:bodyDiv w:val="1"/>
      <w:marLeft w:val="0"/>
      <w:marRight w:val="0"/>
      <w:marTop w:val="0"/>
      <w:marBottom w:val="0"/>
      <w:divBdr>
        <w:top w:val="none" w:sz="0" w:space="0" w:color="auto"/>
        <w:left w:val="none" w:sz="0" w:space="0" w:color="auto"/>
        <w:bottom w:val="none" w:sz="0" w:space="0" w:color="auto"/>
        <w:right w:val="none" w:sz="0" w:space="0" w:color="auto"/>
      </w:divBdr>
      <w:divsChild>
        <w:div w:id="677272066">
          <w:marLeft w:val="0"/>
          <w:marRight w:val="0"/>
          <w:marTop w:val="0"/>
          <w:marBottom w:val="0"/>
          <w:divBdr>
            <w:top w:val="none" w:sz="0" w:space="0" w:color="auto"/>
            <w:left w:val="none" w:sz="0" w:space="0" w:color="auto"/>
            <w:bottom w:val="none" w:sz="0" w:space="0" w:color="auto"/>
            <w:right w:val="none" w:sz="0" w:space="0" w:color="auto"/>
          </w:divBdr>
          <w:divsChild>
            <w:div w:id="52045234">
              <w:marLeft w:val="0"/>
              <w:marRight w:val="0"/>
              <w:marTop w:val="0"/>
              <w:marBottom w:val="0"/>
              <w:divBdr>
                <w:top w:val="none" w:sz="0" w:space="0" w:color="auto"/>
                <w:left w:val="none" w:sz="0" w:space="0" w:color="auto"/>
                <w:bottom w:val="none" w:sz="0" w:space="0" w:color="auto"/>
                <w:right w:val="none" w:sz="0" w:space="0" w:color="auto"/>
              </w:divBdr>
            </w:div>
          </w:divsChild>
        </w:div>
        <w:div w:id="1543253078">
          <w:marLeft w:val="0"/>
          <w:marRight w:val="0"/>
          <w:marTop w:val="0"/>
          <w:marBottom w:val="0"/>
          <w:divBdr>
            <w:top w:val="none" w:sz="0" w:space="0" w:color="auto"/>
            <w:left w:val="none" w:sz="0" w:space="0" w:color="auto"/>
            <w:bottom w:val="none" w:sz="0" w:space="0" w:color="auto"/>
            <w:right w:val="none" w:sz="0" w:space="0" w:color="auto"/>
          </w:divBdr>
          <w:divsChild>
            <w:div w:id="1147013013">
              <w:marLeft w:val="0"/>
              <w:marRight w:val="0"/>
              <w:marTop w:val="0"/>
              <w:marBottom w:val="0"/>
              <w:divBdr>
                <w:top w:val="none" w:sz="0" w:space="0" w:color="auto"/>
                <w:left w:val="none" w:sz="0" w:space="0" w:color="auto"/>
                <w:bottom w:val="none" w:sz="0" w:space="0" w:color="auto"/>
                <w:right w:val="none" w:sz="0" w:space="0" w:color="auto"/>
              </w:divBdr>
            </w:div>
          </w:divsChild>
        </w:div>
        <w:div w:id="1880510478">
          <w:marLeft w:val="0"/>
          <w:marRight w:val="0"/>
          <w:marTop w:val="0"/>
          <w:marBottom w:val="0"/>
          <w:divBdr>
            <w:top w:val="none" w:sz="0" w:space="0" w:color="auto"/>
            <w:left w:val="none" w:sz="0" w:space="0" w:color="auto"/>
            <w:bottom w:val="none" w:sz="0" w:space="0" w:color="auto"/>
            <w:right w:val="none" w:sz="0" w:space="0" w:color="auto"/>
          </w:divBdr>
        </w:div>
        <w:div w:id="1735666661">
          <w:marLeft w:val="0"/>
          <w:marRight w:val="0"/>
          <w:marTop w:val="0"/>
          <w:marBottom w:val="0"/>
          <w:divBdr>
            <w:top w:val="none" w:sz="0" w:space="0" w:color="auto"/>
            <w:left w:val="none" w:sz="0" w:space="0" w:color="auto"/>
            <w:bottom w:val="none" w:sz="0" w:space="0" w:color="auto"/>
            <w:right w:val="none" w:sz="0" w:space="0" w:color="auto"/>
          </w:divBdr>
          <w:divsChild>
            <w:div w:id="510218710">
              <w:marLeft w:val="0"/>
              <w:marRight w:val="0"/>
              <w:marTop w:val="0"/>
              <w:marBottom w:val="0"/>
              <w:divBdr>
                <w:top w:val="none" w:sz="0" w:space="0" w:color="auto"/>
                <w:left w:val="none" w:sz="0" w:space="0" w:color="auto"/>
                <w:bottom w:val="none" w:sz="0" w:space="0" w:color="auto"/>
                <w:right w:val="none" w:sz="0" w:space="0" w:color="auto"/>
              </w:divBdr>
              <w:divsChild>
                <w:div w:id="1282834225">
                  <w:marLeft w:val="0"/>
                  <w:marRight w:val="0"/>
                  <w:marTop w:val="0"/>
                  <w:marBottom w:val="0"/>
                  <w:divBdr>
                    <w:top w:val="none" w:sz="0" w:space="0" w:color="auto"/>
                    <w:left w:val="none" w:sz="0" w:space="0" w:color="auto"/>
                    <w:bottom w:val="none" w:sz="0" w:space="0" w:color="auto"/>
                    <w:right w:val="none" w:sz="0" w:space="0" w:color="auto"/>
                  </w:divBdr>
                  <w:divsChild>
                    <w:div w:id="1206064218">
                      <w:marLeft w:val="0"/>
                      <w:marRight w:val="0"/>
                      <w:marTop w:val="0"/>
                      <w:marBottom w:val="0"/>
                      <w:divBdr>
                        <w:top w:val="none" w:sz="0" w:space="0" w:color="auto"/>
                        <w:left w:val="none" w:sz="0" w:space="0" w:color="auto"/>
                        <w:bottom w:val="none" w:sz="0" w:space="0" w:color="auto"/>
                        <w:right w:val="none" w:sz="0" w:space="0" w:color="auto"/>
                      </w:divBdr>
                      <w:divsChild>
                        <w:div w:id="991789013">
                          <w:marLeft w:val="0"/>
                          <w:marRight w:val="0"/>
                          <w:marTop w:val="0"/>
                          <w:marBottom w:val="0"/>
                          <w:divBdr>
                            <w:top w:val="none" w:sz="0" w:space="0" w:color="auto"/>
                            <w:left w:val="none" w:sz="0" w:space="0" w:color="auto"/>
                            <w:bottom w:val="none" w:sz="0" w:space="0" w:color="auto"/>
                            <w:right w:val="none" w:sz="0" w:space="0" w:color="auto"/>
                          </w:divBdr>
                        </w:div>
                      </w:divsChild>
                    </w:div>
                    <w:div w:id="131105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4609">
              <w:marLeft w:val="0"/>
              <w:marRight w:val="0"/>
              <w:marTop w:val="0"/>
              <w:marBottom w:val="0"/>
              <w:divBdr>
                <w:top w:val="none" w:sz="0" w:space="0" w:color="auto"/>
                <w:left w:val="none" w:sz="0" w:space="0" w:color="auto"/>
                <w:bottom w:val="none" w:sz="0" w:space="0" w:color="auto"/>
                <w:right w:val="none" w:sz="0" w:space="0" w:color="auto"/>
              </w:divBdr>
              <w:divsChild>
                <w:div w:id="1914201122">
                  <w:marLeft w:val="0"/>
                  <w:marRight w:val="0"/>
                  <w:marTop w:val="0"/>
                  <w:marBottom w:val="0"/>
                  <w:divBdr>
                    <w:top w:val="none" w:sz="0" w:space="0" w:color="auto"/>
                    <w:left w:val="none" w:sz="0" w:space="0" w:color="auto"/>
                    <w:bottom w:val="none" w:sz="0" w:space="0" w:color="auto"/>
                    <w:right w:val="none" w:sz="0" w:space="0" w:color="auto"/>
                  </w:divBdr>
                  <w:divsChild>
                    <w:div w:id="1730615431">
                      <w:marLeft w:val="0"/>
                      <w:marRight w:val="0"/>
                      <w:marTop w:val="0"/>
                      <w:marBottom w:val="0"/>
                      <w:divBdr>
                        <w:top w:val="none" w:sz="0" w:space="0" w:color="auto"/>
                        <w:left w:val="none" w:sz="0" w:space="0" w:color="auto"/>
                        <w:bottom w:val="none" w:sz="0" w:space="0" w:color="auto"/>
                        <w:right w:val="none" w:sz="0" w:space="0" w:color="auto"/>
                      </w:divBdr>
                      <w:divsChild>
                        <w:div w:id="531848868">
                          <w:marLeft w:val="0"/>
                          <w:marRight w:val="0"/>
                          <w:marTop w:val="0"/>
                          <w:marBottom w:val="0"/>
                          <w:divBdr>
                            <w:top w:val="none" w:sz="0" w:space="0" w:color="auto"/>
                            <w:left w:val="none" w:sz="0" w:space="0" w:color="auto"/>
                            <w:bottom w:val="none" w:sz="0" w:space="0" w:color="auto"/>
                            <w:right w:val="none" w:sz="0" w:space="0" w:color="auto"/>
                          </w:divBdr>
                        </w:div>
                      </w:divsChild>
                    </w:div>
                    <w:div w:id="399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966318">
              <w:marLeft w:val="0"/>
              <w:marRight w:val="0"/>
              <w:marTop w:val="0"/>
              <w:marBottom w:val="0"/>
              <w:divBdr>
                <w:top w:val="none" w:sz="0" w:space="0" w:color="auto"/>
                <w:left w:val="none" w:sz="0" w:space="0" w:color="auto"/>
                <w:bottom w:val="none" w:sz="0" w:space="0" w:color="auto"/>
                <w:right w:val="none" w:sz="0" w:space="0" w:color="auto"/>
              </w:divBdr>
              <w:divsChild>
                <w:div w:id="1598292561">
                  <w:marLeft w:val="0"/>
                  <w:marRight w:val="0"/>
                  <w:marTop w:val="0"/>
                  <w:marBottom w:val="0"/>
                  <w:divBdr>
                    <w:top w:val="none" w:sz="0" w:space="0" w:color="auto"/>
                    <w:left w:val="none" w:sz="0" w:space="0" w:color="auto"/>
                    <w:bottom w:val="none" w:sz="0" w:space="0" w:color="auto"/>
                    <w:right w:val="none" w:sz="0" w:space="0" w:color="auto"/>
                  </w:divBdr>
                  <w:divsChild>
                    <w:div w:id="1722823883">
                      <w:marLeft w:val="0"/>
                      <w:marRight w:val="0"/>
                      <w:marTop w:val="0"/>
                      <w:marBottom w:val="0"/>
                      <w:divBdr>
                        <w:top w:val="none" w:sz="0" w:space="0" w:color="auto"/>
                        <w:left w:val="none" w:sz="0" w:space="0" w:color="auto"/>
                        <w:bottom w:val="none" w:sz="0" w:space="0" w:color="auto"/>
                        <w:right w:val="none" w:sz="0" w:space="0" w:color="auto"/>
                      </w:divBdr>
                      <w:divsChild>
                        <w:div w:id="1081368922">
                          <w:marLeft w:val="0"/>
                          <w:marRight w:val="0"/>
                          <w:marTop w:val="0"/>
                          <w:marBottom w:val="0"/>
                          <w:divBdr>
                            <w:top w:val="none" w:sz="0" w:space="0" w:color="auto"/>
                            <w:left w:val="none" w:sz="0" w:space="0" w:color="auto"/>
                            <w:bottom w:val="none" w:sz="0" w:space="0" w:color="auto"/>
                            <w:right w:val="none" w:sz="0" w:space="0" w:color="auto"/>
                          </w:divBdr>
                        </w:div>
                      </w:divsChild>
                    </w:div>
                    <w:div w:id="188536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40216">
              <w:marLeft w:val="0"/>
              <w:marRight w:val="0"/>
              <w:marTop w:val="0"/>
              <w:marBottom w:val="0"/>
              <w:divBdr>
                <w:top w:val="none" w:sz="0" w:space="0" w:color="auto"/>
                <w:left w:val="none" w:sz="0" w:space="0" w:color="auto"/>
                <w:bottom w:val="none" w:sz="0" w:space="0" w:color="auto"/>
                <w:right w:val="none" w:sz="0" w:space="0" w:color="auto"/>
              </w:divBdr>
              <w:divsChild>
                <w:div w:id="154273313">
                  <w:marLeft w:val="0"/>
                  <w:marRight w:val="0"/>
                  <w:marTop w:val="0"/>
                  <w:marBottom w:val="0"/>
                  <w:divBdr>
                    <w:top w:val="none" w:sz="0" w:space="0" w:color="auto"/>
                    <w:left w:val="none" w:sz="0" w:space="0" w:color="auto"/>
                    <w:bottom w:val="none" w:sz="0" w:space="0" w:color="auto"/>
                    <w:right w:val="none" w:sz="0" w:space="0" w:color="auto"/>
                  </w:divBdr>
                  <w:divsChild>
                    <w:div w:id="1233613783">
                      <w:marLeft w:val="0"/>
                      <w:marRight w:val="0"/>
                      <w:marTop w:val="0"/>
                      <w:marBottom w:val="0"/>
                      <w:divBdr>
                        <w:top w:val="none" w:sz="0" w:space="0" w:color="auto"/>
                        <w:left w:val="none" w:sz="0" w:space="0" w:color="auto"/>
                        <w:bottom w:val="none" w:sz="0" w:space="0" w:color="auto"/>
                        <w:right w:val="none" w:sz="0" w:space="0" w:color="auto"/>
                      </w:divBdr>
                      <w:divsChild>
                        <w:div w:id="730933229">
                          <w:marLeft w:val="0"/>
                          <w:marRight w:val="0"/>
                          <w:marTop w:val="0"/>
                          <w:marBottom w:val="0"/>
                          <w:divBdr>
                            <w:top w:val="none" w:sz="0" w:space="0" w:color="auto"/>
                            <w:left w:val="none" w:sz="0" w:space="0" w:color="auto"/>
                            <w:bottom w:val="none" w:sz="0" w:space="0" w:color="auto"/>
                            <w:right w:val="none" w:sz="0" w:space="0" w:color="auto"/>
                          </w:divBdr>
                        </w:div>
                      </w:divsChild>
                    </w:div>
                    <w:div w:id="87820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19903">
              <w:marLeft w:val="0"/>
              <w:marRight w:val="0"/>
              <w:marTop w:val="0"/>
              <w:marBottom w:val="0"/>
              <w:divBdr>
                <w:top w:val="none" w:sz="0" w:space="0" w:color="auto"/>
                <w:left w:val="none" w:sz="0" w:space="0" w:color="auto"/>
                <w:bottom w:val="none" w:sz="0" w:space="0" w:color="auto"/>
                <w:right w:val="none" w:sz="0" w:space="0" w:color="auto"/>
              </w:divBdr>
              <w:divsChild>
                <w:div w:id="382875347">
                  <w:marLeft w:val="0"/>
                  <w:marRight w:val="0"/>
                  <w:marTop w:val="0"/>
                  <w:marBottom w:val="0"/>
                  <w:divBdr>
                    <w:top w:val="none" w:sz="0" w:space="0" w:color="auto"/>
                    <w:left w:val="none" w:sz="0" w:space="0" w:color="auto"/>
                    <w:bottom w:val="none" w:sz="0" w:space="0" w:color="auto"/>
                    <w:right w:val="none" w:sz="0" w:space="0" w:color="auto"/>
                  </w:divBdr>
                  <w:divsChild>
                    <w:div w:id="1151944295">
                      <w:marLeft w:val="0"/>
                      <w:marRight w:val="0"/>
                      <w:marTop w:val="0"/>
                      <w:marBottom w:val="0"/>
                      <w:divBdr>
                        <w:top w:val="none" w:sz="0" w:space="0" w:color="auto"/>
                        <w:left w:val="none" w:sz="0" w:space="0" w:color="auto"/>
                        <w:bottom w:val="none" w:sz="0" w:space="0" w:color="auto"/>
                        <w:right w:val="none" w:sz="0" w:space="0" w:color="auto"/>
                      </w:divBdr>
                      <w:divsChild>
                        <w:div w:id="166793202">
                          <w:marLeft w:val="0"/>
                          <w:marRight w:val="0"/>
                          <w:marTop w:val="0"/>
                          <w:marBottom w:val="0"/>
                          <w:divBdr>
                            <w:top w:val="none" w:sz="0" w:space="0" w:color="auto"/>
                            <w:left w:val="none" w:sz="0" w:space="0" w:color="auto"/>
                            <w:bottom w:val="none" w:sz="0" w:space="0" w:color="auto"/>
                            <w:right w:val="none" w:sz="0" w:space="0" w:color="auto"/>
                          </w:divBdr>
                        </w:div>
                      </w:divsChild>
                    </w:div>
                    <w:div w:id="10539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369">
              <w:marLeft w:val="0"/>
              <w:marRight w:val="0"/>
              <w:marTop w:val="0"/>
              <w:marBottom w:val="0"/>
              <w:divBdr>
                <w:top w:val="none" w:sz="0" w:space="0" w:color="auto"/>
                <w:left w:val="none" w:sz="0" w:space="0" w:color="auto"/>
                <w:bottom w:val="none" w:sz="0" w:space="0" w:color="auto"/>
                <w:right w:val="none" w:sz="0" w:space="0" w:color="auto"/>
              </w:divBdr>
              <w:divsChild>
                <w:div w:id="1387416885">
                  <w:marLeft w:val="0"/>
                  <w:marRight w:val="0"/>
                  <w:marTop w:val="0"/>
                  <w:marBottom w:val="0"/>
                  <w:divBdr>
                    <w:top w:val="none" w:sz="0" w:space="0" w:color="auto"/>
                    <w:left w:val="none" w:sz="0" w:space="0" w:color="auto"/>
                    <w:bottom w:val="none" w:sz="0" w:space="0" w:color="auto"/>
                    <w:right w:val="none" w:sz="0" w:space="0" w:color="auto"/>
                  </w:divBdr>
                  <w:divsChild>
                    <w:div w:id="1821799950">
                      <w:marLeft w:val="0"/>
                      <w:marRight w:val="0"/>
                      <w:marTop w:val="0"/>
                      <w:marBottom w:val="0"/>
                      <w:divBdr>
                        <w:top w:val="none" w:sz="0" w:space="0" w:color="auto"/>
                        <w:left w:val="none" w:sz="0" w:space="0" w:color="auto"/>
                        <w:bottom w:val="none" w:sz="0" w:space="0" w:color="auto"/>
                        <w:right w:val="none" w:sz="0" w:space="0" w:color="auto"/>
                      </w:divBdr>
                      <w:divsChild>
                        <w:div w:id="603658852">
                          <w:marLeft w:val="0"/>
                          <w:marRight w:val="0"/>
                          <w:marTop w:val="0"/>
                          <w:marBottom w:val="0"/>
                          <w:divBdr>
                            <w:top w:val="none" w:sz="0" w:space="0" w:color="auto"/>
                            <w:left w:val="none" w:sz="0" w:space="0" w:color="auto"/>
                            <w:bottom w:val="none" w:sz="0" w:space="0" w:color="auto"/>
                            <w:right w:val="none" w:sz="0" w:space="0" w:color="auto"/>
                          </w:divBdr>
                        </w:div>
                      </w:divsChild>
                    </w:div>
                    <w:div w:id="48551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48824">
              <w:marLeft w:val="0"/>
              <w:marRight w:val="0"/>
              <w:marTop w:val="0"/>
              <w:marBottom w:val="0"/>
              <w:divBdr>
                <w:top w:val="none" w:sz="0" w:space="0" w:color="auto"/>
                <w:left w:val="none" w:sz="0" w:space="0" w:color="auto"/>
                <w:bottom w:val="none" w:sz="0" w:space="0" w:color="auto"/>
                <w:right w:val="none" w:sz="0" w:space="0" w:color="auto"/>
              </w:divBdr>
              <w:divsChild>
                <w:div w:id="2086343534">
                  <w:marLeft w:val="0"/>
                  <w:marRight w:val="0"/>
                  <w:marTop w:val="0"/>
                  <w:marBottom w:val="0"/>
                  <w:divBdr>
                    <w:top w:val="none" w:sz="0" w:space="0" w:color="auto"/>
                    <w:left w:val="none" w:sz="0" w:space="0" w:color="auto"/>
                    <w:bottom w:val="none" w:sz="0" w:space="0" w:color="auto"/>
                    <w:right w:val="none" w:sz="0" w:space="0" w:color="auto"/>
                  </w:divBdr>
                  <w:divsChild>
                    <w:div w:id="1828663477">
                      <w:marLeft w:val="0"/>
                      <w:marRight w:val="0"/>
                      <w:marTop w:val="0"/>
                      <w:marBottom w:val="0"/>
                      <w:divBdr>
                        <w:top w:val="none" w:sz="0" w:space="0" w:color="auto"/>
                        <w:left w:val="none" w:sz="0" w:space="0" w:color="auto"/>
                        <w:bottom w:val="none" w:sz="0" w:space="0" w:color="auto"/>
                        <w:right w:val="none" w:sz="0" w:space="0" w:color="auto"/>
                      </w:divBdr>
                      <w:divsChild>
                        <w:div w:id="1148981128">
                          <w:marLeft w:val="0"/>
                          <w:marRight w:val="0"/>
                          <w:marTop w:val="0"/>
                          <w:marBottom w:val="0"/>
                          <w:divBdr>
                            <w:top w:val="none" w:sz="0" w:space="0" w:color="auto"/>
                            <w:left w:val="none" w:sz="0" w:space="0" w:color="auto"/>
                            <w:bottom w:val="none" w:sz="0" w:space="0" w:color="auto"/>
                            <w:right w:val="none" w:sz="0" w:space="0" w:color="auto"/>
                          </w:divBdr>
                        </w:div>
                      </w:divsChild>
                    </w:div>
                    <w:div w:id="82386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89378">
              <w:marLeft w:val="0"/>
              <w:marRight w:val="0"/>
              <w:marTop w:val="0"/>
              <w:marBottom w:val="0"/>
              <w:divBdr>
                <w:top w:val="none" w:sz="0" w:space="0" w:color="auto"/>
                <w:left w:val="none" w:sz="0" w:space="0" w:color="auto"/>
                <w:bottom w:val="none" w:sz="0" w:space="0" w:color="auto"/>
                <w:right w:val="none" w:sz="0" w:space="0" w:color="auto"/>
              </w:divBdr>
              <w:divsChild>
                <w:div w:id="1879120872">
                  <w:marLeft w:val="0"/>
                  <w:marRight w:val="0"/>
                  <w:marTop w:val="0"/>
                  <w:marBottom w:val="0"/>
                  <w:divBdr>
                    <w:top w:val="none" w:sz="0" w:space="0" w:color="auto"/>
                    <w:left w:val="none" w:sz="0" w:space="0" w:color="auto"/>
                    <w:bottom w:val="none" w:sz="0" w:space="0" w:color="auto"/>
                    <w:right w:val="none" w:sz="0" w:space="0" w:color="auto"/>
                  </w:divBdr>
                  <w:divsChild>
                    <w:div w:id="1945073822">
                      <w:marLeft w:val="0"/>
                      <w:marRight w:val="0"/>
                      <w:marTop w:val="0"/>
                      <w:marBottom w:val="0"/>
                      <w:divBdr>
                        <w:top w:val="none" w:sz="0" w:space="0" w:color="auto"/>
                        <w:left w:val="none" w:sz="0" w:space="0" w:color="auto"/>
                        <w:bottom w:val="none" w:sz="0" w:space="0" w:color="auto"/>
                        <w:right w:val="none" w:sz="0" w:space="0" w:color="auto"/>
                      </w:divBdr>
                      <w:divsChild>
                        <w:div w:id="412048553">
                          <w:marLeft w:val="0"/>
                          <w:marRight w:val="0"/>
                          <w:marTop w:val="0"/>
                          <w:marBottom w:val="0"/>
                          <w:divBdr>
                            <w:top w:val="none" w:sz="0" w:space="0" w:color="auto"/>
                            <w:left w:val="none" w:sz="0" w:space="0" w:color="auto"/>
                            <w:bottom w:val="none" w:sz="0" w:space="0" w:color="auto"/>
                            <w:right w:val="none" w:sz="0" w:space="0" w:color="auto"/>
                          </w:divBdr>
                        </w:div>
                      </w:divsChild>
                    </w:div>
                    <w:div w:id="200785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08971">
              <w:marLeft w:val="0"/>
              <w:marRight w:val="0"/>
              <w:marTop w:val="0"/>
              <w:marBottom w:val="0"/>
              <w:divBdr>
                <w:top w:val="none" w:sz="0" w:space="0" w:color="auto"/>
                <w:left w:val="none" w:sz="0" w:space="0" w:color="auto"/>
                <w:bottom w:val="none" w:sz="0" w:space="0" w:color="auto"/>
                <w:right w:val="none" w:sz="0" w:space="0" w:color="auto"/>
              </w:divBdr>
              <w:divsChild>
                <w:div w:id="1789741840">
                  <w:marLeft w:val="0"/>
                  <w:marRight w:val="0"/>
                  <w:marTop w:val="0"/>
                  <w:marBottom w:val="0"/>
                  <w:divBdr>
                    <w:top w:val="none" w:sz="0" w:space="0" w:color="auto"/>
                    <w:left w:val="none" w:sz="0" w:space="0" w:color="auto"/>
                    <w:bottom w:val="none" w:sz="0" w:space="0" w:color="auto"/>
                    <w:right w:val="none" w:sz="0" w:space="0" w:color="auto"/>
                  </w:divBdr>
                  <w:divsChild>
                    <w:div w:id="920912871">
                      <w:marLeft w:val="0"/>
                      <w:marRight w:val="0"/>
                      <w:marTop w:val="0"/>
                      <w:marBottom w:val="0"/>
                      <w:divBdr>
                        <w:top w:val="none" w:sz="0" w:space="0" w:color="auto"/>
                        <w:left w:val="none" w:sz="0" w:space="0" w:color="auto"/>
                        <w:bottom w:val="none" w:sz="0" w:space="0" w:color="auto"/>
                        <w:right w:val="none" w:sz="0" w:space="0" w:color="auto"/>
                      </w:divBdr>
                      <w:divsChild>
                        <w:div w:id="1654484928">
                          <w:marLeft w:val="0"/>
                          <w:marRight w:val="0"/>
                          <w:marTop w:val="0"/>
                          <w:marBottom w:val="0"/>
                          <w:divBdr>
                            <w:top w:val="none" w:sz="0" w:space="0" w:color="auto"/>
                            <w:left w:val="none" w:sz="0" w:space="0" w:color="auto"/>
                            <w:bottom w:val="none" w:sz="0" w:space="0" w:color="auto"/>
                            <w:right w:val="none" w:sz="0" w:space="0" w:color="auto"/>
                          </w:divBdr>
                        </w:div>
                      </w:divsChild>
                    </w:div>
                    <w:div w:id="96203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36829">
          <w:marLeft w:val="0"/>
          <w:marRight w:val="0"/>
          <w:marTop w:val="0"/>
          <w:marBottom w:val="0"/>
          <w:divBdr>
            <w:top w:val="none" w:sz="0" w:space="0" w:color="auto"/>
            <w:left w:val="none" w:sz="0" w:space="0" w:color="auto"/>
            <w:bottom w:val="none" w:sz="0" w:space="0" w:color="auto"/>
            <w:right w:val="none" w:sz="0" w:space="0" w:color="auto"/>
          </w:divBdr>
        </w:div>
      </w:divsChild>
    </w:div>
    <w:div w:id="1304962448">
      <w:bodyDiv w:val="1"/>
      <w:marLeft w:val="0"/>
      <w:marRight w:val="0"/>
      <w:marTop w:val="0"/>
      <w:marBottom w:val="0"/>
      <w:divBdr>
        <w:top w:val="none" w:sz="0" w:space="0" w:color="auto"/>
        <w:left w:val="none" w:sz="0" w:space="0" w:color="auto"/>
        <w:bottom w:val="none" w:sz="0" w:space="0" w:color="auto"/>
        <w:right w:val="none" w:sz="0" w:space="0" w:color="auto"/>
      </w:divBdr>
      <w:divsChild>
        <w:div w:id="2097480514">
          <w:marLeft w:val="0"/>
          <w:marRight w:val="0"/>
          <w:marTop w:val="0"/>
          <w:marBottom w:val="0"/>
          <w:divBdr>
            <w:top w:val="none" w:sz="0" w:space="0" w:color="auto"/>
            <w:left w:val="none" w:sz="0" w:space="0" w:color="auto"/>
            <w:bottom w:val="none" w:sz="0" w:space="0" w:color="auto"/>
            <w:right w:val="none" w:sz="0" w:space="0" w:color="auto"/>
          </w:divBdr>
          <w:divsChild>
            <w:div w:id="1952662953">
              <w:marLeft w:val="0"/>
              <w:marRight w:val="0"/>
              <w:marTop w:val="0"/>
              <w:marBottom w:val="0"/>
              <w:divBdr>
                <w:top w:val="none" w:sz="0" w:space="0" w:color="auto"/>
                <w:left w:val="none" w:sz="0" w:space="0" w:color="auto"/>
                <w:bottom w:val="none" w:sz="0" w:space="0" w:color="auto"/>
                <w:right w:val="none" w:sz="0" w:space="0" w:color="auto"/>
              </w:divBdr>
              <w:divsChild>
                <w:div w:id="235869639">
                  <w:marLeft w:val="0"/>
                  <w:marRight w:val="0"/>
                  <w:marTop w:val="0"/>
                  <w:marBottom w:val="0"/>
                  <w:divBdr>
                    <w:top w:val="none" w:sz="0" w:space="0" w:color="auto"/>
                    <w:left w:val="none" w:sz="0" w:space="0" w:color="auto"/>
                    <w:bottom w:val="none" w:sz="0" w:space="0" w:color="auto"/>
                    <w:right w:val="none" w:sz="0" w:space="0" w:color="auto"/>
                  </w:divBdr>
                  <w:divsChild>
                    <w:div w:id="896816855">
                      <w:marLeft w:val="0"/>
                      <w:marRight w:val="0"/>
                      <w:marTop w:val="0"/>
                      <w:marBottom w:val="0"/>
                      <w:divBdr>
                        <w:top w:val="none" w:sz="0" w:space="0" w:color="auto"/>
                        <w:left w:val="none" w:sz="0" w:space="0" w:color="auto"/>
                        <w:bottom w:val="none" w:sz="0" w:space="0" w:color="auto"/>
                        <w:right w:val="none" w:sz="0" w:space="0" w:color="auto"/>
                      </w:divBdr>
                    </w:div>
                  </w:divsChild>
                </w:div>
                <w:div w:id="208243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2934">
          <w:marLeft w:val="0"/>
          <w:marRight w:val="0"/>
          <w:marTop w:val="0"/>
          <w:marBottom w:val="0"/>
          <w:divBdr>
            <w:top w:val="none" w:sz="0" w:space="0" w:color="auto"/>
            <w:left w:val="none" w:sz="0" w:space="0" w:color="auto"/>
            <w:bottom w:val="none" w:sz="0" w:space="0" w:color="auto"/>
            <w:right w:val="none" w:sz="0" w:space="0" w:color="auto"/>
          </w:divBdr>
          <w:divsChild>
            <w:div w:id="1557274822">
              <w:marLeft w:val="0"/>
              <w:marRight w:val="0"/>
              <w:marTop w:val="0"/>
              <w:marBottom w:val="0"/>
              <w:divBdr>
                <w:top w:val="none" w:sz="0" w:space="0" w:color="auto"/>
                <w:left w:val="none" w:sz="0" w:space="0" w:color="auto"/>
                <w:bottom w:val="none" w:sz="0" w:space="0" w:color="auto"/>
                <w:right w:val="none" w:sz="0" w:space="0" w:color="auto"/>
              </w:divBdr>
              <w:divsChild>
                <w:div w:id="1740864634">
                  <w:marLeft w:val="0"/>
                  <w:marRight w:val="0"/>
                  <w:marTop w:val="0"/>
                  <w:marBottom w:val="0"/>
                  <w:divBdr>
                    <w:top w:val="none" w:sz="0" w:space="0" w:color="auto"/>
                    <w:left w:val="none" w:sz="0" w:space="0" w:color="auto"/>
                    <w:bottom w:val="none" w:sz="0" w:space="0" w:color="auto"/>
                    <w:right w:val="none" w:sz="0" w:space="0" w:color="auto"/>
                  </w:divBdr>
                  <w:divsChild>
                    <w:div w:id="275598257">
                      <w:marLeft w:val="0"/>
                      <w:marRight w:val="0"/>
                      <w:marTop w:val="0"/>
                      <w:marBottom w:val="0"/>
                      <w:divBdr>
                        <w:top w:val="none" w:sz="0" w:space="0" w:color="auto"/>
                        <w:left w:val="none" w:sz="0" w:space="0" w:color="auto"/>
                        <w:bottom w:val="none" w:sz="0" w:space="0" w:color="auto"/>
                        <w:right w:val="none" w:sz="0" w:space="0" w:color="auto"/>
                      </w:divBdr>
                    </w:div>
                  </w:divsChild>
                </w:div>
                <w:div w:id="187098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3731">
          <w:marLeft w:val="0"/>
          <w:marRight w:val="0"/>
          <w:marTop w:val="0"/>
          <w:marBottom w:val="0"/>
          <w:divBdr>
            <w:top w:val="none" w:sz="0" w:space="0" w:color="auto"/>
            <w:left w:val="none" w:sz="0" w:space="0" w:color="auto"/>
            <w:bottom w:val="none" w:sz="0" w:space="0" w:color="auto"/>
            <w:right w:val="none" w:sz="0" w:space="0" w:color="auto"/>
          </w:divBdr>
        </w:div>
        <w:div w:id="1733582055">
          <w:marLeft w:val="0"/>
          <w:marRight w:val="0"/>
          <w:marTop w:val="0"/>
          <w:marBottom w:val="0"/>
          <w:divBdr>
            <w:top w:val="none" w:sz="0" w:space="0" w:color="auto"/>
            <w:left w:val="none" w:sz="0" w:space="0" w:color="auto"/>
            <w:bottom w:val="none" w:sz="0" w:space="0" w:color="auto"/>
            <w:right w:val="none" w:sz="0" w:space="0" w:color="auto"/>
          </w:divBdr>
          <w:divsChild>
            <w:div w:id="55134659">
              <w:marLeft w:val="0"/>
              <w:marRight w:val="0"/>
              <w:marTop w:val="0"/>
              <w:marBottom w:val="0"/>
              <w:divBdr>
                <w:top w:val="none" w:sz="0" w:space="0" w:color="auto"/>
                <w:left w:val="none" w:sz="0" w:space="0" w:color="auto"/>
                <w:bottom w:val="none" w:sz="0" w:space="0" w:color="auto"/>
                <w:right w:val="none" w:sz="0" w:space="0" w:color="auto"/>
              </w:divBdr>
              <w:divsChild>
                <w:div w:id="167141008">
                  <w:marLeft w:val="0"/>
                  <w:marRight w:val="0"/>
                  <w:marTop w:val="0"/>
                  <w:marBottom w:val="0"/>
                  <w:divBdr>
                    <w:top w:val="none" w:sz="0" w:space="0" w:color="auto"/>
                    <w:left w:val="none" w:sz="0" w:space="0" w:color="auto"/>
                    <w:bottom w:val="none" w:sz="0" w:space="0" w:color="auto"/>
                    <w:right w:val="none" w:sz="0" w:space="0" w:color="auto"/>
                  </w:divBdr>
                  <w:divsChild>
                    <w:div w:id="1141578277">
                      <w:marLeft w:val="0"/>
                      <w:marRight w:val="0"/>
                      <w:marTop w:val="0"/>
                      <w:marBottom w:val="0"/>
                      <w:divBdr>
                        <w:top w:val="none" w:sz="0" w:space="0" w:color="auto"/>
                        <w:left w:val="none" w:sz="0" w:space="0" w:color="auto"/>
                        <w:bottom w:val="none" w:sz="0" w:space="0" w:color="auto"/>
                        <w:right w:val="none" w:sz="0" w:space="0" w:color="auto"/>
                      </w:divBdr>
                    </w:div>
                  </w:divsChild>
                </w:div>
                <w:div w:id="164076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98393">
          <w:marLeft w:val="0"/>
          <w:marRight w:val="0"/>
          <w:marTop w:val="0"/>
          <w:marBottom w:val="0"/>
          <w:divBdr>
            <w:top w:val="none" w:sz="0" w:space="0" w:color="auto"/>
            <w:left w:val="none" w:sz="0" w:space="0" w:color="auto"/>
            <w:bottom w:val="none" w:sz="0" w:space="0" w:color="auto"/>
            <w:right w:val="none" w:sz="0" w:space="0" w:color="auto"/>
          </w:divBdr>
          <w:divsChild>
            <w:div w:id="261307986">
              <w:marLeft w:val="0"/>
              <w:marRight w:val="0"/>
              <w:marTop w:val="0"/>
              <w:marBottom w:val="0"/>
              <w:divBdr>
                <w:top w:val="none" w:sz="0" w:space="0" w:color="auto"/>
                <w:left w:val="none" w:sz="0" w:space="0" w:color="auto"/>
                <w:bottom w:val="none" w:sz="0" w:space="0" w:color="auto"/>
                <w:right w:val="none" w:sz="0" w:space="0" w:color="auto"/>
              </w:divBdr>
              <w:divsChild>
                <w:div w:id="1121536375">
                  <w:marLeft w:val="0"/>
                  <w:marRight w:val="0"/>
                  <w:marTop w:val="0"/>
                  <w:marBottom w:val="0"/>
                  <w:divBdr>
                    <w:top w:val="none" w:sz="0" w:space="0" w:color="auto"/>
                    <w:left w:val="none" w:sz="0" w:space="0" w:color="auto"/>
                    <w:bottom w:val="none" w:sz="0" w:space="0" w:color="auto"/>
                    <w:right w:val="none" w:sz="0" w:space="0" w:color="auto"/>
                  </w:divBdr>
                  <w:divsChild>
                    <w:div w:id="800076768">
                      <w:marLeft w:val="0"/>
                      <w:marRight w:val="0"/>
                      <w:marTop w:val="0"/>
                      <w:marBottom w:val="0"/>
                      <w:divBdr>
                        <w:top w:val="none" w:sz="0" w:space="0" w:color="auto"/>
                        <w:left w:val="none" w:sz="0" w:space="0" w:color="auto"/>
                        <w:bottom w:val="none" w:sz="0" w:space="0" w:color="auto"/>
                        <w:right w:val="none" w:sz="0" w:space="0" w:color="auto"/>
                      </w:divBdr>
                    </w:div>
                  </w:divsChild>
                </w:div>
                <w:div w:id="172151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91658">
          <w:marLeft w:val="0"/>
          <w:marRight w:val="0"/>
          <w:marTop w:val="0"/>
          <w:marBottom w:val="0"/>
          <w:divBdr>
            <w:top w:val="none" w:sz="0" w:space="0" w:color="auto"/>
            <w:left w:val="none" w:sz="0" w:space="0" w:color="auto"/>
            <w:bottom w:val="none" w:sz="0" w:space="0" w:color="auto"/>
            <w:right w:val="none" w:sz="0" w:space="0" w:color="auto"/>
          </w:divBdr>
          <w:divsChild>
            <w:div w:id="957762605">
              <w:marLeft w:val="0"/>
              <w:marRight w:val="0"/>
              <w:marTop w:val="0"/>
              <w:marBottom w:val="0"/>
              <w:divBdr>
                <w:top w:val="none" w:sz="0" w:space="0" w:color="auto"/>
                <w:left w:val="none" w:sz="0" w:space="0" w:color="auto"/>
                <w:bottom w:val="none" w:sz="0" w:space="0" w:color="auto"/>
                <w:right w:val="none" w:sz="0" w:space="0" w:color="auto"/>
              </w:divBdr>
              <w:divsChild>
                <w:div w:id="168981610">
                  <w:marLeft w:val="0"/>
                  <w:marRight w:val="0"/>
                  <w:marTop w:val="0"/>
                  <w:marBottom w:val="0"/>
                  <w:divBdr>
                    <w:top w:val="none" w:sz="0" w:space="0" w:color="auto"/>
                    <w:left w:val="none" w:sz="0" w:space="0" w:color="auto"/>
                    <w:bottom w:val="none" w:sz="0" w:space="0" w:color="auto"/>
                    <w:right w:val="none" w:sz="0" w:space="0" w:color="auto"/>
                  </w:divBdr>
                  <w:divsChild>
                    <w:div w:id="826554923">
                      <w:marLeft w:val="0"/>
                      <w:marRight w:val="0"/>
                      <w:marTop w:val="0"/>
                      <w:marBottom w:val="0"/>
                      <w:divBdr>
                        <w:top w:val="none" w:sz="0" w:space="0" w:color="auto"/>
                        <w:left w:val="none" w:sz="0" w:space="0" w:color="auto"/>
                        <w:bottom w:val="none" w:sz="0" w:space="0" w:color="auto"/>
                        <w:right w:val="none" w:sz="0" w:space="0" w:color="auto"/>
                      </w:divBdr>
                    </w:div>
                  </w:divsChild>
                </w:div>
                <w:div w:id="99418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3450">
          <w:marLeft w:val="0"/>
          <w:marRight w:val="0"/>
          <w:marTop w:val="0"/>
          <w:marBottom w:val="0"/>
          <w:divBdr>
            <w:top w:val="none" w:sz="0" w:space="0" w:color="auto"/>
            <w:left w:val="none" w:sz="0" w:space="0" w:color="auto"/>
            <w:bottom w:val="none" w:sz="0" w:space="0" w:color="auto"/>
            <w:right w:val="none" w:sz="0" w:space="0" w:color="auto"/>
          </w:divBdr>
          <w:divsChild>
            <w:div w:id="67044210">
              <w:marLeft w:val="0"/>
              <w:marRight w:val="0"/>
              <w:marTop w:val="0"/>
              <w:marBottom w:val="0"/>
              <w:divBdr>
                <w:top w:val="none" w:sz="0" w:space="0" w:color="auto"/>
                <w:left w:val="none" w:sz="0" w:space="0" w:color="auto"/>
                <w:bottom w:val="none" w:sz="0" w:space="0" w:color="auto"/>
                <w:right w:val="none" w:sz="0" w:space="0" w:color="auto"/>
              </w:divBdr>
              <w:divsChild>
                <w:div w:id="1954169526">
                  <w:marLeft w:val="0"/>
                  <w:marRight w:val="0"/>
                  <w:marTop w:val="0"/>
                  <w:marBottom w:val="0"/>
                  <w:divBdr>
                    <w:top w:val="none" w:sz="0" w:space="0" w:color="auto"/>
                    <w:left w:val="none" w:sz="0" w:space="0" w:color="auto"/>
                    <w:bottom w:val="none" w:sz="0" w:space="0" w:color="auto"/>
                    <w:right w:val="none" w:sz="0" w:space="0" w:color="auto"/>
                  </w:divBdr>
                  <w:divsChild>
                    <w:div w:id="1529635052">
                      <w:marLeft w:val="0"/>
                      <w:marRight w:val="0"/>
                      <w:marTop w:val="0"/>
                      <w:marBottom w:val="0"/>
                      <w:divBdr>
                        <w:top w:val="none" w:sz="0" w:space="0" w:color="auto"/>
                        <w:left w:val="none" w:sz="0" w:space="0" w:color="auto"/>
                        <w:bottom w:val="none" w:sz="0" w:space="0" w:color="auto"/>
                        <w:right w:val="none" w:sz="0" w:space="0" w:color="auto"/>
                      </w:divBdr>
                    </w:div>
                  </w:divsChild>
                </w:div>
                <w:div w:id="160179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539889">
          <w:marLeft w:val="0"/>
          <w:marRight w:val="0"/>
          <w:marTop w:val="0"/>
          <w:marBottom w:val="0"/>
          <w:divBdr>
            <w:top w:val="none" w:sz="0" w:space="0" w:color="auto"/>
            <w:left w:val="none" w:sz="0" w:space="0" w:color="auto"/>
            <w:bottom w:val="none" w:sz="0" w:space="0" w:color="auto"/>
            <w:right w:val="none" w:sz="0" w:space="0" w:color="auto"/>
          </w:divBdr>
          <w:divsChild>
            <w:div w:id="474180188">
              <w:marLeft w:val="0"/>
              <w:marRight w:val="0"/>
              <w:marTop w:val="0"/>
              <w:marBottom w:val="0"/>
              <w:divBdr>
                <w:top w:val="none" w:sz="0" w:space="0" w:color="auto"/>
                <w:left w:val="none" w:sz="0" w:space="0" w:color="auto"/>
                <w:bottom w:val="none" w:sz="0" w:space="0" w:color="auto"/>
                <w:right w:val="none" w:sz="0" w:space="0" w:color="auto"/>
              </w:divBdr>
              <w:divsChild>
                <w:div w:id="1796633892">
                  <w:marLeft w:val="0"/>
                  <w:marRight w:val="0"/>
                  <w:marTop w:val="0"/>
                  <w:marBottom w:val="0"/>
                  <w:divBdr>
                    <w:top w:val="none" w:sz="0" w:space="0" w:color="auto"/>
                    <w:left w:val="none" w:sz="0" w:space="0" w:color="auto"/>
                    <w:bottom w:val="none" w:sz="0" w:space="0" w:color="auto"/>
                    <w:right w:val="none" w:sz="0" w:space="0" w:color="auto"/>
                  </w:divBdr>
                  <w:divsChild>
                    <w:div w:id="213739106">
                      <w:marLeft w:val="0"/>
                      <w:marRight w:val="0"/>
                      <w:marTop w:val="0"/>
                      <w:marBottom w:val="0"/>
                      <w:divBdr>
                        <w:top w:val="none" w:sz="0" w:space="0" w:color="auto"/>
                        <w:left w:val="none" w:sz="0" w:space="0" w:color="auto"/>
                        <w:bottom w:val="none" w:sz="0" w:space="0" w:color="auto"/>
                        <w:right w:val="none" w:sz="0" w:space="0" w:color="auto"/>
                      </w:divBdr>
                    </w:div>
                  </w:divsChild>
                </w:div>
                <w:div w:id="27440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2946">
          <w:marLeft w:val="0"/>
          <w:marRight w:val="0"/>
          <w:marTop w:val="0"/>
          <w:marBottom w:val="0"/>
          <w:divBdr>
            <w:top w:val="none" w:sz="0" w:space="0" w:color="auto"/>
            <w:left w:val="none" w:sz="0" w:space="0" w:color="auto"/>
            <w:bottom w:val="none" w:sz="0" w:space="0" w:color="auto"/>
            <w:right w:val="none" w:sz="0" w:space="0" w:color="auto"/>
          </w:divBdr>
          <w:divsChild>
            <w:div w:id="1206481585">
              <w:marLeft w:val="0"/>
              <w:marRight w:val="0"/>
              <w:marTop w:val="0"/>
              <w:marBottom w:val="0"/>
              <w:divBdr>
                <w:top w:val="none" w:sz="0" w:space="0" w:color="auto"/>
                <w:left w:val="none" w:sz="0" w:space="0" w:color="auto"/>
                <w:bottom w:val="none" w:sz="0" w:space="0" w:color="auto"/>
                <w:right w:val="none" w:sz="0" w:space="0" w:color="auto"/>
              </w:divBdr>
              <w:divsChild>
                <w:div w:id="1393382430">
                  <w:marLeft w:val="0"/>
                  <w:marRight w:val="0"/>
                  <w:marTop w:val="0"/>
                  <w:marBottom w:val="0"/>
                  <w:divBdr>
                    <w:top w:val="none" w:sz="0" w:space="0" w:color="auto"/>
                    <w:left w:val="none" w:sz="0" w:space="0" w:color="auto"/>
                    <w:bottom w:val="none" w:sz="0" w:space="0" w:color="auto"/>
                    <w:right w:val="none" w:sz="0" w:space="0" w:color="auto"/>
                  </w:divBdr>
                  <w:divsChild>
                    <w:div w:id="1552497270">
                      <w:marLeft w:val="0"/>
                      <w:marRight w:val="0"/>
                      <w:marTop w:val="0"/>
                      <w:marBottom w:val="0"/>
                      <w:divBdr>
                        <w:top w:val="none" w:sz="0" w:space="0" w:color="auto"/>
                        <w:left w:val="none" w:sz="0" w:space="0" w:color="auto"/>
                        <w:bottom w:val="none" w:sz="0" w:space="0" w:color="auto"/>
                        <w:right w:val="none" w:sz="0" w:space="0" w:color="auto"/>
                      </w:divBdr>
                    </w:div>
                  </w:divsChild>
                </w:div>
                <w:div w:id="47803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829117">
      <w:bodyDiv w:val="1"/>
      <w:marLeft w:val="0"/>
      <w:marRight w:val="0"/>
      <w:marTop w:val="0"/>
      <w:marBottom w:val="0"/>
      <w:divBdr>
        <w:top w:val="none" w:sz="0" w:space="0" w:color="auto"/>
        <w:left w:val="none" w:sz="0" w:space="0" w:color="auto"/>
        <w:bottom w:val="none" w:sz="0" w:space="0" w:color="auto"/>
        <w:right w:val="none" w:sz="0" w:space="0" w:color="auto"/>
      </w:divBdr>
      <w:divsChild>
        <w:div w:id="383409231">
          <w:marLeft w:val="0"/>
          <w:marRight w:val="0"/>
          <w:marTop w:val="0"/>
          <w:marBottom w:val="0"/>
          <w:divBdr>
            <w:top w:val="none" w:sz="0" w:space="0" w:color="auto"/>
            <w:left w:val="none" w:sz="0" w:space="0" w:color="auto"/>
            <w:bottom w:val="none" w:sz="0" w:space="0" w:color="auto"/>
            <w:right w:val="none" w:sz="0" w:space="0" w:color="auto"/>
          </w:divBdr>
          <w:divsChild>
            <w:div w:id="1066152170">
              <w:marLeft w:val="0"/>
              <w:marRight w:val="0"/>
              <w:marTop w:val="0"/>
              <w:marBottom w:val="0"/>
              <w:divBdr>
                <w:top w:val="none" w:sz="0" w:space="0" w:color="auto"/>
                <w:left w:val="none" w:sz="0" w:space="0" w:color="auto"/>
                <w:bottom w:val="none" w:sz="0" w:space="0" w:color="auto"/>
                <w:right w:val="none" w:sz="0" w:space="0" w:color="auto"/>
              </w:divBdr>
              <w:divsChild>
                <w:div w:id="2098944085">
                  <w:marLeft w:val="0"/>
                  <w:marRight w:val="0"/>
                  <w:marTop w:val="0"/>
                  <w:marBottom w:val="0"/>
                  <w:divBdr>
                    <w:top w:val="none" w:sz="0" w:space="0" w:color="auto"/>
                    <w:left w:val="none" w:sz="0" w:space="0" w:color="auto"/>
                    <w:bottom w:val="none" w:sz="0" w:space="0" w:color="auto"/>
                    <w:right w:val="none" w:sz="0" w:space="0" w:color="auto"/>
                  </w:divBdr>
                  <w:divsChild>
                    <w:div w:id="1786463674">
                      <w:marLeft w:val="0"/>
                      <w:marRight w:val="0"/>
                      <w:marTop w:val="0"/>
                      <w:marBottom w:val="0"/>
                      <w:divBdr>
                        <w:top w:val="none" w:sz="0" w:space="0" w:color="auto"/>
                        <w:left w:val="none" w:sz="0" w:space="0" w:color="auto"/>
                        <w:bottom w:val="none" w:sz="0" w:space="0" w:color="auto"/>
                        <w:right w:val="none" w:sz="0" w:space="0" w:color="auto"/>
                      </w:divBdr>
                    </w:div>
                  </w:divsChild>
                </w:div>
                <w:div w:id="167937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00550">
          <w:marLeft w:val="0"/>
          <w:marRight w:val="0"/>
          <w:marTop w:val="0"/>
          <w:marBottom w:val="0"/>
          <w:divBdr>
            <w:top w:val="none" w:sz="0" w:space="0" w:color="auto"/>
            <w:left w:val="none" w:sz="0" w:space="0" w:color="auto"/>
            <w:bottom w:val="none" w:sz="0" w:space="0" w:color="auto"/>
            <w:right w:val="none" w:sz="0" w:space="0" w:color="auto"/>
          </w:divBdr>
          <w:divsChild>
            <w:div w:id="717632283">
              <w:marLeft w:val="0"/>
              <w:marRight w:val="0"/>
              <w:marTop w:val="0"/>
              <w:marBottom w:val="0"/>
              <w:divBdr>
                <w:top w:val="none" w:sz="0" w:space="0" w:color="auto"/>
                <w:left w:val="none" w:sz="0" w:space="0" w:color="auto"/>
                <w:bottom w:val="none" w:sz="0" w:space="0" w:color="auto"/>
                <w:right w:val="none" w:sz="0" w:space="0" w:color="auto"/>
              </w:divBdr>
              <w:divsChild>
                <w:div w:id="2096048372">
                  <w:marLeft w:val="0"/>
                  <w:marRight w:val="0"/>
                  <w:marTop w:val="0"/>
                  <w:marBottom w:val="0"/>
                  <w:divBdr>
                    <w:top w:val="none" w:sz="0" w:space="0" w:color="auto"/>
                    <w:left w:val="none" w:sz="0" w:space="0" w:color="auto"/>
                    <w:bottom w:val="none" w:sz="0" w:space="0" w:color="auto"/>
                    <w:right w:val="none" w:sz="0" w:space="0" w:color="auto"/>
                  </w:divBdr>
                  <w:divsChild>
                    <w:div w:id="1432582072">
                      <w:marLeft w:val="0"/>
                      <w:marRight w:val="0"/>
                      <w:marTop w:val="0"/>
                      <w:marBottom w:val="0"/>
                      <w:divBdr>
                        <w:top w:val="none" w:sz="0" w:space="0" w:color="auto"/>
                        <w:left w:val="none" w:sz="0" w:space="0" w:color="auto"/>
                        <w:bottom w:val="none" w:sz="0" w:space="0" w:color="auto"/>
                        <w:right w:val="none" w:sz="0" w:space="0" w:color="auto"/>
                      </w:divBdr>
                    </w:div>
                  </w:divsChild>
                </w:div>
                <w:div w:id="89885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026051">
          <w:marLeft w:val="0"/>
          <w:marRight w:val="0"/>
          <w:marTop w:val="0"/>
          <w:marBottom w:val="0"/>
          <w:divBdr>
            <w:top w:val="none" w:sz="0" w:space="0" w:color="auto"/>
            <w:left w:val="none" w:sz="0" w:space="0" w:color="auto"/>
            <w:bottom w:val="none" w:sz="0" w:space="0" w:color="auto"/>
            <w:right w:val="none" w:sz="0" w:space="0" w:color="auto"/>
          </w:divBdr>
          <w:divsChild>
            <w:div w:id="1904027254">
              <w:marLeft w:val="0"/>
              <w:marRight w:val="0"/>
              <w:marTop w:val="0"/>
              <w:marBottom w:val="0"/>
              <w:divBdr>
                <w:top w:val="none" w:sz="0" w:space="0" w:color="auto"/>
                <w:left w:val="none" w:sz="0" w:space="0" w:color="auto"/>
                <w:bottom w:val="none" w:sz="0" w:space="0" w:color="auto"/>
                <w:right w:val="none" w:sz="0" w:space="0" w:color="auto"/>
              </w:divBdr>
              <w:divsChild>
                <w:div w:id="1281572772">
                  <w:marLeft w:val="0"/>
                  <w:marRight w:val="0"/>
                  <w:marTop w:val="0"/>
                  <w:marBottom w:val="0"/>
                  <w:divBdr>
                    <w:top w:val="none" w:sz="0" w:space="0" w:color="auto"/>
                    <w:left w:val="none" w:sz="0" w:space="0" w:color="auto"/>
                    <w:bottom w:val="none" w:sz="0" w:space="0" w:color="auto"/>
                    <w:right w:val="none" w:sz="0" w:space="0" w:color="auto"/>
                  </w:divBdr>
                  <w:divsChild>
                    <w:div w:id="265384673">
                      <w:marLeft w:val="0"/>
                      <w:marRight w:val="0"/>
                      <w:marTop w:val="0"/>
                      <w:marBottom w:val="0"/>
                      <w:divBdr>
                        <w:top w:val="none" w:sz="0" w:space="0" w:color="auto"/>
                        <w:left w:val="none" w:sz="0" w:space="0" w:color="auto"/>
                        <w:bottom w:val="none" w:sz="0" w:space="0" w:color="auto"/>
                        <w:right w:val="none" w:sz="0" w:space="0" w:color="auto"/>
                      </w:divBdr>
                    </w:div>
                  </w:divsChild>
                </w:div>
                <w:div w:id="1357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946">
          <w:marLeft w:val="0"/>
          <w:marRight w:val="0"/>
          <w:marTop w:val="0"/>
          <w:marBottom w:val="0"/>
          <w:divBdr>
            <w:top w:val="none" w:sz="0" w:space="0" w:color="auto"/>
            <w:left w:val="none" w:sz="0" w:space="0" w:color="auto"/>
            <w:bottom w:val="none" w:sz="0" w:space="0" w:color="auto"/>
            <w:right w:val="none" w:sz="0" w:space="0" w:color="auto"/>
          </w:divBdr>
          <w:divsChild>
            <w:div w:id="29184065">
              <w:marLeft w:val="0"/>
              <w:marRight w:val="0"/>
              <w:marTop w:val="0"/>
              <w:marBottom w:val="0"/>
              <w:divBdr>
                <w:top w:val="none" w:sz="0" w:space="0" w:color="auto"/>
                <w:left w:val="none" w:sz="0" w:space="0" w:color="auto"/>
                <w:bottom w:val="none" w:sz="0" w:space="0" w:color="auto"/>
                <w:right w:val="none" w:sz="0" w:space="0" w:color="auto"/>
              </w:divBdr>
              <w:divsChild>
                <w:div w:id="1331325592">
                  <w:marLeft w:val="0"/>
                  <w:marRight w:val="0"/>
                  <w:marTop w:val="0"/>
                  <w:marBottom w:val="0"/>
                  <w:divBdr>
                    <w:top w:val="none" w:sz="0" w:space="0" w:color="auto"/>
                    <w:left w:val="none" w:sz="0" w:space="0" w:color="auto"/>
                    <w:bottom w:val="none" w:sz="0" w:space="0" w:color="auto"/>
                    <w:right w:val="none" w:sz="0" w:space="0" w:color="auto"/>
                  </w:divBdr>
                  <w:divsChild>
                    <w:div w:id="80881615">
                      <w:marLeft w:val="0"/>
                      <w:marRight w:val="0"/>
                      <w:marTop w:val="0"/>
                      <w:marBottom w:val="0"/>
                      <w:divBdr>
                        <w:top w:val="none" w:sz="0" w:space="0" w:color="auto"/>
                        <w:left w:val="none" w:sz="0" w:space="0" w:color="auto"/>
                        <w:bottom w:val="none" w:sz="0" w:space="0" w:color="auto"/>
                        <w:right w:val="none" w:sz="0" w:space="0" w:color="auto"/>
                      </w:divBdr>
                    </w:div>
                  </w:divsChild>
                </w:div>
                <w:div w:id="160815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93171">
          <w:marLeft w:val="0"/>
          <w:marRight w:val="0"/>
          <w:marTop w:val="0"/>
          <w:marBottom w:val="0"/>
          <w:divBdr>
            <w:top w:val="none" w:sz="0" w:space="0" w:color="auto"/>
            <w:left w:val="none" w:sz="0" w:space="0" w:color="auto"/>
            <w:bottom w:val="none" w:sz="0" w:space="0" w:color="auto"/>
            <w:right w:val="none" w:sz="0" w:space="0" w:color="auto"/>
          </w:divBdr>
          <w:divsChild>
            <w:div w:id="1904485749">
              <w:marLeft w:val="0"/>
              <w:marRight w:val="0"/>
              <w:marTop w:val="0"/>
              <w:marBottom w:val="0"/>
              <w:divBdr>
                <w:top w:val="none" w:sz="0" w:space="0" w:color="auto"/>
                <w:left w:val="none" w:sz="0" w:space="0" w:color="auto"/>
                <w:bottom w:val="none" w:sz="0" w:space="0" w:color="auto"/>
                <w:right w:val="none" w:sz="0" w:space="0" w:color="auto"/>
              </w:divBdr>
              <w:divsChild>
                <w:div w:id="1200050584">
                  <w:marLeft w:val="0"/>
                  <w:marRight w:val="0"/>
                  <w:marTop w:val="0"/>
                  <w:marBottom w:val="0"/>
                  <w:divBdr>
                    <w:top w:val="none" w:sz="0" w:space="0" w:color="auto"/>
                    <w:left w:val="none" w:sz="0" w:space="0" w:color="auto"/>
                    <w:bottom w:val="none" w:sz="0" w:space="0" w:color="auto"/>
                    <w:right w:val="none" w:sz="0" w:space="0" w:color="auto"/>
                  </w:divBdr>
                  <w:divsChild>
                    <w:div w:id="510727998">
                      <w:marLeft w:val="0"/>
                      <w:marRight w:val="0"/>
                      <w:marTop w:val="0"/>
                      <w:marBottom w:val="0"/>
                      <w:divBdr>
                        <w:top w:val="none" w:sz="0" w:space="0" w:color="auto"/>
                        <w:left w:val="none" w:sz="0" w:space="0" w:color="auto"/>
                        <w:bottom w:val="none" w:sz="0" w:space="0" w:color="auto"/>
                        <w:right w:val="none" w:sz="0" w:space="0" w:color="auto"/>
                      </w:divBdr>
                    </w:div>
                  </w:divsChild>
                </w:div>
                <w:div w:id="163336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51903">
          <w:marLeft w:val="0"/>
          <w:marRight w:val="0"/>
          <w:marTop w:val="0"/>
          <w:marBottom w:val="0"/>
          <w:divBdr>
            <w:top w:val="none" w:sz="0" w:space="0" w:color="auto"/>
            <w:left w:val="none" w:sz="0" w:space="0" w:color="auto"/>
            <w:bottom w:val="none" w:sz="0" w:space="0" w:color="auto"/>
            <w:right w:val="none" w:sz="0" w:space="0" w:color="auto"/>
          </w:divBdr>
          <w:divsChild>
            <w:div w:id="857893685">
              <w:marLeft w:val="0"/>
              <w:marRight w:val="0"/>
              <w:marTop w:val="0"/>
              <w:marBottom w:val="0"/>
              <w:divBdr>
                <w:top w:val="none" w:sz="0" w:space="0" w:color="auto"/>
                <w:left w:val="none" w:sz="0" w:space="0" w:color="auto"/>
                <w:bottom w:val="none" w:sz="0" w:space="0" w:color="auto"/>
                <w:right w:val="none" w:sz="0" w:space="0" w:color="auto"/>
              </w:divBdr>
              <w:divsChild>
                <w:div w:id="97875589">
                  <w:marLeft w:val="0"/>
                  <w:marRight w:val="0"/>
                  <w:marTop w:val="0"/>
                  <w:marBottom w:val="0"/>
                  <w:divBdr>
                    <w:top w:val="none" w:sz="0" w:space="0" w:color="auto"/>
                    <w:left w:val="none" w:sz="0" w:space="0" w:color="auto"/>
                    <w:bottom w:val="none" w:sz="0" w:space="0" w:color="auto"/>
                    <w:right w:val="none" w:sz="0" w:space="0" w:color="auto"/>
                  </w:divBdr>
                  <w:divsChild>
                    <w:div w:id="1159081333">
                      <w:marLeft w:val="0"/>
                      <w:marRight w:val="0"/>
                      <w:marTop w:val="0"/>
                      <w:marBottom w:val="0"/>
                      <w:divBdr>
                        <w:top w:val="none" w:sz="0" w:space="0" w:color="auto"/>
                        <w:left w:val="none" w:sz="0" w:space="0" w:color="auto"/>
                        <w:bottom w:val="none" w:sz="0" w:space="0" w:color="auto"/>
                        <w:right w:val="none" w:sz="0" w:space="0" w:color="auto"/>
                      </w:divBdr>
                    </w:div>
                  </w:divsChild>
                </w:div>
                <w:div w:id="171823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90674">
          <w:marLeft w:val="0"/>
          <w:marRight w:val="0"/>
          <w:marTop w:val="0"/>
          <w:marBottom w:val="0"/>
          <w:divBdr>
            <w:top w:val="none" w:sz="0" w:space="0" w:color="auto"/>
            <w:left w:val="none" w:sz="0" w:space="0" w:color="auto"/>
            <w:bottom w:val="none" w:sz="0" w:space="0" w:color="auto"/>
            <w:right w:val="none" w:sz="0" w:space="0" w:color="auto"/>
          </w:divBdr>
          <w:divsChild>
            <w:div w:id="191575751">
              <w:marLeft w:val="0"/>
              <w:marRight w:val="0"/>
              <w:marTop w:val="0"/>
              <w:marBottom w:val="0"/>
              <w:divBdr>
                <w:top w:val="none" w:sz="0" w:space="0" w:color="auto"/>
                <w:left w:val="none" w:sz="0" w:space="0" w:color="auto"/>
                <w:bottom w:val="none" w:sz="0" w:space="0" w:color="auto"/>
                <w:right w:val="none" w:sz="0" w:space="0" w:color="auto"/>
              </w:divBdr>
              <w:divsChild>
                <w:div w:id="417793995">
                  <w:marLeft w:val="0"/>
                  <w:marRight w:val="0"/>
                  <w:marTop w:val="0"/>
                  <w:marBottom w:val="0"/>
                  <w:divBdr>
                    <w:top w:val="none" w:sz="0" w:space="0" w:color="auto"/>
                    <w:left w:val="none" w:sz="0" w:space="0" w:color="auto"/>
                    <w:bottom w:val="none" w:sz="0" w:space="0" w:color="auto"/>
                    <w:right w:val="none" w:sz="0" w:space="0" w:color="auto"/>
                  </w:divBdr>
                  <w:divsChild>
                    <w:div w:id="609169041">
                      <w:marLeft w:val="0"/>
                      <w:marRight w:val="0"/>
                      <w:marTop w:val="0"/>
                      <w:marBottom w:val="0"/>
                      <w:divBdr>
                        <w:top w:val="none" w:sz="0" w:space="0" w:color="auto"/>
                        <w:left w:val="none" w:sz="0" w:space="0" w:color="auto"/>
                        <w:bottom w:val="none" w:sz="0" w:space="0" w:color="auto"/>
                        <w:right w:val="none" w:sz="0" w:space="0" w:color="auto"/>
                      </w:divBdr>
                    </w:div>
                  </w:divsChild>
                </w:div>
                <w:div w:id="25271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567962">
          <w:marLeft w:val="0"/>
          <w:marRight w:val="0"/>
          <w:marTop w:val="0"/>
          <w:marBottom w:val="0"/>
          <w:divBdr>
            <w:top w:val="none" w:sz="0" w:space="0" w:color="auto"/>
            <w:left w:val="none" w:sz="0" w:space="0" w:color="auto"/>
            <w:bottom w:val="none" w:sz="0" w:space="0" w:color="auto"/>
            <w:right w:val="none" w:sz="0" w:space="0" w:color="auto"/>
          </w:divBdr>
          <w:divsChild>
            <w:div w:id="822084301">
              <w:marLeft w:val="0"/>
              <w:marRight w:val="0"/>
              <w:marTop w:val="0"/>
              <w:marBottom w:val="0"/>
              <w:divBdr>
                <w:top w:val="none" w:sz="0" w:space="0" w:color="auto"/>
                <w:left w:val="none" w:sz="0" w:space="0" w:color="auto"/>
                <w:bottom w:val="none" w:sz="0" w:space="0" w:color="auto"/>
                <w:right w:val="none" w:sz="0" w:space="0" w:color="auto"/>
              </w:divBdr>
              <w:divsChild>
                <w:div w:id="1376853215">
                  <w:marLeft w:val="0"/>
                  <w:marRight w:val="0"/>
                  <w:marTop w:val="0"/>
                  <w:marBottom w:val="0"/>
                  <w:divBdr>
                    <w:top w:val="none" w:sz="0" w:space="0" w:color="auto"/>
                    <w:left w:val="none" w:sz="0" w:space="0" w:color="auto"/>
                    <w:bottom w:val="none" w:sz="0" w:space="0" w:color="auto"/>
                    <w:right w:val="none" w:sz="0" w:space="0" w:color="auto"/>
                  </w:divBdr>
                  <w:divsChild>
                    <w:div w:id="10567743">
                      <w:marLeft w:val="0"/>
                      <w:marRight w:val="0"/>
                      <w:marTop w:val="0"/>
                      <w:marBottom w:val="0"/>
                      <w:divBdr>
                        <w:top w:val="none" w:sz="0" w:space="0" w:color="auto"/>
                        <w:left w:val="none" w:sz="0" w:space="0" w:color="auto"/>
                        <w:bottom w:val="none" w:sz="0" w:space="0" w:color="auto"/>
                        <w:right w:val="none" w:sz="0" w:space="0" w:color="auto"/>
                      </w:divBdr>
                    </w:div>
                  </w:divsChild>
                </w:div>
                <w:div w:id="42638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582660">
      <w:bodyDiv w:val="1"/>
      <w:marLeft w:val="0"/>
      <w:marRight w:val="0"/>
      <w:marTop w:val="0"/>
      <w:marBottom w:val="0"/>
      <w:divBdr>
        <w:top w:val="none" w:sz="0" w:space="0" w:color="auto"/>
        <w:left w:val="none" w:sz="0" w:space="0" w:color="auto"/>
        <w:bottom w:val="none" w:sz="0" w:space="0" w:color="auto"/>
        <w:right w:val="none" w:sz="0" w:space="0" w:color="auto"/>
      </w:divBdr>
      <w:divsChild>
        <w:div w:id="730857801">
          <w:marLeft w:val="-225"/>
          <w:marRight w:val="-225"/>
          <w:marTop w:val="0"/>
          <w:marBottom w:val="0"/>
          <w:divBdr>
            <w:top w:val="none" w:sz="0" w:space="0" w:color="auto"/>
            <w:left w:val="none" w:sz="0" w:space="0" w:color="auto"/>
            <w:bottom w:val="none" w:sz="0" w:space="0" w:color="auto"/>
            <w:right w:val="none" w:sz="0" w:space="0" w:color="auto"/>
          </w:divBdr>
          <w:divsChild>
            <w:div w:id="920525720">
              <w:marLeft w:val="0"/>
              <w:marRight w:val="0"/>
              <w:marTop w:val="0"/>
              <w:marBottom w:val="0"/>
              <w:divBdr>
                <w:top w:val="none" w:sz="0" w:space="0" w:color="auto"/>
                <w:left w:val="none" w:sz="0" w:space="0" w:color="auto"/>
                <w:bottom w:val="none" w:sz="0" w:space="0" w:color="auto"/>
                <w:right w:val="none" w:sz="0" w:space="0" w:color="auto"/>
              </w:divBdr>
              <w:divsChild>
                <w:div w:id="241990159">
                  <w:marLeft w:val="0"/>
                  <w:marRight w:val="0"/>
                  <w:marTop w:val="0"/>
                  <w:marBottom w:val="0"/>
                  <w:divBdr>
                    <w:top w:val="none" w:sz="0" w:space="0" w:color="auto"/>
                    <w:left w:val="none" w:sz="0" w:space="0" w:color="auto"/>
                    <w:bottom w:val="none" w:sz="0" w:space="0" w:color="auto"/>
                    <w:right w:val="none" w:sz="0" w:space="0" w:color="auto"/>
                  </w:divBdr>
                  <w:divsChild>
                    <w:div w:id="191265661">
                      <w:marLeft w:val="0"/>
                      <w:marRight w:val="0"/>
                      <w:marTop w:val="0"/>
                      <w:marBottom w:val="0"/>
                      <w:divBdr>
                        <w:top w:val="none" w:sz="0" w:space="0" w:color="auto"/>
                        <w:left w:val="none" w:sz="0" w:space="0" w:color="auto"/>
                        <w:bottom w:val="none" w:sz="0" w:space="0" w:color="auto"/>
                        <w:right w:val="none" w:sz="0" w:space="0" w:color="auto"/>
                      </w:divBdr>
                      <w:divsChild>
                        <w:div w:id="703099898">
                          <w:marLeft w:val="0"/>
                          <w:marRight w:val="0"/>
                          <w:marTop w:val="0"/>
                          <w:marBottom w:val="0"/>
                          <w:divBdr>
                            <w:top w:val="none" w:sz="0" w:space="0" w:color="auto"/>
                            <w:left w:val="none" w:sz="0" w:space="0" w:color="auto"/>
                            <w:bottom w:val="none" w:sz="0" w:space="0" w:color="auto"/>
                            <w:right w:val="none" w:sz="0" w:space="0" w:color="auto"/>
                          </w:divBdr>
                          <w:divsChild>
                            <w:div w:id="1843549668">
                              <w:marLeft w:val="0"/>
                              <w:marRight w:val="0"/>
                              <w:marTop w:val="0"/>
                              <w:marBottom w:val="0"/>
                              <w:divBdr>
                                <w:top w:val="none" w:sz="0" w:space="0" w:color="auto"/>
                                <w:left w:val="none" w:sz="0" w:space="0" w:color="auto"/>
                                <w:bottom w:val="none" w:sz="0" w:space="0" w:color="auto"/>
                                <w:right w:val="none" w:sz="0" w:space="0" w:color="auto"/>
                              </w:divBdr>
                              <w:divsChild>
                                <w:div w:id="116401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65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5354472">
      <w:bodyDiv w:val="1"/>
      <w:marLeft w:val="0"/>
      <w:marRight w:val="0"/>
      <w:marTop w:val="0"/>
      <w:marBottom w:val="0"/>
      <w:divBdr>
        <w:top w:val="none" w:sz="0" w:space="0" w:color="auto"/>
        <w:left w:val="none" w:sz="0" w:space="0" w:color="auto"/>
        <w:bottom w:val="none" w:sz="0" w:space="0" w:color="auto"/>
        <w:right w:val="none" w:sz="0" w:space="0" w:color="auto"/>
      </w:divBdr>
      <w:divsChild>
        <w:div w:id="442575650">
          <w:marLeft w:val="0"/>
          <w:marRight w:val="0"/>
          <w:marTop w:val="0"/>
          <w:marBottom w:val="0"/>
          <w:divBdr>
            <w:top w:val="none" w:sz="0" w:space="0" w:color="auto"/>
            <w:left w:val="none" w:sz="0" w:space="0" w:color="auto"/>
            <w:bottom w:val="none" w:sz="0" w:space="0" w:color="auto"/>
            <w:right w:val="none" w:sz="0" w:space="0" w:color="auto"/>
          </w:divBdr>
          <w:divsChild>
            <w:div w:id="158468304">
              <w:marLeft w:val="0"/>
              <w:marRight w:val="0"/>
              <w:marTop w:val="0"/>
              <w:marBottom w:val="0"/>
              <w:divBdr>
                <w:top w:val="none" w:sz="0" w:space="0" w:color="auto"/>
                <w:left w:val="none" w:sz="0" w:space="0" w:color="auto"/>
                <w:bottom w:val="none" w:sz="0" w:space="0" w:color="auto"/>
                <w:right w:val="none" w:sz="0" w:space="0" w:color="auto"/>
              </w:divBdr>
              <w:divsChild>
                <w:div w:id="1271818818">
                  <w:marLeft w:val="0"/>
                  <w:marRight w:val="0"/>
                  <w:marTop w:val="0"/>
                  <w:marBottom w:val="0"/>
                  <w:divBdr>
                    <w:top w:val="none" w:sz="0" w:space="0" w:color="auto"/>
                    <w:left w:val="none" w:sz="0" w:space="0" w:color="auto"/>
                    <w:bottom w:val="none" w:sz="0" w:space="0" w:color="auto"/>
                    <w:right w:val="none" w:sz="0" w:space="0" w:color="auto"/>
                  </w:divBdr>
                  <w:divsChild>
                    <w:div w:id="193547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902918">
      <w:bodyDiv w:val="1"/>
      <w:marLeft w:val="0"/>
      <w:marRight w:val="0"/>
      <w:marTop w:val="0"/>
      <w:marBottom w:val="0"/>
      <w:divBdr>
        <w:top w:val="none" w:sz="0" w:space="0" w:color="auto"/>
        <w:left w:val="none" w:sz="0" w:space="0" w:color="auto"/>
        <w:bottom w:val="none" w:sz="0" w:space="0" w:color="auto"/>
        <w:right w:val="none" w:sz="0" w:space="0" w:color="auto"/>
      </w:divBdr>
    </w:div>
    <w:div w:id="1660188268">
      <w:bodyDiv w:val="1"/>
      <w:marLeft w:val="0"/>
      <w:marRight w:val="0"/>
      <w:marTop w:val="0"/>
      <w:marBottom w:val="0"/>
      <w:divBdr>
        <w:top w:val="none" w:sz="0" w:space="0" w:color="auto"/>
        <w:left w:val="none" w:sz="0" w:space="0" w:color="auto"/>
        <w:bottom w:val="none" w:sz="0" w:space="0" w:color="auto"/>
        <w:right w:val="none" w:sz="0" w:space="0" w:color="auto"/>
      </w:divBdr>
      <w:divsChild>
        <w:div w:id="130096543">
          <w:marLeft w:val="0"/>
          <w:marRight w:val="0"/>
          <w:marTop w:val="0"/>
          <w:marBottom w:val="0"/>
          <w:divBdr>
            <w:top w:val="none" w:sz="0" w:space="0" w:color="auto"/>
            <w:left w:val="none" w:sz="0" w:space="0" w:color="auto"/>
            <w:bottom w:val="none" w:sz="0" w:space="0" w:color="auto"/>
            <w:right w:val="none" w:sz="0" w:space="0" w:color="auto"/>
          </w:divBdr>
        </w:div>
        <w:div w:id="1257902326">
          <w:marLeft w:val="0"/>
          <w:marRight w:val="0"/>
          <w:marTop w:val="0"/>
          <w:marBottom w:val="0"/>
          <w:divBdr>
            <w:top w:val="none" w:sz="0" w:space="0" w:color="auto"/>
            <w:left w:val="none" w:sz="0" w:space="0" w:color="auto"/>
            <w:bottom w:val="none" w:sz="0" w:space="0" w:color="auto"/>
            <w:right w:val="none" w:sz="0" w:space="0" w:color="auto"/>
          </w:divBdr>
          <w:divsChild>
            <w:div w:id="935139893">
              <w:marLeft w:val="0"/>
              <w:marRight w:val="0"/>
              <w:marTop w:val="0"/>
              <w:marBottom w:val="0"/>
              <w:divBdr>
                <w:top w:val="none" w:sz="0" w:space="0" w:color="auto"/>
                <w:left w:val="none" w:sz="0" w:space="0" w:color="auto"/>
                <w:bottom w:val="none" w:sz="0" w:space="0" w:color="auto"/>
                <w:right w:val="none" w:sz="0" w:space="0" w:color="auto"/>
              </w:divBdr>
              <w:divsChild>
                <w:div w:id="449980657">
                  <w:marLeft w:val="0"/>
                  <w:marRight w:val="0"/>
                  <w:marTop w:val="0"/>
                  <w:marBottom w:val="0"/>
                  <w:divBdr>
                    <w:top w:val="none" w:sz="0" w:space="0" w:color="auto"/>
                    <w:left w:val="none" w:sz="0" w:space="0" w:color="auto"/>
                    <w:bottom w:val="none" w:sz="0" w:space="0" w:color="auto"/>
                    <w:right w:val="none" w:sz="0" w:space="0" w:color="auto"/>
                  </w:divBdr>
                  <w:divsChild>
                    <w:div w:id="1653947840">
                      <w:marLeft w:val="0"/>
                      <w:marRight w:val="0"/>
                      <w:marTop w:val="0"/>
                      <w:marBottom w:val="0"/>
                      <w:divBdr>
                        <w:top w:val="none" w:sz="0" w:space="0" w:color="auto"/>
                        <w:left w:val="none" w:sz="0" w:space="0" w:color="auto"/>
                        <w:bottom w:val="none" w:sz="0" w:space="0" w:color="auto"/>
                        <w:right w:val="none" w:sz="0" w:space="0" w:color="auto"/>
                      </w:divBdr>
                      <w:divsChild>
                        <w:div w:id="268970213">
                          <w:marLeft w:val="0"/>
                          <w:marRight w:val="0"/>
                          <w:marTop w:val="0"/>
                          <w:marBottom w:val="0"/>
                          <w:divBdr>
                            <w:top w:val="none" w:sz="0" w:space="0" w:color="auto"/>
                            <w:left w:val="none" w:sz="0" w:space="0" w:color="auto"/>
                            <w:bottom w:val="none" w:sz="0" w:space="0" w:color="auto"/>
                            <w:right w:val="none" w:sz="0" w:space="0" w:color="auto"/>
                          </w:divBdr>
                        </w:div>
                      </w:divsChild>
                    </w:div>
                    <w:div w:id="6627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93518">
              <w:marLeft w:val="0"/>
              <w:marRight w:val="0"/>
              <w:marTop w:val="0"/>
              <w:marBottom w:val="0"/>
              <w:divBdr>
                <w:top w:val="none" w:sz="0" w:space="0" w:color="auto"/>
                <w:left w:val="none" w:sz="0" w:space="0" w:color="auto"/>
                <w:bottom w:val="none" w:sz="0" w:space="0" w:color="auto"/>
                <w:right w:val="none" w:sz="0" w:space="0" w:color="auto"/>
              </w:divBdr>
              <w:divsChild>
                <w:div w:id="1110852867">
                  <w:marLeft w:val="0"/>
                  <w:marRight w:val="0"/>
                  <w:marTop w:val="0"/>
                  <w:marBottom w:val="0"/>
                  <w:divBdr>
                    <w:top w:val="none" w:sz="0" w:space="0" w:color="auto"/>
                    <w:left w:val="none" w:sz="0" w:space="0" w:color="auto"/>
                    <w:bottom w:val="none" w:sz="0" w:space="0" w:color="auto"/>
                    <w:right w:val="none" w:sz="0" w:space="0" w:color="auto"/>
                  </w:divBdr>
                  <w:divsChild>
                    <w:div w:id="871501614">
                      <w:marLeft w:val="0"/>
                      <w:marRight w:val="0"/>
                      <w:marTop w:val="0"/>
                      <w:marBottom w:val="0"/>
                      <w:divBdr>
                        <w:top w:val="none" w:sz="0" w:space="0" w:color="auto"/>
                        <w:left w:val="none" w:sz="0" w:space="0" w:color="auto"/>
                        <w:bottom w:val="none" w:sz="0" w:space="0" w:color="auto"/>
                        <w:right w:val="none" w:sz="0" w:space="0" w:color="auto"/>
                      </w:divBdr>
                      <w:divsChild>
                        <w:div w:id="1664895272">
                          <w:marLeft w:val="0"/>
                          <w:marRight w:val="0"/>
                          <w:marTop w:val="0"/>
                          <w:marBottom w:val="0"/>
                          <w:divBdr>
                            <w:top w:val="none" w:sz="0" w:space="0" w:color="auto"/>
                            <w:left w:val="none" w:sz="0" w:space="0" w:color="auto"/>
                            <w:bottom w:val="none" w:sz="0" w:space="0" w:color="auto"/>
                            <w:right w:val="none" w:sz="0" w:space="0" w:color="auto"/>
                          </w:divBdr>
                        </w:div>
                      </w:divsChild>
                    </w:div>
                    <w:div w:id="154902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15304">
              <w:marLeft w:val="0"/>
              <w:marRight w:val="0"/>
              <w:marTop w:val="0"/>
              <w:marBottom w:val="0"/>
              <w:divBdr>
                <w:top w:val="none" w:sz="0" w:space="0" w:color="auto"/>
                <w:left w:val="none" w:sz="0" w:space="0" w:color="auto"/>
                <w:bottom w:val="none" w:sz="0" w:space="0" w:color="auto"/>
                <w:right w:val="none" w:sz="0" w:space="0" w:color="auto"/>
              </w:divBdr>
              <w:divsChild>
                <w:div w:id="1841845942">
                  <w:marLeft w:val="0"/>
                  <w:marRight w:val="0"/>
                  <w:marTop w:val="0"/>
                  <w:marBottom w:val="0"/>
                  <w:divBdr>
                    <w:top w:val="none" w:sz="0" w:space="0" w:color="auto"/>
                    <w:left w:val="none" w:sz="0" w:space="0" w:color="auto"/>
                    <w:bottom w:val="none" w:sz="0" w:space="0" w:color="auto"/>
                    <w:right w:val="none" w:sz="0" w:space="0" w:color="auto"/>
                  </w:divBdr>
                  <w:divsChild>
                    <w:div w:id="1259676010">
                      <w:marLeft w:val="0"/>
                      <w:marRight w:val="0"/>
                      <w:marTop w:val="0"/>
                      <w:marBottom w:val="0"/>
                      <w:divBdr>
                        <w:top w:val="none" w:sz="0" w:space="0" w:color="auto"/>
                        <w:left w:val="none" w:sz="0" w:space="0" w:color="auto"/>
                        <w:bottom w:val="none" w:sz="0" w:space="0" w:color="auto"/>
                        <w:right w:val="none" w:sz="0" w:space="0" w:color="auto"/>
                      </w:divBdr>
                      <w:divsChild>
                        <w:div w:id="2132743291">
                          <w:marLeft w:val="0"/>
                          <w:marRight w:val="0"/>
                          <w:marTop w:val="0"/>
                          <w:marBottom w:val="0"/>
                          <w:divBdr>
                            <w:top w:val="none" w:sz="0" w:space="0" w:color="auto"/>
                            <w:left w:val="none" w:sz="0" w:space="0" w:color="auto"/>
                            <w:bottom w:val="none" w:sz="0" w:space="0" w:color="auto"/>
                            <w:right w:val="none" w:sz="0" w:space="0" w:color="auto"/>
                          </w:divBdr>
                        </w:div>
                      </w:divsChild>
                    </w:div>
                    <w:div w:id="192480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89641">
              <w:marLeft w:val="0"/>
              <w:marRight w:val="0"/>
              <w:marTop w:val="0"/>
              <w:marBottom w:val="0"/>
              <w:divBdr>
                <w:top w:val="none" w:sz="0" w:space="0" w:color="auto"/>
                <w:left w:val="none" w:sz="0" w:space="0" w:color="auto"/>
                <w:bottom w:val="none" w:sz="0" w:space="0" w:color="auto"/>
                <w:right w:val="none" w:sz="0" w:space="0" w:color="auto"/>
              </w:divBdr>
              <w:divsChild>
                <w:div w:id="52508615">
                  <w:marLeft w:val="0"/>
                  <w:marRight w:val="0"/>
                  <w:marTop w:val="0"/>
                  <w:marBottom w:val="0"/>
                  <w:divBdr>
                    <w:top w:val="none" w:sz="0" w:space="0" w:color="auto"/>
                    <w:left w:val="none" w:sz="0" w:space="0" w:color="auto"/>
                    <w:bottom w:val="none" w:sz="0" w:space="0" w:color="auto"/>
                    <w:right w:val="none" w:sz="0" w:space="0" w:color="auto"/>
                  </w:divBdr>
                  <w:divsChild>
                    <w:div w:id="438254200">
                      <w:marLeft w:val="0"/>
                      <w:marRight w:val="0"/>
                      <w:marTop w:val="0"/>
                      <w:marBottom w:val="0"/>
                      <w:divBdr>
                        <w:top w:val="none" w:sz="0" w:space="0" w:color="auto"/>
                        <w:left w:val="none" w:sz="0" w:space="0" w:color="auto"/>
                        <w:bottom w:val="none" w:sz="0" w:space="0" w:color="auto"/>
                        <w:right w:val="none" w:sz="0" w:space="0" w:color="auto"/>
                      </w:divBdr>
                      <w:divsChild>
                        <w:div w:id="279923444">
                          <w:marLeft w:val="0"/>
                          <w:marRight w:val="0"/>
                          <w:marTop w:val="0"/>
                          <w:marBottom w:val="0"/>
                          <w:divBdr>
                            <w:top w:val="none" w:sz="0" w:space="0" w:color="auto"/>
                            <w:left w:val="none" w:sz="0" w:space="0" w:color="auto"/>
                            <w:bottom w:val="none" w:sz="0" w:space="0" w:color="auto"/>
                            <w:right w:val="none" w:sz="0" w:space="0" w:color="auto"/>
                          </w:divBdr>
                          <w:divsChild>
                            <w:div w:id="2083983114">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 w:id="60391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79056">
              <w:marLeft w:val="0"/>
              <w:marRight w:val="0"/>
              <w:marTop w:val="0"/>
              <w:marBottom w:val="0"/>
              <w:divBdr>
                <w:top w:val="none" w:sz="0" w:space="0" w:color="auto"/>
                <w:left w:val="none" w:sz="0" w:space="0" w:color="auto"/>
                <w:bottom w:val="none" w:sz="0" w:space="0" w:color="auto"/>
                <w:right w:val="none" w:sz="0" w:space="0" w:color="auto"/>
              </w:divBdr>
              <w:divsChild>
                <w:div w:id="662128175">
                  <w:marLeft w:val="0"/>
                  <w:marRight w:val="0"/>
                  <w:marTop w:val="0"/>
                  <w:marBottom w:val="0"/>
                  <w:divBdr>
                    <w:top w:val="none" w:sz="0" w:space="0" w:color="auto"/>
                    <w:left w:val="none" w:sz="0" w:space="0" w:color="auto"/>
                    <w:bottom w:val="none" w:sz="0" w:space="0" w:color="auto"/>
                    <w:right w:val="none" w:sz="0" w:space="0" w:color="auto"/>
                  </w:divBdr>
                  <w:divsChild>
                    <w:div w:id="939721860">
                      <w:marLeft w:val="0"/>
                      <w:marRight w:val="0"/>
                      <w:marTop w:val="0"/>
                      <w:marBottom w:val="0"/>
                      <w:divBdr>
                        <w:top w:val="none" w:sz="0" w:space="0" w:color="auto"/>
                        <w:left w:val="none" w:sz="0" w:space="0" w:color="auto"/>
                        <w:bottom w:val="none" w:sz="0" w:space="0" w:color="auto"/>
                        <w:right w:val="none" w:sz="0" w:space="0" w:color="auto"/>
                      </w:divBdr>
                      <w:divsChild>
                        <w:div w:id="1352030673">
                          <w:marLeft w:val="0"/>
                          <w:marRight w:val="0"/>
                          <w:marTop w:val="0"/>
                          <w:marBottom w:val="0"/>
                          <w:divBdr>
                            <w:top w:val="none" w:sz="0" w:space="0" w:color="auto"/>
                            <w:left w:val="none" w:sz="0" w:space="0" w:color="auto"/>
                            <w:bottom w:val="none" w:sz="0" w:space="0" w:color="auto"/>
                            <w:right w:val="none" w:sz="0" w:space="0" w:color="auto"/>
                          </w:divBdr>
                        </w:div>
                      </w:divsChild>
                    </w:div>
                    <w:div w:id="138583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119544">
              <w:marLeft w:val="0"/>
              <w:marRight w:val="0"/>
              <w:marTop w:val="0"/>
              <w:marBottom w:val="0"/>
              <w:divBdr>
                <w:top w:val="none" w:sz="0" w:space="0" w:color="auto"/>
                <w:left w:val="none" w:sz="0" w:space="0" w:color="auto"/>
                <w:bottom w:val="none" w:sz="0" w:space="0" w:color="auto"/>
                <w:right w:val="none" w:sz="0" w:space="0" w:color="auto"/>
              </w:divBdr>
              <w:divsChild>
                <w:div w:id="1143930991">
                  <w:marLeft w:val="0"/>
                  <w:marRight w:val="0"/>
                  <w:marTop w:val="0"/>
                  <w:marBottom w:val="0"/>
                  <w:divBdr>
                    <w:top w:val="none" w:sz="0" w:space="0" w:color="auto"/>
                    <w:left w:val="none" w:sz="0" w:space="0" w:color="auto"/>
                    <w:bottom w:val="none" w:sz="0" w:space="0" w:color="auto"/>
                    <w:right w:val="none" w:sz="0" w:space="0" w:color="auto"/>
                  </w:divBdr>
                  <w:divsChild>
                    <w:div w:id="1592082022">
                      <w:marLeft w:val="0"/>
                      <w:marRight w:val="0"/>
                      <w:marTop w:val="0"/>
                      <w:marBottom w:val="0"/>
                      <w:divBdr>
                        <w:top w:val="none" w:sz="0" w:space="0" w:color="auto"/>
                        <w:left w:val="none" w:sz="0" w:space="0" w:color="auto"/>
                        <w:bottom w:val="none" w:sz="0" w:space="0" w:color="auto"/>
                        <w:right w:val="none" w:sz="0" w:space="0" w:color="auto"/>
                      </w:divBdr>
                      <w:divsChild>
                        <w:div w:id="2017073336">
                          <w:marLeft w:val="0"/>
                          <w:marRight w:val="0"/>
                          <w:marTop w:val="0"/>
                          <w:marBottom w:val="0"/>
                          <w:divBdr>
                            <w:top w:val="none" w:sz="0" w:space="0" w:color="auto"/>
                            <w:left w:val="none" w:sz="0" w:space="0" w:color="auto"/>
                            <w:bottom w:val="none" w:sz="0" w:space="0" w:color="auto"/>
                            <w:right w:val="none" w:sz="0" w:space="0" w:color="auto"/>
                          </w:divBdr>
                        </w:div>
                      </w:divsChild>
                    </w:div>
                    <w:div w:id="168994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662972">
              <w:marLeft w:val="0"/>
              <w:marRight w:val="0"/>
              <w:marTop w:val="0"/>
              <w:marBottom w:val="0"/>
              <w:divBdr>
                <w:top w:val="none" w:sz="0" w:space="0" w:color="auto"/>
                <w:left w:val="none" w:sz="0" w:space="0" w:color="auto"/>
                <w:bottom w:val="none" w:sz="0" w:space="0" w:color="auto"/>
                <w:right w:val="none" w:sz="0" w:space="0" w:color="auto"/>
              </w:divBdr>
              <w:divsChild>
                <w:div w:id="600800052">
                  <w:marLeft w:val="0"/>
                  <w:marRight w:val="0"/>
                  <w:marTop w:val="0"/>
                  <w:marBottom w:val="0"/>
                  <w:divBdr>
                    <w:top w:val="none" w:sz="0" w:space="0" w:color="auto"/>
                    <w:left w:val="none" w:sz="0" w:space="0" w:color="auto"/>
                    <w:bottom w:val="none" w:sz="0" w:space="0" w:color="auto"/>
                    <w:right w:val="none" w:sz="0" w:space="0" w:color="auto"/>
                  </w:divBdr>
                  <w:divsChild>
                    <w:div w:id="234242952">
                      <w:marLeft w:val="0"/>
                      <w:marRight w:val="0"/>
                      <w:marTop w:val="0"/>
                      <w:marBottom w:val="0"/>
                      <w:divBdr>
                        <w:top w:val="none" w:sz="0" w:space="0" w:color="auto"/>
                        <w:left w:val="none" w:sz="0" w:space="0" w:color="auto"/>
                        <w:bottom w:val="none" w:sz="0" w:space="0" w:color="auto"/>
                        <w:right w:val="none" w:sz="0" w:space="0" w:color="auto"/>
                      </w:divBdr>
                      <w:divsChild>
                        <w:div w:id="2142723526">
                          <w:marLeft w:val="0"/>
                          <w:marRight w:val="0"/>
                          <w:marTop w:val="0"/>
                          <w:marBottom w:val="0"/>
                          <w:divBdr>
                            <w:top w:val="none" w:sz="0" w:space="0" w:color="auto"/>
                            <w:left w:val="none" w:sz="0" w:space="0" w:color="auto"/>
                            <w:bottom w:val="none" w:sz="0" w:space="0" w:color="auto"/>
                            <w:right w:val="none" w:sz="0" w:space="0" w:color="auto"/>
                          </w:divBdr>
                        </w:div>
                      </w:divsChild>
                    </w:div>
                    <w:div w:id="116689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68819">
              <w:marLeft w:val="0"/>
              <w:marRight w:val="0"/>
              <w:marTop w:val="0"/>
              <w:marBottom w:val="0"/>
              <w:divBdr>
                <w:top w:val="none" w:sz="0" w:space="0" w:color="auto"/>
                <w:left w:val="none" w:sz="0" w:space="0" w:color="auto"/>
                <w:bottom w:val="none" w:sz="0" w:space="0" w:color="auto"/>
                <w:right w:val="none" w:sz="0" w:space="0" w:color="auto"/>
              </w:divBdr>
              <w:divsChild>
                <w:div w:id="524904623">
                  <w:marLeft w:val="0"/>
                  <w:marRight w:val="0"/>
                  <w:marTop w:val="0"/>
                  <w:marBottom w:val="0"/>
                  <w:divBdr>
                    <w:top w:val="none" w:sz="0" w:space="0" w:color="auto"/>
                    <w:left w:val="none" w:sz="0" w:space="0" w:color="auto"/>
                    <w:bottom w:val="none" w:sz="0" w:space="0" w:color="auto"/>
                    <w:right w:val="none" w:sz="0" w:space="0" w:color="auto"/>
                  </w:divBdr>
                  <w:divsChild>
                    <w:div w:id="355615880">
                      <w:marLeft w:val="0"/>
                      <w:marRight w:val="0"/>
                      <w:marTop w:val="0"/>
                      <w:marBottom w:val="0"/>
                      <w:divBdr>
                        <w:top w:val="none" w:sz="0" w:space="0" w:color="auto"/>
                        <w:left w:val="none" w:sz="0" w:space="0" w:color="auto"/>
                        <w:bottom w:val="none" w:sz="0" w:space="0" w:color="auto"/>
                        <w:right w:val="none" w:sz="0" w:space="0" w:color="auto"/>
                      </w:divBdr>
                      <w:divsChild>
                        <w:div w:id="829909694">
                          <w:marLeft w:val="0"/>
                          <w:marRight w:val="0"/>
                          <w:marTop w:val="0"/>
                          <w:marBottom w:val="0"/>
                          <w:divBdr>
                            <w:top w:val="none" w:sz="0" w:space="0" w:color="auto"/>
                            <w:left w:val="none" w:sz="0" w:space="0" w:color="auto"/>
                            <w:bottom w:val="none" w:sz="0" w:space="0" w:color="auto"/>
                            <w:right w:val="none" w:sz="0" w:space="0" w:color="auto"/>
                          </w:divBdr>
                        </w:div>
                      </w:divsChild>
                    </w:div>
                    <w:div w:id="7310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820954">
          <w:marLeft w:val="0"/>
          <w:marRight w:val="0"/>
          <w:marTop w:val="0"/>
          <w:marBottom w:val="0"/>
          <w:divBdr>
            <w:top w:val="none" w:sz="0" w:space="0" w:color="auto"/>
            <w:left w:val="none" w:sz="0" w:space="0" w:color="auto"/>
            <w:bottom w:val="none" w:sz="0" w:space="0" w:color="auto"/>
            <w:right w:val="none" w:sz="0" w:space="0" w:color="auto"/>
          </w:divBdr>
        </w:div>
      </w:divsChild>
    </w:div>
    <w:div w:id="1747723349">
      <w:bodyDiv w:val="1"/>
      <w:marLeft w:val="0"/>
      <w:marRight w:val="0"/>
      <w:marTop w:val="0"/>
      <w:marBottom w:val="0"/>
      <w:divBdr>
        <w:top w:val="none" w:sz="0" w:space="0" w:color="auto"/>
        <w:left w:val="none" w:sz="0" w:space="0" w:color="auto"/>
        <w:bottom w:val="none" w:sz="0" w:space="0" w:color="auto"/>
        <w:right w:val="none" w:sz="0" w:space="0" w:color="auto"/>
      </w:divBdr>
    </w:div>
    <w:div w:id="1825122235">
      <w:bodyDiv w:val="1"/>
      <w:marLeft w:val="0"/>
      <w:marRight w:val="0"/>
      <w:marTop w:val="0"/>
      <w:marBottom w:val="0"/>
      <w:divBdr>
        <w:top w:val="none" w:sz="0" w:space="0" w:color="auto"/>
        <w:left w:val="none" w:sz="0" w:space="0" w:color="auto"/>
        <w:bottom w:val="none" w:sz="0" w:space="0" w:color="auto"/>
        <w:right w:val="none" w:sz="0" w:space="0" w:color="auto"/>
      </w:divBdr>
    </w:div>
    <w:div w:id="2045056526">
      <w:bodyDiv w:val="1"/>
      <w:marLeft w:val="0"/>
      <w:marRight w:val="0"/>
      <w:marTop w:val="0"/>
      <w:marBottom w:val="0"/>
      <w:divBdr>
        <w:top w:val="none" w:sz="0" w:space="0" w:color="auto"/>
        <w:left w:val="none" w:sz="0" w:space="0" w:color="auto"/>
        <w:bottom w:val="none" w:sz="0" w:space="0" w:color="auto"/>
        <w:right w:val="none" w:sz="0" w:space="0" w:color="auto"/>
      </w:divBdr>
    </w:div>
    <w:div w:id="2116710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anklin.instructure.com/courses/12488/modules/items/683350"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F:\Documents\Custom%20Office%20Templates\ITEC%20-%20Lab%20-%20Templet%20-%20Marko%20Shaff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0B99E47EE284460AF2C7854F3352C3D"/>
        <w:category>
          <w:name w:val="General"/>
          <w:gallery w:val="placeholder"/>
        </w:category>
        <w:types>
          <w:type w:val="bbPlcHdr"/>
        </w:types>
        <w:behaviors>
          <w:behavior w:val="content"/>
        </w:behaviors>
        <w:guid w:val="{5854B2E2-AE0E-45CD-A458-461080A08026}"/>
      </w:docPartPr>
      <w:docPartBody>
        <w:p w:rsidR="003F0273" w:rsidRDefault="003F0273">
          <w:pPr>
            <w:pStyle w:val="20B99E47EE284460AF2C7854F3352C3D"/>
          </w:pPr>
          <w:r w:rsidRPr="00774086">
            <w:rPr>
              <w:rStyle w:val="PlaceholderText"/>
            </w:rPr>
            <w:t>Click or tap here to enter text.</w:t>
          </w:r>
        </w:p>
      </w:docPartBody>
    </w:docPart>
    <w:docPart>
      <w:docPartPr>
        <w:name w:val="FD84EF0FF0A4467F96C1C0330C570EA7"/>
        <w:category>
          <w:name w:val="General"/>
          <w:gallery w:val="placeholder"/>
        </w:category>
        <w:types>
          <w:type w:val="bbPlcHdr"/>
        </w:types>
        <w:behaviors>
          <w:behavior w:val="content"/>
        </w:behaviors>
        <w:guid w:val="{D715B900-0623-4802-A316-082192B73005}"/>
      </w:docPartPr>
      <w:docPartBody>
        <w:p w:rsidR="003F0273" w:rsidRDefault="003F0273">
          <w:pPr>
            <w:pStyle w:val="FD84EF0FF0A4467F96C1C0330C570EA7"/>
          </w:pPr>
          <w:r w:rsidRPr="00202553">
            <w:rPr>
              <w:rStyle w:val="TitleChar"/>
            </w:rPr>
            <w:t>Title of Paper: (  All Major Words Capitalized )</w:t>
          </w:r>
        </w:p>
      </w:docPartBody>
    </w:docPart>
    <w:docPart>
      <w:docPartPr>
        <w:name w:val="5515ABE330724648A8034BE6A5873425"/>
        <w:category>
          <w:name w:val="General"/>
          <w:gallery w:val="placeholder"/>
        </w:category>
        <w:types>
          <w:type w:val="bbPlcHdr"/>
        </w:types>
        <w:behaviors>
          <w:behavior w:val="content"/>
        </w:behaviors>
        <w:guid w:val="{56275615-A7DB-4797-86CC-EE46DBCE395E}"/>
      </w:docPartPr>
      <w:docPartBody>
        <w:p w:rsidR="003F0273" w:rsidRDefault="003F0273">
          <w:pPr>
            <w:pStyle w:val="5515ABE330724648A8034BE6A5873425"/>
          </w:pPr>
          <w:r w:rsidRPr="00774086">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Segoe UI"/>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273"/>
    <w:rsid w:val="003F02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20B99E47EE284460AF2C7854F3352C3D">
    <w:name w:val="20B99E47EE284460AF2C7854F3352C3D"/>
  </w:style>
  <w:style w:type="paragraph" w:styleId="Title">
    <w:name w:val="Title"/>
    <w:aliases w:val="APA 7 - Title"/>
    <w:next w:val="Normal"/>
    <w:link w:val="TitleChar"/>
    <w:autoRedefine/>
    <w:uiPriority w:val="10"/>
    <w:qFormat/>
    <w:pPr>
      <w:spacing w:after="0" w:line="480" w:lineRule="auto"/>
      <w:jc w:val="center"/>
    </w:pPr>
    <w:rPr>
      <w:rFonts w:ascii="Times New Roman" w:eastAsiaTheme="majorEastAsia" w:hAnsi="Times New Roman" w:cstheme="majorBidi"/>
      <w:b/>
      <w:spacing w:val="-10"/>
      <w:kern w:val="28"/>
      <w:sz w:val="24"/>
      <w:szCs w:val="56"/>
      <w14:ligatures w14:val="none"/>
    </w:rPr>
  </w:style>
  <w:style w:type="character" w:customStyle="1" w:styleId="TitleChar">
    <w:name w:val="Title Char"/>
    <w:aliases w:val="APA 7 - Title Char"/>
    <w:basedOn w:val="DefaultParagraphFont"/>
    <w:link w:val="Title"/>
    <w:uiPriority w:val="10"/>
    <w:rPr>
      <w:rFonts w:ascii="Times New Roman" w:eastAsiaTheme="majorEastAsia" w:hAnsi="Times New Roman" w:cstheme="majorBidi"/>
      <w:b/>
      <w:spacing w:val="-10"/>
      <w:kern w:val="28"/>
      <w:sz w:val="24"/>
      <w:szCs w:val="56"/>
      <w14:ligatures w14:val="none"/>
    </w:rPr>
  </w:style>
  <w:style w:type="paragraph" w:customStyle="1" w:styleId="FD84EF0FF0A4467F96C1C0330C570EA7">
    <w:name w:val="FD84EF0FF0A4467F96C1C0330C570EA7"/>
  </w:style>
  <w:style w:type="paragraph" w:customStyle="1" w:styleId="5515ABE330724648A8034BE6A5873425">
    <w:name w:val="5515ABE330724648A8034BE6A58734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ITEC - Lab - Templet - Marko Shaffer.dotx</Template>
  <TotalTime>442</TotalTime>
  <Pages>12</Pages>
  <Words>712</Words>
  <Characters>4065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Chapter 12.11 Lab: Managing Networking</vt:lpstr>
    </vt:vector>
  </TitlesOfParts>
  <Company/>
  <LinksUpToDate>false</LinksUpToDate>
  <CharactersWithSpaces>4768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12.11 Lab: Managing Networking</dc:title>
  <dc:subject/>
  <dc:creator>Marko Shaffer</dc:creator>
  <cp:keywords/>
  <dc:description/>
  <cp:lastModifiedBy>Marko Shaffer</cp:lastModifiedBy>
  <cp:revision>64</cp:revision>
  <dcterms:created xsi:type="dcterms:W3CDTF">2023-06-23T05:53:00Z</dcterms:created>
  <dcterms:modified xsi:type="dcterms:W3CDTF">2023-07-28T07:24:00Z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y fmtid="{D5CDD505-2E9C-101B-9397-08002B2CF9AE}" pid="8" name="GrammarlyDocumentId">
    <vt:lpwstr>106e867e-e140-4249-9c83-98aae1bc673b</vt:lpwstr>
  </property>
</Properties>
</file>
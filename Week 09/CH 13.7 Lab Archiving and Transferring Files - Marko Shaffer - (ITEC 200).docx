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1EAD0" w14:textId="77777777" w:rsidR="005960A2" w:rsidRPr="005960A2" w:rsidRDefault="005960A2" w:rsidP="005960A2">
      <w:pPr>
        <w:spacing w:line="480" w:lineRule="auto"/>
        <w:rPr>
          <w:rFonts w:eastAsia="Calibri" w:cs="Times New Roman"/>
        </w:rPr>
      </w:pPr>
    </w:p>
    <w:p w14:paraId="06C9F0EE" w14:textId="77777777" w:rsidR="005960A2" w:rsidRPr="005960A2" w:rsidRDefault="005960A2" w:rsidP="005960A2">
      <w:pPr>
        <w:spacing w:line="480" w:lineRule="auto"/>
        <w:rPr>
          <w:rFonts w:eastAsia="Calibri" w:cs="Times New Roman"/>
        </w:rPr>
      </w:pPr>
    </w:p>
    <w:p w14:paraId="0C2C7E64" w14:textId="77777777" w:rsidR="005960A2" w:rsidRDefault="005960A2" w:rsidP="005960A2">
      <w:pPr>
        <w:spacing w:line="480" w:lineRule="auto"/>
        <w:rPr>
          <w:rFonts w:eastAsia="Calibri" w:cs="Times New Roman"/>
        </w:rPr>
      </w:pPr>
    </w:p>
    <w:p w14:paraId="21F98CB2" w14:textId="77777777" w:rsidR="004B6C52" w:rsidRDefault="004B6C52" w:rsidP="005960A2">
      <w:pPr>
        <w:spacing w:line="480" w:lineRule="auto"/>
        <w:rPr>
          <w:rFonts w:eastAsia="Calibri" w:cs="Times New Roman"/>
        </w:rPr>
      </w:pPr>
    </w:p>
    <w:p w14:paraId="7D9759FF" w14:textId="77777777" w:rsidR="004B6C52" w:rsidRPr="005960A2" w:rsidRDefault="004B6C52" w:rsidP="005960A2">
      <w:pPr>
        <w:spacing w:line="480" w:lineRule="auto"/>
        <w:rPr>
          <w:rFonts w:eastAsia="Calibri" w:cs="Times New Roman"/>
        </w:rPr>
      </w:pPr>
    </w:p>
    <w:p w14:paraId="32647F37" w14:textId="77777777" w:rsidR="005960A2" w:rsidRPr="005960A2" w:rsidRDefault="005960A2" w:rsidP="005960A2">
      <w:pPr>
        <w:spacing w:line="480" w:lineRule="auto"/>
        <w:rPr>
          <w:rFonts w:eastAsia="Calibri" w:cs="Times New Roman"/>
        </w:rPr>
      </w:pPr>
    </w:p>
    <w:bookmarkStart w:id="0" w:name="_Hlk63202857" w:displacedByCustomXml="next"/>
    <w:sdt>
      <w:sdtPr>
        <w:rPr>
          <w:rFonts w:eastAsia="Times New Roman" w:cs="Times New Roman"/>
          <w:b/>
          <w:spacing w:val="-10"/>
          <w:kern w:val="28"/>
          <w:szCs w:val="56"/>
        </w:rPr>
        <w:id w:val="-87704854"/>
        <w:lock w:val="contentLocked"/>
        <w:placeholder>
          <w:docPart w:val="20B99E47EE284460AF2C7854F3352C3D"/>
        </w:placeholder>
        <w:group/>
      </w:sdtPr>
      <w:sdtEndPr>
        <w:rPr>
          <w:rFonts w:eastAsia="Calibri"/>
          <w:b w:val="0"/>
          <w:spacing w:val="0"/>
          <w:kern w:val="0"/>
          <w:szCs w:val="22"/>
        </w:rPr>
      </w:sdtEndPr>
      <w:sdtContent>
        <w:sdt>
          <w:sdtPr>
            <w:rPr>
              <w:rFonts w:eastAsia="Times New Roman" w:cs="Times New Roman"/>
              <w:b/>
              <w:spacing w:val="-10"/>
              <w:kern w:val="28"/>
              <w:szCs w:val="56"/>
            </w:rPr>
            <w:id w:val="-1572352324"/>
            <w:lock w:val="contentLocked"/>
            <w:placeholder>
              <w:docPart w:val="20B99E47EE284460AF2C7854F3352C3D"/>
            </w:placeholder>
            <w:group/>
          </w:sdtPr>
          <w:sdtEndPr>
            <w:rPr>
              <w:rFonts w:eastAsia="Calibri"/>
              <w:b w:val="0"/>
              <w:spacing w:val="0"/>
              <w:kern w:val="0"/>
              <w:szCs w:val="22"/>
            </w:rPr>
          </w:sdtEndPr>
          <w:sdtContent>
            <w:p w14:paraId="54712EAE" w14:textId="1E0F6917" w:rsidR="005960A2" w:rsidRPr="005960A2" w:rsidRDefault="00451D9E" w:rsidP="005960A2">
              <w:pPr>
                <w:spacing w:line="480" w:lineRule="auto"/>
                <w:jc w:val="center"/>
                <w:rPr>
                  <w:rFonts w:eastAsia="Calibri" w:cs="Times New Roman"/>
                  <w:b/>
                  <w:bCs/>
                </w:rPr>
              </w:pPr>
              <w:sdt>
                <w:sdtPr>
                  <w:alias w:val="APA 7 - Title"/>
                  <w:tag w:val="Title of Paper"/>
                  <w:id w:val="1616174063"/>
                  <w:placeholder>
                    <w:docPart w:val="FD84EF0FF0A4467F96C1C0330C570EA7"/>
                  </w:placeholder>
                  <w:dataBinding w:prefixMappings="xmlns:ns0='http://purl.org/dc/elements/1.1/' xmlns:ns1='http://schemas.openxmlformats.org/package/2006/metadata/core-properties' " w:xpath="/ns1:coreProperties[1]/ns0:title[1]" w:storeItemID="{6C3C8BC8-F283-45AE-878A-BAB7291924A1}"/>
                  <w15:color w:val="000000"/>
                  <w:text/>
                </w:sdtPr>
                <w:sdtContent>
                  <w:r w:rsidRPr="00451D9E">
                    <w:t xml:space="preserve">Chapter </w:t>
                  </w:r>
                  <w:bookmarkStart w:id="1" w:name="_Hlk141400301"/>
                  <w:r w:rsidRPr="00451D9E">
                    <w:t>13.7 Lab: Archiving and Transferring Files</w:t>
                  </w:r>
                </w:sdtContent>
              </w:sdt>
              <w:bookmarkEnd w:id="0"/>
              <w:bookmarkEnd w:id="1"/>
            </w:p>
            <w:p w14:paraId="1518B0EA" w14:textId="77777777" w:rsidR="005960A2" w:rsidRPr="005960A2" w:rsidRDefault="00C849B1" w:rsidP="005960A2">
              <w:pPr>
                <w:spacing w:line="480" w:lineRule="auto"/>
                <w:jc w:val="center"/>
                <w:rPr>
                  <w:rFonts w:eastAsia="Calibri" w:cs="Times New Roman"/>
                </w:rPr>
              </w:pPr>
            </w:p>
          </w:sdtContent>
        </w:sdt>
        <w:sdt>
          <w:sdtPr>
            <w:rPr>
              <w:rFonts w:eastAsia="Calibri" w:cs="Times New Roman"/>
            </w:rPr>
            <w:alias w:val="APA 7 - Author"/>
            <w:tag w:val="Author of Paper"/>
            <w:id w:val="719261555"/>
            <w:lock w:val="contentLocked"/>
            <w:placeholder>
              <w:docPart w:val="5515ABE330724648A8034BE6A5873425"/>
            </w:placeholder>
            <w:dataBinding w:prefixMappings="xmlns:ns0='http://purl.org/dc/elements/1.1/' xmlns:ns1='http://schemas.openxmlformats.org/package/2006/metadata/core-properties' " w:xpath="/ns1:coreProperties[1]/ns0:creator[1]" w:storeItemID="{6C3C8BC8-F283-45AE-878A-BAB7291924A1}"/>
            <w15:color w:val="000000"/>
            <w:text/>
          </w:sdtPr>
          <w:sdtEndPr/>
          <w:sdtContent>
            <w:p w14:paraId="6F47C377" w14:textId="77777777" w:rsidR="005960A2" w:rsidRPr="005960A2" w:rsidRDefault="005960A2" w:rsidP="005960A2">
              <w:pPr>
                <w:spacing w:line="480" w:lineRule="auto"/>
                <w:jc w:val="center"/>
                <w:rPr>
                  <w:rFonts w:eastAsia="Calibri" w:cs="Times New Roman"/>
                </w:rPr>
              </w:pPr>
              <w:r w:rsidRPr="005960A2">
                <w:rPr>
                  <w:rFonts w:eastAsia="Calibri" w:cs="Times New Roman"/>
                </w:rPr>
                <w:t>Marko Shaffer</w:t>
              </w:r>
            </w:p>
          </w:sdtContent>
        </w:sdt>
        <w:sdt>
          <w:sdtPr>
            <w:rPr>
              <w:rFonts w:eastAsia="Calibri" w:cs="Times New Roman"/>
            </w:rPr>
            <w:id w:val="1347523254"/>
            <w:lock w:val="contentLocked"/>
            <w:placeholder>
              <w:docPart w:val="20B99E47EE284460AF2C7854F3352C3D"/>
            </w:placeholder>
            <w:group/>
          </w:sdtPr>
          <w:sdtEndPr/>
          <w:sdtContent>
            <w:p w14:paraId="2F22B0DB" w14:textId="77777777" w:rsidR="005960A2" w:rsidRPr="005960A2" w:rsidRDefault="00C849B1" w:rsidP="005960A2">
              <w:pPr>
                <w:spacing w:line="480" w:lineRule="auto"/>
                <w:jc w:val="center"/>
                <w:rPr>
                  <w:rFonts w:eastAsia="Calibri" w:cs="Times New Roman"/>
                </w:rPr>
              </w:pPr>
              <w:sdt>
                <w:sdtPr>
                  <w:rPr>
                    <w:rFonts w:eastAsia="Calibri" w:cs="Times New Roman"/>
                  </w:rPr>
                  <w:alias w:val="APA 7 - Department Name"/>
                  <w:tag w:val="Department Name of Paper"/>
                  <w:id w:val="1251772516"/>
                  <w:placeholder>
                    <w:docPart w:val="20B99E47EE284460AF2C7854F3352C3D"/>
                  </w:placeholder>
                  <w15:color w:val="000000"/>
                </w:sdtPr>
                <w:sdtEndPr/>
                <w:sdtContent>
                  <w:r w:rsidR="005960A2">
                    <w:rPr>
                      <w:rFonts w:eastAsia="Calibri" w:cs="Times New Roman"/>
                    </w:rPr>
                    <w:t>Information Technology</w:t>
                  </w:r>
                </w:sdtContent>
              </w:sdt>
              <w:sdt>
                <w:sdtPr>
                  <w:rPr>
                    <w:rFonts w:eastAsia="Calibri" w:cs="Times New Roman"/>
                  </w:rPr>
                  <w:alias w:val="APA 7 - School Name"/>
                  <w:tag w:val="School Name of Paper"/>
                  <w:id w:val="1790081614"/>
                  <w:lock w:val="contentLocked"/>
                  <w:placeholder>
                    <w:docPart w:val="20B99E47EE284460AF2C7854F3352C3D"/>
                  </w:placeholder>
                  <w15:color w:val="000000"/>
                </w:sdtPr>
                <w:sdtEndPr/>
                <w:sdtContent>
                  <w:r w:rsidR="005960A2" w:rsidRPr="005960A2">
                    <w:rPr>
                      <w:rFonts w:eastAsia="Calibri" w:cs="Times New Roman"/>
                    </w:rPr>
                    <w:t>, Franklin University</w:t>
                  </w:r>
                </w:sdtContent>
              </w:sdt>
            </w:p>
          </w:sdtContent>
        </w:sdt>
        <w:sdt>
          <w:sdtPr>
            <w:rPr>
              <w:rFonts w:eastAsia="Calibri" w:cs="Times New Roman"/>
            </w:rPr>
            <w:id w:val="1250312912"/>
            <w:lock w:val="contentLocked"/>
            <w:placeholder>
              <w:docPart w:val="20B99E47EE284460AF2C7854F3352C3D"/>
            </w:placeholder>
            <w:group/>
          </w:sdtPr>
          <w:sdtEndPr/>
          <w:sdtContent>
            <w:p w14:paraId="60E78884" w14:textId="77777777" w:rsidR="005960A2" w:rsidRPr="005960A2" w:rsidRDefault="00C849B1" w:rsidP="005960A2">
              <w:pPr>
                <w:spacing w:line="480" w:lineRule="auto"/>
                <w:jc w:val="center"/>
                <w:rPr>
                  <w:rFonts w:eastAsia="Calibri" w:cs="Times New Roman"/>
                </w:rPr>
              </w:pPr>
              <w:sdt>
                <w:sdtPr>
                  <w:rPr>
                    <w:rFonts w:eastAsia="Calibri" w:cs="Times New Roman"/>
                  </w:rPr>
                  <w:alias w:val="APA 7 - Course Number"/>
                  <w:tag w:val="Course Number of Paper"/>
                  <w:id w:val="-1149819395"/>
                  <w:placeholder>
                    <w:docPart w:val="20B99E47EE284460AF2C7854F3352C3D"/>
                  </w:placeholder>
                  <w15:color w:val="000000"/>
                </w:sdtPr>
                <w:sdtEndPr/>
                <w:sdtContent>
                  <w:r w:rsidR="005960A2" w:rsidRPr="005960A2">
                    <w:rPr>
                      <w:rFonts w:eastAsia="Calibri" w:cs="Times New Roman"/>
                    </w:rPr>
                    <w:t>I</w:t>
                  </w:r>
                  <w:r w:rsidR="005960A2">
                    <w:rPr>
                      <w:rFonts w:eastAsia="Calibri" w:cs="Times New Roman"/>
                    </w:rPr>
                    <w:t>TEC</w:t>
                  </w:r>
                  <w:r w:rsidR="005960A2" w:rsidRPr="005960A2">
                    <w:rPr>
                      <w:rFonts w:eastAsia="Calibri" w:cs="Times New Roman"/>
                    </w:rPr>
                    <w:t xml:space="preserve"> </w:t>
                  </w:r>
                  <w:r w:rsidR="005960A2">
                    <w:rPr>
                      <w:rFonts w:eastAsia="Calibri" w:cs="Times New Roman"/>
                    </w:rPr>
                    <w:t>200</w:t>
                  </w:r>
                </w:sdtContent>
              </w:sdt>
              <w:sdt>
                <w:sdtPr>
                  <w:rPr>
                    <w:rFonts w:eastAsia="Calibri" w:cs="Times New Roman"/>
                  </w:rPr>
                  <w:id w:val="-1736305001"/>
                  <w:lock w:val="contentLocked"/>
                  <w:placeholder>
                    <w:docPart w:val="20B99E47EE284460AF2C7854F3352C3D"/>
                  </w:placeholder>
                </w:sdtPr>
                <w:sdtEndPr/>
                <w:sdtContent>
                  <w:r w:rsidR="005960A2" w:rsidRPr="005960A2">
                    <w:rPr>
                      <w:rFonts w:eastAsia="Calibri" w:cs="Times New Roman"/>
                    </w:rPr>
                    <w:t>:</w:t>
                  </w:r>
                </w:sdtContent>
              </w:sdt>
              <w:r w:rsidR="005960A2" w:rsidRPr="005960A2">
                <w:rPr>
                  <w:rFonts w:eastAsia="Calibri" w:cs="Times New Roman"/>
                </w:rPr>
                <w:t xml:space="preserve"> </w:t>
              </w:r>
              <w:sdt>
                <w:sdtPr>
                  <w:rPr>
                    <w:rFonts w:eastAsia="Calibri" w:cs="Times New Roman"/>
                  </w:rPr>
                  <w:alias w:val="APA 7 - Course Name "/>
                  <w:tag w:val="Course Name of Paper"/>
                  <w:id w:val="-184911171"/>
                  <w:placeholder>
                    <w:docPart w:val="20B99E47EE284460AF2C7854F3352C3D"/>
                  </w:placeholder>
                  <w15:color w:val="000000"/>
                </w:sdtPr>
                <w:sdtEndPr/>
                <w:sdtContent>
                  <w:r w:rsidR="005960A2" w:rsidRPr="005960A2">
                    <w:rPr>
                      <w:rFonts w:eastAsia="Calibri" w:cs="Times New Roman"/>
                    </w:rPr>
                    <w:t>Linux Fundamentals</w:t>
                  </w:r>
                </w:sdtContent>
              </w:sdt>
              <w:r w:rsidR="005960A2" w:rsidRPr="005960A2">
                <w:rPr>
                  <w:rFonts w:eastAsia="Calibri" w:cs="Times New Roman"/>
                </w:rPr>
                <w:t xml:space="preserve"> </w:t>
              </w:r>
            </w:p>
          </w:sdtContent>
        </w:sdt>
        <w:sdt>
          <w:sdtPr>
            <w:rPr>
              <w:rFonts w:eastAsia="Calibri" w:cs="Times New Roman"/>
            </w:rPr>
            <w:alias w:val="APA 7 - Instructor’s Name"/>
            <w:tag w:val="Instructor’s Name of Paper"/>
            <w:id w:val="571093856"/>
            <w:placeholder>
              <w:docPart w:val="20B99E47EE284460AF2C7854F3352C3D"/>
            </w:placeholder>
            <w15:color w:val="000000"/>
          </w:sdtPr>
          <w:sdtEndPr/>
          <w:sdtContent>
            <w:p w14:paraId="2D6D0A51" w14:textId="77777777" w:rsidR="005960A2" w:rsidRPr="005960A2" w:rsidRDefault="005960A2" w:rsidP="005960A2">
              <w:pPr>
                <w:spacing w:line="480" w:lineRule="auto"/>
                <w:jc w:val="center"/>
                <w:rPr>
                  <w:rFonts w:eastAsia="Calibri" w:cs="Times New Roman"/>
                </w:rPr>
              </w:pPr>
              <w:r w:rsidRPr="005960A2">
                <w:rPr>
                  <w:rFonts w:eastAsia="Calibri" w:cs="Times New Roman"/>
                </w:rPr>
                <w:t>Professor Kagan Ulucay</w:t>
              </w:r>
            </w:p>
          </w:sdtContent>
        </w:sdt>
        <w:sdt>
          <w:sdtPr>
            <w:rPr>
              <w:rFonts w:eastAsia="Calibri" w:cs="Times New Roman"/>
            </w:rPr>
            <w:alias w:val="APA 7 - Paper Due Date"/>
            <w:tag w:val="Due Date of Paper"/>
            <w:id w:val="1423917640"/>
            <w:placeholder>
              <w:docPart w:val="20B99E47EE284460AF2C7854F3352C3D"/>
            </w:placeholder>
            <w15:color w:val="000000"/>
          </w:sdtPr>
          <w:sdtEndPr/>
          <w:sdtContent>
            <w:p w14:paraId="4B31A183" w14:textId="23C5830C" w:rsidR="005960A2" w:rsidRPr="005960A2" w:rsidRDefault="00DA5D81" w:rsidP="005960A2">
              <w:pPr>
                <w:spacing w:line="480" w:lineRule="auto"/>
                <w:jc w:val="center"/>
                <w:rPr>
                  <w:rFonts w:eastAsia="Calibri" w:cs="Times New Roman"/>
                </w:rPr>
              </w:pPr>
              <w:r>
                <w:rPr>
                  <w:rFonts w:eastAsia="Calibri" w:cs="Times New Roman"/>
                </w:rPr>
                <w:t>7</w:t>
              </w:r>
              <w:r w:rsidR="005960A2" w:rsidRPr="005960A2">
                <w:rPr>
                  <w:rFonts w:eastAsia="Calibri" w:cs="Times New Roman"/>
                </w:rPr>
                <w:t>/</w:t>
              </w:r>
              <w:r w:rsidR="006C702D">
                <w:rPr>
                  <w:rFonts w:eastAsia="Calibri" w:cs="Times New Roman"/>
                </w:rPr>
                <w:t>13</w:t>
              </w:r>
              <w:r w:rsidR="005960A2" w:rsidRPr="005960A2">
                <w:rPr>
                  <w:rFonts w:eastAsia="Calibri" w:cs="Times New Roman"/>
                </w:rPr>
                <w:t>/202</w:t>
              </w:r>
              <w:r w:rsidR="005960A2">
                <w:rPr>
                  <w:rFonts w:eastAsia="Calibri" w:cs="Times New Roman"/>
                </w:rPr>
                <w:t>3</w:t>
              </w:r>
            </w:p>
          </w:sdtContent>
        </w:sdt>
      </w:sdtContent>
    </w:sdt>
    <w:p w14:paraId="4A0E017F" w14:textId="77777777" w:rsidR="005960A2" w:rsidRPr="005960A2" w:rsidRDefault="005960A2" w:rsidP="005960A2">
      <w:pPr>
        <w:spacing w:line="480" w:lineRule="auto"/>
        <w:rPr>
          <w:rFonts w:eastAsia="Calibri" w:cs="Times New Roman"/>
          <w:u w:val="single"/>
        </w:rPr>
      </w:pPr>
      <w:r w:rsidRPr="005960A2">
        <w:rPr>
          <w:rFonts w:eastAsia="Calibri" w:cs="Times New Roman"/>
          <w:u w:val="single"/>
        </w:rPr>
        <w:br w:type="page"/>
      </w:r>
    </w:p>
    <w:p w14:paraId="165C35FD" w14:textId="77777777" w:rsidR="003D59B3" w:rsidRPr="00F55416" w:rsidRDefault="003D59B3" w:rsidP="004B6C52">
      <w:pPr>
        <w:shd w:val="clear" w:color="auto" w:fill="FFFFFF"/>
        <w:spacing w:after="100" w:afterAutospacing="1"/>
        <w:jc w:val="center"/>
        <w:outlineLvl w:val="1"/>
        <w:rPr>
          <w:rFonts w:eastAsia="Times New Roman" w:cs="Times New Roman"/>
          <w:b/>
          <w:bCs/>
          <w:color w:val="212529"/>
          <w:szCs w:val="24"/>
        </w:rPr>
      </w:pPr>
      <w:r w:rsidRPr="00F55416">
        <w:rPr>
          <w:rFonts w:eastAsia="Times New Roman" w:cs="Times New Roman"/>
          <w:b/>
          <w:bCs/>
          <w:color w:val="212529"/>
          <w:szCs w:val="24"/>
        </w:rPr>
        <w:lastRenderedPageBreak/>
        <w:t>Red Hat System Administration I 8.2</w:t>
      </w:r>
    </w:p>
    <w:p w14:paraId="6A8FDE02" w14:textId="2A96C607" w:rsidR="003D59B3" w:rsidRPr="00F55416" w:rsidRDefault="00DE04D3" w:rsidP="004B6C52">
      <w:pPr>
        <w:shd w:val="clear" w:color="auto" w:fill="FFFFFF"/>
        <w:spacing w:after="100" w:afterAutospacing="1"/>
        <w:jc w:val="center"/>
        <w:outlineLvl w:val="1"/>
        <w:rPr>
          <w:rFonts w:eastAsia="Times New Roman" w:cs="Times New Roman"/>
          <w:b/>
          <w:bCs/>
          <w:color w:val="212529"/>
          <w:szCs w:val="24"/>
        </w:rPr>
      </w:pPr>
      <w:bookmarkStart w:id="2" w:name="_Hlk136214687"/>
      <w:r>
        <w:rPr>
          <w:rFonts w:eastAsia="Times New Roman" w:cs="Times New Roman"/>
          <w:b/>
          <w:bCs/>
          <w:color w:val="212529"/>
          <w:szCs w:val="24"/>
        </w:rPr>
        <w:t xml:space="preserve">CH </w:t>
      </w:r>
      <w:r w:rsidR="00B54530" w:rsidRPr="00B54530">
        <w:rPr>
          <w:rFonts w:eastAsia="Times New Roman" w:cs="Times New Roman"/>
          <w:b/>
          <w:bCs/>
          <w:color w:val="212529"/>
          <w:szCs w:val="24"/>
        </w:rPr>
        <w:t xml:space="preserve">13.7 </w:t>
      </w:r>
      <w:r w:rsidR="00B80A27" w:rsidRPr="00B80A27">
        <w:rPr>
          <w:rFonts w:eastAsia="Times New Roman" w:cs="Times New Roman"/>
          <w:b/>
          <w:bCs/>
          <w:color w:val="212529"/>
          <w:szCs w:val="24"/>
        </w:rPr>
        <w:t>Lab: Archiving and Transferring Files</w:t>
      </w:r>
    </w:p>
    <w:bookmarkEnd w:id="2"/>
    <w:p w14:paraId="0ADC6748" w14:textId="1A43AA71" w:rsidR="00F55416" w:rsidRPr="00F55416" w:rsidRDefault="00F55416" w:rsidP="00F55416">
      <w:pPr>
        <w:pStyle w:val="Heading1"/>
        <w:rPr>
          <w:rStyle w:val="Strong"/>
          <w:b/>
          <w:bCs/>
        </w:rPr>
      </w:pPr>
      <w:r w:rsidRPr="00F55416">
        <w:rPr>
          <w:rStyle w:val="Strong"/>
          <w:b/>
          <w:bCs/>
        </w:rPr>
        <w:t>Performance Checklist</w:t>
      </w:r>
    </w:p>
    <w:p w14:paraId="0730E214" w14:textId="402B02A0" w:rsidR="00F55416" w:rsidRPr="00F55416" w:rsidRDefault="00B80A27" w:rsidP="00F55416">
      <w:pPr>
        <w:shd w:val="clear" w:color="auto" w:fill="FFFFFF"/>
        <w:spacing w:after="100" w:afterAutospacing="1"/>
        <w:rPr>
          <w:rStyle w:val="Strong"/>
          <w:rFonts w:eastAsiaTheme="majorEastAsia" w:cs="Times New Roman"/>
          <w:color w:val="212529"/>
          <w:szCs w:val="24"/>
        </w:rPr>
      </w:pPr>
      <w:r w:rsidRPr="00B80A27">
        <w:rPr>
          <w:rStyle w:val="Strong"/>
          <w:rFonts w:eastAsiaTheme="majorEastAsia" w:cs="Times New Roman"/>
          <w:color w:val="212529"/>
          <w:szCs w:val="24"/>
        </w:rPr>
        <w:t>In this lab, you will use tar, rsync, and scp to archive and back up the contents of directories</w:t>
      </w:r>
      <w:r w:rsidR="00F55416" w:rsidRPr="00F55416">
        <w:rPr>
          <w:rStyle w:val="Strong"/>
          <w:rFonts w:eastAsiaTheme="majorEastAsia" w:cs="Times New Roman"/>
          <w:color w:val="212529"/>
          <w:szCs w:val="24"/>
        </w:rPr>
        <w:t>.</w:t>
      </w:r>
    </w:p>
    <w:p w14:paraId="201C9455" w14:textId="35B92881" w:rsidR="00F55416" w:rsidRPr="00F55416" w:rsidRDefault="00F55416" w:rsidP="00F55416">
      <w:pPr>
        <w:pStyle w:val="Heading1"/>
        <w:rPr>
          <w:rStyle w:val="Strong"/>
          <w:b/>
          <w:bCs/>
        </w:rPr>
      </w:pPr>
      <w:r w:rsidRPr="00F55416">
        <w:rPr>
          <w:rStyle w:val="Strong"/>
          <w:b/>
          <w:bCs/>
        </w:rPr>
        <w:t>Outcomes</w:t>
      </w:r>
    </w:p>
    <w:p w14:paraId="49202D12" w14:textId="77777777" w:rsidR="00E07ADF" w:rsidRPr="00E07ADF" w:rsidRDefault="00E07ADF" w:rsidP="00E07ADF">
      <w:p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You should be able to:</w:t>
      </w:r>
    </w:p>
    <w:p w14:paraId="62B83FB1" w14:textId="77777777" w:rsidR="00257A74" w:rsidRPr="00257A74" w:rsidRDefault="00257A74" w:rsidP="00A37D32">
      <w:pPr>
        <w:pStyle w:val="ListParagraph"/>
        <w:numPr>
          <w:ilvl w:val="0"/>
          <w:numId w:val="2"/>
        </w:numPr>
        <w:shd w:val="clear" w:color="auto" w:fill="FFFFFF"/>
        <w:spacing w:after="100" w:afterAutospacing="1"/>
        <w:rPr>
          <w:rStyle w:val="Strong"/>
          <w:rFonts w:eastAsiaTheme="majorEastAsia" w:cs="Times New Roman"/>
          <w:b w:val="0"/>
          <w:bCs w:val="0"/>
          <w:color w:val="212529"/>
          <w:szCs w:val="24"/>
        </w:rPr>
      </w:pPr>
      <w:r w:rsidRPr="00257A74">
        <w:rPr>
          <w:rStyle w:val="Strong"/>
          <w:rFonts w:eastAsiaTheme="majorEastAsia" w:cs="Times New Roman"/>
          <w:b w:val="0"/>
          <w:bCs w:val="0"/>
          <w:color w:val="212529"/>
          <w:szCs w:val="24"/>
        </w:rPr>
        <w:t>Synchronize a remote directory to a local directory.</w:t>
      </w:r>
    </w:p>
    <w:p w14:paraId="5170441E" w14:textId="77777777" w:rsidR="00257A74" w:rsidRPr="00257A74" w:rsidRDefault="00257A74" w:rsidP="00A37D32">
      <w:pPr>
        <w:pStyle w:val="ListParagraph"/>
        <w:numPr>
          <w:ilvl w:val="0"/>
          <w:numId w:val="2"/>
        </w:numPr>
        <w:shd w:val="clear" w:color="auto" w:fill="FFFFFF"/>
        <w:spacing w:after="100" w:afterAutospacing="1"/>
        <w:rPr>
          <w:rStyle w:val="Strong"/>
          <w:rFonts w:eastAsiaTheme="majorEastAsia" w:cs="Times New Roman"/>
          <w:b w:val="0"/>
          <w:bCs w:val="0"/>
          <w:color w:val="212529"/>
          <w:szCs w:val="24"/>
        </w:rPr>
      </w:pPr>
      <w:r w:rsidRPr="00257A74">
        <w:rPr>
          <w:rStyle w:val="Strong"/>
          <w:rFonts w:eastAsiaTheme="majorEastAsia" w:cs="Times New Roman"/>
          <w:b w:val="0"/>
          <w:bCs w:val="0"/>
          <w:color w:val="212529"/>
          <w:szCs w:val="24"/>
        </w:rPr>
        <w:t>Create an archive of the contents of a synchronized directory.</w:t>
      </w:r>
    </w:p>
    <w:p w14:paraId="5AF20312" w14:textId="77777777" w:rsidR="00257A74" w:rsidRPr="00257A74" w:rsidRDefault="00257A74" w:rsidP="00A37D32">
      <w:pPr>
        <w:pStyle w:val="ListParagraph"/>
        <w:numPr>
          <w:ilvl w:val="0"/>
          <w:numId w:val="2"/>
        </w:numPr>
        <w:shd w:val="clear" w:color="auto" w:fill="FFFFFF"/>
        <w:spacing w:after="100" w:afterAutospacing="1"/>
        <w:rPr>
          <w:rStyle w:val="Strong"/>
          <w:rFonts w:eastAsiaTheme="majorEastAsia" w:cs="Times New Roman"/>
          <w:b w:val="0"/>
          <w:bCs w:val="0"/>
          <w:color w:val="212529"/>
          <w:szCs w:val="24"/>
        </w:rPr>
      </w:pPr>
      <w:r w:rsidRPr="00257A74">
        <w:rPr>
          <w:rStyle w:val="Strong"/>
          <w:rFonts w:eastAsiaTheme="majorEastAsia" w:cs="Times New Roman"/>
          <w:b w:val="0"/>
          <w:bCs w:val="0"/>
          <w:color w:val="212529"/>
          <w:szCs w:val="24"/>
        </w:rPr>
        <w:t>Securely copy an archive to a remote host.</w:t>
      </w:r>
    </w:p>
    <w:p w14:paraId="79E5281A" w14:textId="263553ED" w:rsidR="00F55416" w:rsidRPr="00257A74" w:rsidRDefault="00257A74" w:rsidP="00A37D32">
      <w:pPr>
        <w:pStyle w:val="ListParagraph"/>
        <w:numPr>
          <w:ilvl w:val="0"/>
          <w:numId w:val="2"/>
        </w:numPr>
        <w:shd w:val="clear" w:color="auto" w:fill="FFFFFF"/>
        <w:spacing w:after="100" w:afterAutospacing="1"/>
        <w:rPr>
          <w:rStyle w:val="Strong"/>
          <w:rFonts w:eastAsiaTheme="majorEastAsia" w:cs="Times New Roman"/>
          <w:b w:val="0"/>
          <w:bCs w:val="0"/>
          <w:color w:val="212529"/>
          <w:szCs w:val="24"/>
        </w:rPr>
      </w:pPr>
      <w:r w:rsidRPr="00257A74">
        <w:rPr>
          <w:rStyle w:val="Strong"/>
          <w:rFonts w:eastAsiaTheme="majorEastAsia" w:cs="Times New Roman"/>
          <w:b w:val="0"/>
          <w:bCs w:val="0"/>
          <w:color w:val="212529"/>
          <w:szCs w:val="24"/>
        </w:rPr>
        <w:t>Extract an archive.</w:t>
      </w:r>
    </w:p>
    <w:p w14:paraId="4A702B3A" w14:textId="67405E36" w:rsidR="0086421B" w:rsidRPr="00F55416" w:rsidRDefault="00F55416" w:rsidP="00E07ADF">
      <w:pPr>
        <w:pStyle w:val="Heading1"/>
      </w:pPr>
      <w:r w:rsidRPr="00F55416">
        <w:rPr>
          <w:rStyle w:val="Strong"/>
          <w:b/>
          <w:bCs/>
        </w:rPr>
        <w:t>Log in to workstation as student using student as the password.</w:t>
      </w:r>
    </w:p>
    <w:tbl>
      <w:tblPr>
        <w:tblStyle w:val="TableGrid"/>
        <w:tblW w:w="0" w:type="auto"/>
        <w:tblLook w:val="04A0" w:firstRow="1" w:lastRow="0" w:firstColumn="1" w:lastColumn="0" w:noHBand="0" w:noVBand="1"/>
      </w:tblPr>
      <w:tblGrid>
        <w:gridCol w:w="1510"/>
        <w:gridCol w:w="2912"/>
        <w:gridCol w:w="2941"/>
        <w:gridCol w:w="3427"/>
      </w:tblGrid>
      <w:tr w:rsidR="008E1609" w:rsidRPr="004B6C52" w14:paraId="0C7A6DE1" w14:textId="77777777" w:rsidTr="008E1609">
        <w:tc>
          <w:tcPr>
            <w:tcW w:w="1510" w:type="dxa"/>
          </w:tcPr>
          <w:p w14:paraId="30648311" w14:textId="77777777" w:rsidR="008E1609" w:rsidRPr="004B6C52" w:rsidRDefault="008E1609" w:rsidP="003D59B3">
            <w:pPr>
              <w:spacing w:after="100" w:afterAutospacing="1"/>
              <w:rPr>
                <w:rFonts w:eastAsia="Times New Roman" w:cs="Times New Roman"/>
                <w:color w:val="212529"/>
                <w:szCs w:val="24"/>
              </w:rPr>
            </w:pPr>
          </w:p>
        </w:tc>
        <w:tc>
          <w:tcPr>
            <w:tcW w:w="2912" w:type="dxa"/>
          </w:tcPr>
          <w:p w14:paraId="1B04F78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Franklin VM:</w:t>
            </w:r>
          </w:p>
        </w:tc>
        <w:tc>
          <w:tcPr>
            <w:tcW w:w="2941" w:type="dxa"/>
          </w:tcPr>
          <w:p w14:paraId="28997D91"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Standard User Account:</w:t>
            </w:r>
          </w:p>
        </w:tc>
        <w:tc>
          <w:tcPr>
            <w:tcW w:w="3427" w:type="dxa"/>
          </w:tcPr>
          <w:p w14:paraId="2372F700"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The Student's Root Account:</w:t>
            </w:r>
          </w:p>
        </w:tc>
      </w:tr>
      <w:tr w:rsidR="008E1609" w:rsidRPr="004B6C52" w14:paraId="218FBCB3" w14:textId="77777777" w:rsidTr="008E1609">
        <w:tc>
          <w:tcPr>
            <w:tcW w:w="1510" w:type="dxa"/>
          </w:tcPr>
          <w:p w14:paraId="4FD61107"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Username</w:t>
            </w:r>
          </w:p>
        </w:tc>
        <w:tc>
          <w:tcPr>
            <w:tcW w:w="2912" w:type="dxa"/>
          </w:tcPr>
          <w:p w14:paraId="62580D8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kiosk</w:t>
            </w:r>
          </w:p>
        </w:tc>
        <w:tc>
          <w:tcPr>
            <w:tcW w:w="2941" w:type="dxa"/>
          </w:tcPr>
          <w:p w14:paraId="670C325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59F4DB5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root</w:t>
            </w:r>
          </w:p>
        </w:tc>
      </w:tr>
      <w:tr w:rsidR="008E1609" w:rsidRPr="004B6C52" w14:paraId="468DA0FA" w14:textId="77777777" w:rsidTr="008E1609">
        <w:tc>
          <w:tcPr>
            <w:tcW w:w="1510" w:type="dxa"/>
          </w:tcPr>
          <w:p w14:paraId="2246F0ED"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Password</w:t>
            </w:r>
          </w:p>
        </w:tc>
        <w:tc>
          <w:tcPr>
            <w:tcW w:w="2912" w:type="dxa"/>
          </w:tcPr>
          <w:p w14:paraId="16957C08"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redhat</w:t>
            </w:r>
          </w:p>
        </w:tc>
        <w:tc>
          <w:tcPr>
            <w:tcW w:w="2941" w:type="dxa"/>
          </w:tcPr>
          <w:p w14:paraId="7FC400C4"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1D5E5272"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redhat</w:t>
            </w:r>
          </w:p>
        </w:tc>
      </w:tr>
    </w:tbl>
    <w:p w14:paraId="49EA35EB" w14:textId="6F2DB899" w:rsidR="00B36789" w:rsidRDefault="00B36789" w:rsidP="00B36789">
      <w:pPr>
        <w:shd w:val="clear" w:color="auto" w:fill="FFFFFF"/>
        <w:spacing w:after="100" w:afterAutospacing="1"/>
        <w:rPr>
          <w:rFonts w:eastAsia="Times New Roman" w:cs="Times New Roman"/>
          <w:noProof/>
          <w:color w:val="212529"/>
          <w:szCs w:val="24"/>
        </w:rPr>
      </w:pPr>
    </w:p>
    <w:p w14:paraId="0538E2B1" w14:textId="64547C32" w:rsidR="000733AF" w:rsidRDefault="00C849B1" w:rsidP="000733AF">
      <w:pPr>
        <w:shd w:val="clear" w:color="auto" w:fill="FFFFFF"/>
        <w:spacing w:after="100" w:afterAutospacing="1"/>
        <w:rPr>
          <w:rFonts w:eastAsia="Times New Roman" w:cs="Times New Roman"/>
          <w:noProof/>
          <w:color w:val="212529"/>
          <w:szCs w:val="24"/>
        </w:rPr>
      </w:pPr>
      <w:hyperlink r:id="rId8" w:history="1">
        <w:r w:rsidR="000733AF" w:rsidRPr="00A53AA0">
          <w:rPr>
            <w:rStyle w:val="Hyperlink"/>
            <w:rFonts w:eastAsia="Times New Roman" w:cs="Times New Roman"/>
            <w:noProof/>
            <w:szCs w:val="24"/>
          </w:rPr>
          <w:t>https://franklin.instructure.com/courses/12488/modules/items/683350</w:t>
        </w:r>
      </w:hyperlink>
    </w:p>
    <w:p w14:paraId="43E6572B" w14:textId="5586F633" w:rsidR="00671B1F" w:rsidRDefault="00671B1F" w:rsidP="000733AF">
      <w:pPr>
        <w:shd w:val="clear" w:color="auto" w:fill="FFFFFF"/>
        <w:spacing w:after="100" w:afterAutospacing="1"/>
      </w:pPr>
      <w:r>
        <w:t>[kiosk@foundation0 ~]$ rht-vmctl start all</w:t>
      </w:r>
    </w:p>
    <w:p w14:paraId="3D4B7308" w14:textId="341EF04B" w:rsidR="00671B1F" w:rsidRDefault="00671B1F" w:rsidP="000733AF">
      <w:pPr>
        <w:shd w:val="clear" w:color="auto" w:fill="FFFFFF"/>
        <w:spacing w:after="100" w:afterAutospacing="1"/>
      </w:pPr>
      <w:r>
        <w:t>[kiosk@foundation0 ~]$ rht-vmview view workstation</w:t>
      </w:r>
    </w:p>
    <w:p w14:paraId="007C88BD" w14:textId="5B64F6DE" w:rsidR="00E07ADF" w:rsidRPr="00E07ADF" w:rsidRDefault="00E07ADF" w:rsidP="00E07ADF">
      <w:pPr>
        <w:pStyle w:val="Heading1"/>
      </w:pPr>
      <w:r w:rsidRPr="00F55416">
        <w:rPr>
          <w:rStyle w:val="Strong"/>
          <w:rFonts w:eastAsiaTheme="majorEastAsia"/>
          <w:b/>
          <w:bCs/>
        </w:rPr>
        <w:t>Start Lab</w:t>
      </w:r>
    </w:p>
    <w:p w14:paraId="31A05FDB" w14:textId="77777777" w:rsidR="00535D15" w:rsidRPr="00535D15" w:rsidRDefault="00535D15" w:rsidP="00535D15">
      <w:p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From workstation, run the </w:t>
      </w:r>
      <w:r w:rsidRPr="00535D15">
        <w:rPr>
          <w:rFonts w:eastAsia="Times New Roman" w:cs="Times New Roman"/>
          <w:b/>
          <w:bCs/>
          <w:color w:val="212529"/>
          <w:szCs w:val="24"/>
        </w:rPr>
        <w:t>lab archive-review start</w:t>
      </w:r>
      <w:r w:rsidRPr="00535D15">
        <w:rPr>
          <w:rFonts w:eastAsia="Times New Roman" w:cs="Times New Roman"/>
          <w:color w:val="212529"/>
          <w:szCs w:val="24"/>
        </w:rPr>
        <w:t> command. The command runs a start script that determines whether hosts servera and serverb are reachable on the network. The script also ensures that the files and directories to be created in the lab do not exist on serverb, and workstation.</w:t>
      </w:r>
    </w:p>
    <w:p w14:paraId="708A1080"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imes New Roman"/>
          <w:color w:val="333333"/>
          <w:szCs w:val="24"/>
        </w:rPr>
      </w:pPr>
      <w:r w:rsidRPr="00535D15">
        <w:rPr>
          <w:rFonts w:eastAsia="Times New Roman" w:cs="Times New Roman"/>
          <w:b/>
          <w:bCs/>
          <w:color w:val="333333"/>
          <w:szCs w:val="24"/>
        </w:rPr>
        <w:t>[student@workstation ~]$ lab archive-review start</w:t>
      </w:r>
    </w:p>
    <w:p w14:paraId="4C865CA7" w14:textId="6F54CFB0" w:rsidR="004735D9" w:rsidRDefault="004735D9" w:rsidP="004735D9">
      <w:pPr>
        <w:pStyle w:val="Heading2"/>
        <w:numPr>
          <w:ilvl w:val="0"/>
          <w:numId w:val="0"/>
        </w:numPr>
      </w:pPr>
      <w:r w:rsidRPr="004735D9">
        <w:lastRenderedPageBreak/>
        <w:drawing>
          <wp:inline distT="0" distB="0" distL="0" distR="0" wp14:anchorId="23B08F19" wp14:editId="428ECD71">
            <wp:extent cx="6858000" cy="5177155"/>
            <wp:effectExtent l="0" t="0" r="0" b="4445"/>
            <wp:docPr id="35497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75485" name=""/>
                    <pic:cNvPicPr/>
                  </pic:nvPicPr>
                  <pic:blipFill>
                    <a:blip r:embed="rId9"/>
                    <a:stretch>
                      <a:fillRect/>
                    </a:stretch>
                  </pic:blipFill>
                  <pic:spPr>
                    <a:xfrm>
                      <a:off x="0" y="0"/>
                      <a:ext cx="6858000" cy="5177155"/>
                    </a:xfrm>
                    <a:prstGeom prst="rect">
                      <a:avLst/>
                    </a:prstGeom>
                  </pic:spPr>
                </pic:pic>
              </a:graphicData>
            </a:graphic>
          </wp:inline>
        </w:drawing>
      </w:r>
    </w:p>
    <w:p w14:paraId="7BA7E453" w14:textId="76664588" w:rsidR="00535D15" w:rsidRPr="00535D15" w:rsidRDefault="00535D15" w:rsidP="00A37D32">
      <w:pPr>
        <w:pStyle w:val="Heading2"/>
        <w:numPr>
          <w:ilvl w:val="0"/>
          <w:numId w:val="4"/>
        </w:numPr>
      </w:pPr>
      <w:r w:rsidRPr="00535D15">
        <w:t>On serverb, synchronize the /etc directory tree from servera to the /configsync directory.</w:t>
      </w:r>
    </w:p>
    <w:p w14:paraId="72EF3EA8" w14:textId="77777777" w:rsidR="00535D15" w:rsidRPr="00535D15" w:rsidRDefault="00535D15" w:rsidP="00A37D32">
      <w:pPr>
        <w:pStyle w:val="Heading2"/>
        <w:numPr>
          <w:ilvl w:val="1"/>
          <w:numId w:val="3"/>
        </w:numPr>
      </w:pPr>
      <w:r w:rsidRPr="00535D15">
        <w:t>Use the ssh command to log in to serverb as the student user.</w:t>
      </w:r>
    </w:p>
    <w:p w14:paraId="5F43B2A2"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[student@workstation ~]$ ssh student@serverb</w:t>
      </w:r>
    </w:p>
    <w:p w14:paraId="4328D794"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i/>
          <w:iCs/>
          <w:color w:val="333333"/>
          <w:szCs w:val="24"/>
        </w:rPr>
        <w:t>...output omitted...</w:t>
      </w:r>
    </w:p>
    <w:p w14:paraId="10E323BB"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 xml:space="preserve">[student@serverb ~]$ </w:t>
      </w:r>
    </w:p>
    <w:p w14:paraId="437F876A" w14:textId="4BDD5802" w:rsidR="00C120AE" w:rsidRDefault="00C120AE" w:rsidP="00C120AE">
      <w:pPr>
        <w:shd w:val="clear" w:color="auto" w:fill="FFFFFF"/>
        <w:spacing w:after="100" w:afterAutospacing="1"/>
        <w:rPr>
          <w:rFonts w:eastAsia="Times New Roman" w:cs="Times New Roman"/>
          <w:color w:val="212529"/>
          <w:szCs w:val="24"/>
        </w:rPr>
      </w:pPr>
      <w:r w:rsidRPr="00C120AE">
        <w:rPr>
          <w:rFonts w:eastAsia="Times New Roman" w:cs="Times New Roman"/>
          <w:color w:val="212529"/>
          <w:szCs w:val="24"/>
        </w:rPr>
        <w:lastRenderedPageBreak/>
        <w:drawing>
          <wp:inline distT="0" distB="0" distL="0" distR="0" wp14:anchorId="0224F884" wp14:editId="33BDBCE1">
            <wp:extent cx="6858000" cy="5146675"/>
            <wp:effectExtent l="0" t="0" r="0" b="0"/>
            <wp:docPr id="67592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2670" name=""/>
                    <pic:cNvPicPr/>
                  </pic:nvPicPr>
                  <pic:blipFill>
                    <a:blip r:embed="rId10"/>
                    <a:stretch>
                      <a:fillRect/>
                    </a:stretch>
                  </pic:blipFill>
                  <pic:spPr>
                    <a:xfrm>
                      <a:off x="0" y="0"/>
                      <a:ext cx="6858000" cy="5146675"/>
                    </a:xfrm>
                    <a:prstGeom prst="rect">
                      <a:avLst/>
                    </a:prstGeom>
                  </pic:spPr>
                </pic:pic>
              </a:graphicData>
            </a:graphic>
          </wp:inline>
        </w:drawing>
      </w:r>
    </w:p>
    <w:p w14:paraId="74DE840A" w14:textId="7AE52313"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Use the </w:t>
      </w:r>
      <w:r w:rsidRPr="00535D15">
        <w:rPr>
          <w:rFonts w:eastAsia="Times New Roman" w:cs="Times New Roman"/>
          <w:b/>
          <w:bCs/>
          <w:color w:val="212529"/>
          <w:szCs w:val="24"/>
        </w:rPr>
        <w:t>su</w:t>
      </w:r>
      <w:r w:rsidRPr="00535D15">
        <w:rPr>
          <w:rFonts w:eastAsia="Times New Roman" w:cs="Times New Roman"/>
          <w:color w:val="212529"/>
          <w:szCs w:val="24"/>
        </w:rPr>
        <w:t> command to switch to the root user because creating the /configsync directory requires superuser privileges. In later steps, you will archive the files present in the /etc directory tree, which are owned by the root user this also requires superuser privileges.</w:t>
      </w:r>
    </w:p>
    <w:p w14:paraId="177C5BF0"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[student@serverb ~]$ su -</w:t>
      </w:r>
    </w:p>
    <w:p w14:paraId="18DFB3AC"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 xml:space="preserve">Password: </w:t>
      </w:r>
      <w:r w:rsidRPr="00535D15">
        <w:rPr>
          <w:rFonts w:eastAsia="Times New Roman" w:cs="Times New Roman"/>
          <w:b/>
          <w:bCs/>
          <w:color w:val="333333"/>
          <w:szCs w:val="24"/>
        </w:rPr>
        <w:t>redhat</w:t>
      </w:r>
    </w:p>
    <w:p w14:paraId="58FC8AC6"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 xml:space="preserve">[root@serverb ~]# </w:t>
      </w:r>
    </w:p>
    <w:p w14:paraId="250EB8D9" w14:textId="65A572C9" w:rsidR="009F1D8B" w:rsidRDefault="003E77FB" w:rsidP="009F1D8B">
      <w:pPr>
        <w:shd w:val="clear" w:color="auto" w:fill="FFFFFF"/>
        <w:spacing w:after="100" w:afterAutospacing="1"/>
        <w:rPr>
          <w:rFonts w:eastAsia="Times New Roman" w:cs="Times New Roman"/>
          <w:color w:val="212529"/>
          <w:szCs w:val="24"/>
        </w:rPr>
      </w:pPr>
      <w:r w:rsidRPr="003E77FB">
        <w:rPr>
          <w:rFonts w:eastAsia="Times New Roman" w:cs="Times New Roman"/>
          <w:color w:val="212529"/>
          <w:szCs w:val="24"/>
        </w:rPr>
        <w:lastRenderedPageBreak/>
        <w:drawing>
          <wp:inline distT="0" distB="0" distL="0" distR="0" wp14:anchorId="173174C5" wp14:editId="08159980">
            <wp:extent cx="6858000" cy="5170170"/>
            <wp:effectExtent l="0" t="0" r="0" b="0"/>
            <wp:docPr id="54085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54461" name=""/>
                    <pic:cNvPicPr/>
                  </pic:nvPicPr>
                  <pic:blipFill>
                    <a:blip r:embed="rId11"/>
                    <a:stretch>
                      <a:fillRect/>
                    </a:stretch>
                  </pic:blipFill>
                  <pic:spPr>
                    <a:xfrm>
                      <a:off x="0" y="0"/>
                      <a:ext cx="6858000" cy="5170170"/>
                    </a:xfrm>
                    <a:prstGeom prst="rect">
                      <a:avLst/>
                    </a:prstGeom>
                  </pic:spPr>
                </pic:pic>
              </a:graphicData>
            </a:graphic>
          </wp:inline>
        </w:drawing>
      </w:r>
    </w:p>
    <w:p w14:paraId="6B64BE18" w14:textId="1BDDBFAB"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Create the /configsync directory to store the synchronized configuration files from servera.</w:t>
      </w:r>
    </w:p>
    <w:p w14:paraId="12DD9BB4"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[root@serverb ~]# mkdir /configsync</w:t>
      </w:r>
    </w:p>
    <w:p w14:paraId="5DA5E91B" w14:textId="1D9D2814" w:rsidR="009F1D8B" w:rsidRDefault="003B7A03" w:rsidP="009F1D8B">
      <w:pPr>
        <w:shd w:val="clear" w:color="auto" w:fill="FFFFFF"/>
        <w:spacing w:after="100" w:afterAutospacing="1"/>
        <w:rPr>
          <w:rFonts w:eastAsia="Times New Roman" w:cs="Times New Roman"/>
          <w:color w:val="212529"/>
          <w:szCs w:val="24"/>
        </w:rPr>
      </w:pPr>
      <w:r w:rsidRPr="003B7A03">
        <w:rPr>
          <w:rFonts w:eastAsia="Times New Roman" w:cs="Times New Roman"/>
          <w:color w:val="212529"/>
          <w:szCs w:val="24"/>
        </w:rPr>
        <w:lastRenderedPageBreak/>
        <w:drawing>
          <wp:inline distT="0" distB="0" distL="0" distR="0" wp14:anchorId="31175305" wp14:editId="773E495E">
            <wp:extent cx="6858000" cy="5163185"/>
            <wp:effectExtent l="0" t="0" r="0" b="0"/>
            <wp:docPr id="106556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66050" name=""/>
                    <pic:cNvPicPr/>
                  </pic:nvPicPr>
                  <pic:blipFill>
                    <a:blip r:embed="rId12"/>
                    <a:stretch>
                      <a:fillRect/>
                    </a:stretch>
                  </pic:blipFill>
                  <pic:spPr>
                    <a:xfrm>
                      <a:off x="0" y="0"/>
                      <a:ext cx="6858000" cy="5163185"/>
                    </a:xfrm>
                    <a:prstGeom prst="rect">
                      <a:avLst/>
                    </a:prstGeom>
                  </pic:spPr>
                </pic:pic>
              </a:graphicData>
            </a:graphic>
          </wp:inline>
        </w:drawing>
      </w:r>
    </w:p>
    <w:p w14:paraId="5AAAFAF7" w14:textId="5653886F"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Use the </w:t>
      </w:r>
      <w:r w:rsidRPr="00535D15">
        <w:rPr>
          <w:rFonts w:eastAsia="Times New Roman" w:cs="Times New Roman"/>
          <w:b/>
          <w:bCs/>
          <w:color w:val="212529"/>
          <w:szCs w:val="24"/>
        </w:rPr>
        <w:t>rsync</w:t>
      </w:r>
      <w:r w:rsidRPr="00535D15">
        <w:rPr>
          <w:rFonts w:eastAsia="Times New Roman" w:cs="Times New Roman"/>
          <w:color w:val="212529"/>
          <w:szCs w:val="24"/>
        </w:rPr>
        <w:t> command to synchronize the /etc directory tree from servera to the /configsync directory on serverb.</w:t>
      </w:r>
    </w:p>
    <w:p w14:paraId="6C6AC6DF" w14:textId="3BC7C8E5" w:rsidR="00535D15" w:rsidRPr="00535D15" w:rsidRDefault="00933B42" w:rsidP="00933B42">
      <w:pPr>
        <w:shd w:val="clear" w:color="auto" w:fill="FFFFFF"/>
        <w:spacing w:after="100" w:afterAutospacing="1"/>
        <w:rPr>
          <w:rFonts w:eastAsia="Times New Roman" w:cs="Times New Roman"/>
          <w:color w:val="212529"/>
          <w:szCs w:val="24"/>
        </w:rPr>
      </w:pPr>
      <w:r>
        <w:rPr>
          <w:rFonts w:eastAsia="Times New Roman" w:cs="Times New Roman"/>
          <w:color w:val="212529"/>
          <w:szCs w:val="24"/>
        </w:rPr>
        <w:t xml:space="preserve">           </w:t>
      </w:r>
      <w:r w:rsidR="00535D15" w:rsidRPr="00535D15">
        <w:rPr>
          <w:rFonts w:eastAsia="Times New Roman" w:cs="Times New Roman"/>
          <w:color w:val="212529"/>
          <w:szCs w:val="24"/>
        </w:rPr>
        <w:t>Be aware that only the root user can read all the content in the /etc directory on servera.</w:t>
      </w:r>
    </w:p>
    <w:p w14:paraId="575C3D7D"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[root@serverb ~]# rsync -av root@servera:/etc /configsync</w:t>
      </w:r>
    </w:p>
    <w:p w14:paraId="08AFD495"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 xml:space="preserve">root@servera's password: </w:t>
      </w:r>
      <w:r w:rsidRPr="00535D15">
        <w:rPr>
          <w:rFonts w:eastAsia="Times New Roman" w:cs="Times New Roman"/>
          <w:b/>
          <w:bCs/>
          <w:color w:val="333333"/>
          <w:szCs w:val="24"/>
        </w:rPr>
        <w:t>redhat</w:t>
      </w:r>
    </w:p>
    <w:p w14:paraId="5C7B0862"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receiving incremental file list</w:t>
      </w:r>
    </w:p>
    <w:p w14:paraId="76FD708A"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etc/</w:t>
      </w:r>
    </w:p>
    <w:p w14:paraId="73D34F46"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etc/.pwd.lock</w:t>
      </w:r>
    </w:p>
    <w:p w14:paraId="0C951510"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i/>
          <w:iCs/>
          <w:color w:val="333333"/>
          <w:szCs w:val="24"/>
        </w:rPr>
        <w:t>...output omitted...</w:t>
      </w:r>
    </w:p>
    <w:p w14:paraId="4E55B831"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etc/yum/protected.d -&gt; ../dnf/protected.d</w:t>
      </w:r>
    </w:p>
    <w:p w14:paraId="4987FE2D"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etc/yum/vars -&gt; ../dnf/vars</w:t>
      </w:r>
    </w:p>
    <w:p w14:paraId="012EDE0A"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p>
    <w:p w14:paraId="7E08E95D"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sent 10,958 bytes  received 21,665,987 bytes  3,334,914.62 bytes/sec</w:t>
      </w:r>
    </w:p>
    <w:p w14:paraId="36ED9CC8"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lastRenderedPageBreak/>
        <w:t>total size is 21,615,767  speedup is 1.00</w:t>
      </w:r>
    </w:p>
    <w:p w14:paraId="00A2C27E" w14:textId="55E5D608" w:rsidR="00535D15" w:rsidRDefault="00DD0E29" w:rsidP="009F1D8B">
      <w:pPr>
        <w:shd w:val="clear" w:color="auto" w:fill="FFFFFF"/>
        <w:spacing w:after="100" w:afterAutospacing="1"/>
        <w:rPr>
          <w:rFonts w:eastAsia="Times New Roman" w:cs="Times New Roman"/>
          <w:color w:val="212529"/>
          <w:szCs w:val="24"/>
        </w:rPr>
      </w:pPr>
      <w:r w:rsidRPr="00DD0E29">
        <w:rPr>
          <w:rFonts w:eastAsia="Times New Roman" w:cs="Times New Roman"/>
          <w:color w:val="212529"/>
          <w:szCs w:val="24"/>
        </w:rPr>
        <w:drawing>
          <wp:inline distT="0" distB="0" distL="0" distR="0" wp14:anchorId="6D50C7AC" wp14:editId="5EC09964">
            <wp:extent cx="6858000" cy="5217795"/>
            <wp:effectExtent l="0" t="0" r="0" b="1905"/>
            <wp:docPr id="8250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86028" name=""/>
                    <pic:cNvPicPr/>
                  </pic:nvPicPr>
                  <pic:blipFill>
                    <a:blip r:embed="rId13"/>
                    <a:stretch>
                      <a:fillRect/>
                    </a:stretch>
                  </pic:blipFill>
                  <pic:spPr>
                    <a:xfrm>
                      <a:off x="0" y="0"/>
                      <a:ext cx="6858000" cy="5217795"/>
                    </a:xfrm>
                    <a:prstGeom prst="rect">
                      <a:avLst/>
                    </a:prstGeom>
                  </pic:spPr>
                </pic:pic>
              </a:graphicData>
            </a:graphic>
          </wp:inline>
        </w:drawing>
      </w:r>
    </w:p>
    <w:p w14:paraId="4578E11A" w14:textId="15B5F5C8" w:rsidR="00535D15" w:rsidRPr="00535D15" w:rsidRDefault="00535D15" w:rsidP="00A37D32">
      <w:pPr>
        <w:numPr>
          <w:ilvl w:val="0"/>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Use gzip compression to create an archive named configfile-backup-servera.tar.gz with the contents of the /configsync directory.</w:t>
      </w:r>
    </w:p>
    <w:p w14:paraId="49607EAF" w14:textId="77777777"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Use the </w:t>
      </w:r>
      <w:r w:rsidRPr="00535D15">
        <w:rPr>
          <w:rFonts w:eastAsia="Times New Roman" w:cs="Times New Roman"/>
          <w:b/>
          <w:bCs/>
          <w:color w:val="212529"/>
          <w:szCs w:val="24"/>
        </w:rPr>
        <w:t>tar</w:t>
      </w:r>
      <w:r w:rsidRPr="00535D15">
        <w:rPr>
          <w:rFonts w:eastAsia="Times New Roman" w:cs="Times New Roman"/>
          <w:color w:val="212529"/>
          <w:szCs w:val="24"/>
        </w:rPr>
        <w:t> command with the -czf options to create a gzip compressed archive.</w:t>
      </w:r>
    </w:p>
    <w:p w14:paraId="15E8CA0E"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[root@serverb ~]# tar -czf configfile-backup-servera.tar.gz /configsync</w:t>
      </w:r>
    </w:p>
    <w:p w14:paraId="1E9C43B2"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tar: Removing leading `/' from member names</w:t>
      </w:r>
    </w:p>
    <w:p w14:paraId="6BDDB783"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 xml:space="preserve">[root@serverb ~]# </w:t>
      </w:r>
    </w:p>
    <w:p w14:paraId="550CBF37" w14:textId="4D35FF56" w:rsidR="00D86D31" w:rsidRDefault="00D86D31" w:rsidP="00D86D31">
      <w:pPr>
        <w:shd w:val="clear" w:color="auto" w:fill="FFFFFF"/>
        <w:spacing w:after="100" w:afterAutospacing="1"/>
        <w:rPr>
          <w:rFonts w:eastAsia="Times New Roman" w:cs="Times New Roman"/>
          <w:color w:val="212529"/>
          <w:szCs w:val="24"/>
        </w:rPr>
      </w:pPr>
      <w:r w:rsidRPr="00D86D31">
        <w:rPr>
          <w:rFonts w:eastAsia="Times New Roman" w:cs="Times New Roman"/>
          <w:color w:val="212529"/>
          <w:szCs w:val="24"/>
        </w:rPr>
        <w:lastRenderedPageBreak/>
        <w:drawing>
          <wp:inline distT="0" distB="0" distL="0" distR="0" wp14:anchorId="2B9161F5" wp14:editId="5A813B11">
            <wp:extent cx="6858000" cy="5123180"/>
            <wp:effectExtent l="0" t="0" r="0" b="1270"/>
            <wp:docPr id="14072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51467" name=""/>
                    <pic:cNvPicPr/>
                  </pic:nvPicPr>
                  <pic:blipFill>
                    <a:blip r:embed="rId14"/>
                    <a:stretch>
                      <a:fillRect/>
                    </a:stretch>
                  </pic:blipFill>
                  <pic:spPr>
                    <a:xfrm>
                      <a:off x="0" y="0"/>
                      <a:ext cx="6858000" cy="5123180"/>
                    </a:xfrm>
                    <a:prstGeom prst="rect">
                      <a:avLst/>
                    </a:prstGeom>
                  </pic:spPr>
                </pic:pic>
              </a:graphicData>
            </a:graphic>
          </wp:inline>
        </w:drawing>
      </w:r>
    </w:p>
    <w:p w14:paraId="33D6111B" w14:textId="2E0D734B"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Use the </w:t>
      </w:r>
      <w:r w:rsidRPr="00535D15">
        <w:rPr>
          <w:rFonts w:eastAsia="Times New Roman" w:cs="Times New Roman"/>
          <w:b/>
          <w:bCs/>
          <w:color w:val="212529"/>
          <w:szCs w:val="24"/>
        </w:rPr>
        <w:t>tar</w:t>
      </w:r>
      <w:r w:rsidRPr="00535D15">
        <w:rPr>
          <w:rFonts w:eastAsia="Times New Roman" w:cs="Times New Roman"/>
          <w:color w:val="212529"/>
          <w:szCs w:val="24"/>
        </w:rPr>
        <w:t> command with the -tzf options to list the contents of the configfile-backup-servera.tar.gz archive.</w:t>
      </w:r>
    </w:p>
    <w:p w14:paraId="365AFDAB"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[root@serverb ~]# tar -tzf configfile-backup-servera.tar.gz</w:t>
      </w:r>
    </w:p>
    <w:p w14:paraId="5BC26030"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i/>
          <w:iCs/>
          <w:color w:val="333333"/>
          <w:szCs w:val="24"/>
        </w:rPr>
        <w:t>...output omitted...</w:t>
      </w:r>
    </w:p>
    <w:p w14:paraId="4AF0EDD3"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configsync/etc/vimrc</w:t>
      </w:r>
    </w:p>
    <w:p w14:paraId="17E09012"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configsync/etc/wgetrc</w:t>
      </w:r>
    </w:p>
    <w:p w14:paraId="1D03C2E8"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configsync/etc/xattr.conf</w:t>
      </w:r>
    </w:p>
    <w:p w14:paraId="6EBA58D8" w14:textId="67CD2FC3" w:rsidR="00535D15" w:rsidRDefault="008E4776" w:rsidP="00302103">
      <w:pPr>
        <w:shd w:val="clear" w:color="auto" w:fill="FFFFFF"/>
        <w:spacing w:after="100" w:afterAutospacing="1"/>
        <w:rPr>
          <w:rFonts w:eastAsia="Times New Roman" w:cs="Times New Roman"/>
          <w:color w:val="212529"/>
          <w:szCs w:val="24"/>
        </w:rPr>
      </w:pPr>
      <w:r w:rsidRPr="008E4776">
        <w:rPr>
          <w:rFonts w:eastAsia="Times New Roman" w:cs="Times New Roman"/>
          <w:color w:val="212529"/>
          <w:szCs w:val="24"/>
        </w:rPr>
        <w:lastRenderedPageBreak/>
        <w:drawing>
          <wp:inline distT="0" distB="0" distL="0" distR="0" wp14:anchorId="45AE38C9" wp14:editId="0BA09AED">
            <wp:extent cx="6858000" cy="5180330"/>
            <wp:effectExtent l="0" t="0" r="0" b="1270"/>
            <wp:docPr id="71982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9029" name=""/>
                    <pic:cNvPicPr/>
                  </pic:nvPicPr>
                  <pic:blipFill>
                    <a:blip r:embed="rId15"/>
                    <a:stretch>
                      <a:fillRect/>
                    </a:stretch>
                  </pic:blipFill>
                  <pic:spPr>
                    <a:xfrm>
                      <a:off x="0" y="0"/>
                      <a:ext cx="6858000" cy="5180330"/>
                    </a:xfrm>
                    <a:prstGeom prst="rect">
                      <a:avLst/>
                    </a:prstGeom>
                  </pic:spPr>
                </pic:pic>
              </a:graphicData>
            </a:graphic>
          </wp:inline>
        </w:drawing>
      </w:r>
    </w:p>
    <w:p w14:paraId="536A8F35" w14:textId="322C7612" w:rsidR="00535D15" w:rsidRPr="00535D15" w:rsidRDefault="00535D15" w:rsidP="00A37D32">
      <w:pPr>
        <w:numPr>
          <w:ilvl w:val="0"/>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Securely copy the /root/configfile-backup-servera.tar.gz archive file from serverb to the /home/student directory on workstation as the student user using student as the password.</w:t>
      </w:r>
    </w:p>
    <w:p w14:paraId="3A04CC8E"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Cs w:val="24"/>
        </w:rPr>
      </w:pPr>
      <w:r w:rsidRPr="00535D15">
        <w:rPr>
          <w:rFonts w:eastAsia="Times New Roman" w:cs="Times New Roman"/>
          <w:b/>
          <w:bCs/>
          <w:color w:val="333333"/>
          <w:szCs w:val="24"/>
        </w:rPr>
        <w:t>[root@serverb ~]# scp ~/configfile-backup-servera.tar.gz \</w:t>
      </w:r>
    </w:p>
    <w:p w14:paraId="6528376E"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Cs w:val="24"/>
        </w:rPr>
      </w:pPr>
      <w:r w:rsidRPr="00535D15">
        <w:rPr>
          <w:rFonts w:eastAsia="Times New Roman" w:cs="Times New Roman"/>
          <w:b/>
          <w:bCs/>
          <w:color w:val="333333"/>
          <w:szCs w:val="24"/>
        </w:rPr>
        <w:t>student@workstation:/home/student</w:t>
      </w:r>
    </w:p>
    <w:p w14:paraId="52E35A9D"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Cs w:val="24"/>
        </w:rPr>
      </w:pPr>
      <w:r w:rsidRPr="00535D15">
        <w:rPr>
          <w:rFonts w:eastAsia="Times New Roman" w:cs="Times New Roman"/>
          <w:i/>
          <w:iCs/>
          <w:color w:val="333333"/>
          <w:szCs w:val="24"/>
        </w:rPr>
        <w:t>...output omitted...</w:t>
      </w:r>
    </w:p>
    <w:p w14:paraId="77182933"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Cs w:val="24"/>
        </w:rPr>
      </w:pPr>
      <w:r w:rsidRPr="00535D15">
        <w:rPr>
          <w:rFonts w:eastAsia="Times New Roman" w:cs="Times New Roman"/>
          <w:color w:val="333333"/>
          <w:szCs w:val="24"/>
        </w:rPr>
        <w:t xml:space="preserve">student@workstation's password: </w:t>
      </w:r>
      <w:r w:rsidRPr="00535D15">
        <w:rPr>
          <w:rFonts w:eastAsia="Times New Roman" w:cs="Times New Roman"/>
          <w:b/>
          <w:bCs/>
          <w:color w:val="333333"/>
          <w:szCs w:val="24"/>
        </w:rPr>
        <w:t>student</w:t>
      </w:r>
    </w:p>
    <w:p w14:paraId="74F18681"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rPr>
          <w:rFonts w:eastAsia="Times New Roman" w:cs="Times New Roman"/>
          <w:color w:val="333333"/>
          <w:szCs w:val="24"/>
        </w:rPr>
      </w:pPr>
      <w:r w:rsidRPr="00535D15">
        <w:rPr>
          <w:rFonts w:eastAsia="Times New Roman" w:cs="Times New Roman"/>
          <w:color w:val="333333"/>
          <w:szCs w:val="24"/>
        </w:rPr>
        <w:t>configfile-backup-servera.tar.gz            100% 5110KB  64.5MB/s   00:00</w:t>
      </w:r>
    </w:p>
    <w:p w14:paraId="2895085D" w14:textId="7E4D80CD" w:rsidR="00535D15" w:rsidRDefault="00D73129" w:rsidP="0083164D">
      <w:pPr>
        <w:shd w:val="clear" w:color="auto" w:fill="FFFFFF"/>
        <w:spacing w:after="100" w:afterAutospacing="1"/>
        <w:rPr>
          <w:rFonts w:eastAsia="Times New Roman" w:cs="Times New Roman"/>
          <w:color w:val="212529"/>
          <w:szCs w:val="24"/>
        </w:rPr>
      </w:pPr>
      <w:r w:rsidRPr="00D73129">
        <w:rPr>
          <w:rFonts w:eastAsia="Times New Roman" w:cs="Times New Roman"/>
          <w:color w:val="212529"/>
          <w:szCs w:val="24"/>
        </w:rPr>
        <w:lastRenderedPageBreak/>
        <w:drawing>
          <wp:inline distT="0" distB="0" distL="0" distR="0" wp14:anchorId="7E5328DD" wp14:editId="59E815F8">
            <wp:extent cx="6858000" cy="5175250"/>
            <wp:effectExtent l="0" t="0" r="0" b="6350"/>
            <wp:docPr id="53916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62218" name=""/>
                    <pic:cNvPicPr/>
                  </pic:nvPicPr>
                  <pic:blipFill>
                    <a:blip r:embed="rId16"/>
                    <a:stretch>
                      <a:fillRect/>
                    </a:stretch>
                  </pic:blipFill>
                  <pic:spPr>
                    <a:xfrm>
                      <a:off x="0" y="0"/>
                      <a:ext cx="6858000" cy="5175250"/>
                    </a:xfrm>
                    <a:prstGeom prst="rect">
                      <a:avLst/>
                    </a:prstGeom>
                  </pic:spPr>
                </pic:pic>
              </a:graphicData>
            </a:graphic>
          </wp:inline>
        </w:drawing>
      </w:r>
    </w:p>
    <w:p w14:paraId="5DD9F679" w14:textId="7549BAED" w:rsidR="00535D15" w:rsidRPr="00535D15" w:rsidRDefault="00535D15" w:rsidP="00A37D32">
      <w:pPr>
        <w:numPr>
          <w:ilvl w:val="0"/>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On workstation, extract the contents of the /home/student/configfile-backup-servera.tar.gz archive to the /tmp/savedconfig/ directory.</w:t>
      </w:r>
    </w:p>
    <w:p w14:paraId="0DD16B7C" w14:textId="77777777"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Exit from serverb.</w:t>
      </w:r>
    </w:p>
    <w:p w14:paraId="36151A43" w14:textId="77777777" w:rsidR="00535D15" w:rsidRPr="00535D15" w:rsidRDefault="00535D15" w:rsidP="003A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[root@serverb ~]# exit</w:t>
      </w:r>
    </w:p>
    <w:p w14:paraId="629D483E" w14:textId="77777777" w:rsidR="00535D15" w:rsidRPr="00535D15" w:rsidRDefault="00535D15" w:rsidP="003A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logout</w:t>
      </w:r>
    </w:p>
    <w:p w14:paraId="46E94C70" w14:textId="77777777" w:rsidR="00535D15" w:rsidRPr="00535D15" w:rsidRDefault="00535D15" w:rsidP="003A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[student@serverb ~]$ exit</w:t>
      </w:r>
    </w:p>
    <w:p w14:paraId="7F263D53" w14:textId="77777777" w:rsidR="00535D15" w:rsidRPr="00535D15" w:rsidRDefault="00535D15" w:rsidP="003A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logout</w:t>
      </w:r>
    </w:p>
    <w:p w14:paraId="790B94C8" w14:textId="77777777" w:rsidR="00535D15" w:rsidRPr="00535D15" w:rsidRDefault="00535D15" w:rsidP="003A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color w:val="333333"/>
          <w:szCs w:val="24"/>
        </w:rPr>
        <w:t>Connection to serverb closed.</w:t>
      </w:r>
    </w:p>
    <w:p w14:paraId="4C57B1C5" w14:textId="77777777" w:rsidR="00535D15" w:rsidRPr="00535D15" w:rsidRDefault="00535D15" w:rsidP="003A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535D15">
        <w:rPr>
          <w:rFonts w:eastAsia="Times New Roman" w:cs="Times New Roman"/>
          <w:b/>
          <w:bCs/>
          <w:color w:val="333333"/>
          <w:szCs w:val="24"/>
        </w:rPr>
        <w:t xml:space="preserve">[student@workstation]$ </w:t>
      </w:r>
    </w:p>
    <w:p w14:paraId="026A77CB" w14:textId="26CF8D7A" w:rsidR="00D73129" w:rsidRDefault="00D73129" w:rsidP="00D73129">
      <w:pPr>
        <w:shd w:val="clear" w:color="auto" w:fill="FFFFFF"/>
        <w:spacing w:after="100" w:afterAutospacing="1"/>
        <w:rPr>
          <w:rFonts w:eastAsia="Times New Roman" w:cs="Times New Roman"/>
          <w:color w:val="212529"/>
          <w:szCs w:val="24"/>
        </w:rPr>
      </w:pPr>
      <w:r w:rsidRPr="00D73129">
        <w:rPr>
          <w:rFonts w:eastAsia="Times New Roman" w:cs="Times New Roman"/>
          <w:color w:val="212529"/>
          <w:szCs w:val="24"/>
        </w:rPr>
        <w:lastRenderedPageBreak/>
        <w:drawing>
          <wp:inline distT="0" distB="0" distL="0" distR="0" wp14:anchorId="03735073" wp14:editId="78FCAC38">
            <wp:extent cx="6858000" cy="5203190"/>
            <wp:effectExtent l="0" t="0" r="0" b="0"/>
            <wp:docPr id="155161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5309" name=""/>
                    <pic:cNvPicPr/>
                  </pic:nvPicPr>
                  <pic:blipFill>
                    <a:blip r:embed="rId17"/>
                    <a:stretch>
                      <a:fillRect/>
                    </a:stretch>
                  </pic:blipFill>
                  <pic:spPr>
                    <a:xfrm>
                      <a:off x="0" y="0"/>
                      <a:ext cx="6858000" cy="5203190"/>
                    </a:xfrm>
                    <a:prstGeom prst="rect">
                      <a:avLst/>
                    </a:prstGeom>
                  </pic:spPr>
                </pic:pic>
              </a:graphicData>
            </a:graphic>
          </wp:inline>
        </w:drawing>
      </w:r>
    </w:p>
    <w:p w14:paraId="5B4BA8CF" w14:textId="379FA42F"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Create the /tmp/savedconfig directory, where the contents of the /home/student/configfile-backup-servera.tar.gz archive will be extracted.</w:t>
      </w:r>
    </w:p>
    <w:p w14:paraId="0097E9AA"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b/>
          <w:bCs/>
          <w:color w:val="333333"/>
          <w:szCs w:val="24"/>
        </w:rPr>
        <w:t>[student@workstation ~]$ mkdir /tmp/savedconfig</w:t>
      </w:r>
    </w:p>
    <w:p w14:paraId="5EEBD7C7" w14:textId="77777777"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Change to the /tmp/savedconfig directory.</w:t>
      </w:r>
    </w:p>
    <w:p w14:paraId="18C1CFE7"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b/>
          <w:bCs/>
          <w:color w:val="333333"/>
          <w:szCs w:val="24"/>
        </w:rPr>
        <w:t>[student@workstation ~]$ cd /tmp/savedconfig</w:t>
      </w:r>
    </w:p>
    <w:p w14:paraId="5E51915B"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b/>
          <w:bCs/>
          <w:color w:val="333333"/>
          <w:szCs w:val="24"/>
        </w:rPr>
        <w:t xml:space="preserve">[student@workstation savedconfig]$ </w:t>
      </w:r>
    </w:p>
    <w:p w14:paraId="74930CAC" w14:textId="210D9A74" w:rsidR="00456802" w:rsidRDefault="00456802" w:rsidP="00456802">
      <w:pPr>
        <w:shd w:val="clear" w:color="auto" w:fill="FFFFFF"/>
        <w:spacing w:after="100" w:afterAutospacing="1"/>
        <w:rPr>
          <w:rFonts w:eastAsia="Times New Roman" w:cs="Times New Roman"/>
          <w:color w:val="212529"/>
          <w:szCs w:val="24"/>
        </w:rPr>
      </w:pPr>
      <w:r w:rsidRPr="00456802">
        <w:rPr>
          <w:rFonts w:eastAsia="Times New Roman" w:cs="Times New Roman"/>
          <w:color w:val="212529"/>
          <w:szCs w:val="24"/>
        </w:rPr>
        <w:lastRenderedPageBreak/>
        <w:drawing>
          <wp:inline distT="0" distB="0" distL="0" distR="0" wp14:anchorId="21EB1B79" wp14:editId="50850979">
            <wp:extent cx="6858000" cy="5189855"/>
            <wp:effectExtent l="0" t="0" r="0" b="0"/>
            <wp:docPr id="212255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55844" name=""/>
                    <pic:cNvPicPr/>
                  </pic:nvPicPr>
                  <pic:blipFill>
                    <a:blip r:embed="rId18"/>
                    <a:stretch>
                      <a:fillRect/>
                    </a:stretch>
                  </pic:blipFill>
                  <pic:spPr>
                    <a:xfrm>
                      <a:off x="0" y="0"/>
                      <a:ext cx="6858000" cy="5189855"/>
                    </a:xfrm>
                    <a:prstGeom prst="rect">
                      <a:avLst/>
                    </a:prstGeom>
                  </pic:spPr>
                </pic:pic>
              </a:graphicData>
            </a:graphic>
          </wp:inline>
        </w:drawing>
      </w:r>
    </w:p>
    <w:p w14:paraId="7A4231FD" w14:textId="5F5C576E"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Use the </w:t>
      </w:r>
      <w:r w:rsidRPr="00535D15">
        <w:rPr>
          <w:rFonts w:eastAsia="Times New Roman" w:cs="Times New Roman"/>
          <w:b/>
          <w:bCs/>
          <w:color w:val="212529"/>
          <w:szCs w:val="24"/>
        </w:rPr>
        <w:t>tar</w:t>
      </w:r>
      <w:r w:rsidRPr="00535D15">
        <w:rPr>
          <w:rFonts w:eastAsia="Times New Roman" w:cs="Times New Roman"/>
          <w:color w:val="212529"/>
          <w:szCs w:val="24"/>
        </w:rPr>
        <w:t> command with the -tzf options to list the contents of the configfile-backup-servera.tar.gz archive</w:t>
      </w:r>
    </w:p>
    <w:p w14:paraId="5884A042"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b/>
          <w:bCs/>
          <w:color w:val="333333"/>
          <w:szCs w:val="24"/>
        </w:rPr>
        <w:t>[student@workstation savedconfig]$ tar -tzf ~/configfile-backup-servera.tar.gz</w:t>
      </w:r>
    </w:p>
    <w:p w14:paraId="7304ECCC"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i/>
          <w:iCs/>
          <w:color w:val="333333"/>
          <w:szCs w:val="24"/>
        </w:rPr>
        <w:t>...output omitted...</w:t>
      </w:r>
    </w:p>
    <w:p w14:paraId="1EFD52BC"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configsync/etc/vimrc</w:t>
      </w:r>
    </w:p>
    <w:p w14:paraId="775BBD40"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configsync/etc/wgetrc</w:t>
      </w:r>
    </w:p>
    <w:p w14:paraId="157840FB"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configsync/etc/xattr.conf</w:t>
      </w:r>
    </w:p>
    <w:p w14:paraId="78751DF6" w14:textId="2A66572A" w:rsidR="00783C8A" w:rsidRDefault="00783C8A" w:rsidP="00783C8A">
      <w:pPr>
        <w:shd w:val="clear" w:color="auto" w:fill="FFFFFF"/>
        <w:spacing w:after="100" w:afterAutospacing="1"/>
        <w:rPr>
          <w:rFonts w:eastAsia="Times New Roman" w:cs="Times New Roman"/>
          <w:color w:val="212529"/>
          <w:szCs w:val="24"/>
        </w:rPr>
      </w:pPr>
      <w:r w:rsidRPr="00783C8A">
        <w:rPr>
          <w:rFonts w:eastAsia="Times New Roman" w:cs="Times New Roman"/>
          <w:color w:val="212529"/>
          <w:szCs w:val="24"/>
        </w:rPr>
        <w:lastRenderedPageBreak/>
        <w:drawing>
          <wp:inline distT="0" distB="0" distL="0" distR="0" wp14:anchorId="332AB89B" wp14:editId="6A511135">
            <wp:extent cx="6858000" cy="5191125"/>
            <wp:effectExtent l="0" t="0" r="0" b="9525"/>
            <wp:docPr id="37968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84347" name=""/>
                    <pic:cNvPicPr/>
                  </pic:nvPicPr>
                  <pic:blipFill>
                    <a:blip r:embed="rId19"/>
                    <a:stretch>
                      <a:fillRect/>
                    </a:stretch>
                  </pic:blipFill>
                  <pic:spPr>
                    <a:xfrm>
                      <a:off x="0" y="0"/>
                      <a:ext cx="6858000" cy="5191125"/>
                    </a:xfrm>
                    <a:prstGeom prst="rect">
                      <a:avLst/>
                    </a:prstGeom>
                  </pic:spPr>
                </pic:pic>
              </a:graphicData>
            </a:graphic>
          </wp:inline>
        </w:drawing>
      </w:r>
    </w:p>
    <w:p w14:paraId="0BF8EB1E" w14:textId="0ABFA58B" w:rsidR="00783C8A" w:rsidRDefault="00783C8A" w:rsidP="00783C8A">
      <w:pPr>
        <w:shd w:val="clear" w:color="auto" w:fill="FFFFFF"/>
        <w:spacing w:after="100" w:afterAutospacing="1"/>
        <w:rPr>
          <w:rFonts w:eastAsia="Times New Roman" w:cs="Times New Roman"/>
          <w:color w:val="212529"/>
          <w:szCs w:val="24"/>
        </w:rPr>
      </w:pPr>
      <w:r w:rsidRPr="00783C8A">
        <w:rPr>
          <w:rFonts w:eastAsia="Times New Roman" w:cs="Times New Roman"/>
          <w:color w:val="212529"/>
          <w:szCs w:val="24"/>
        </w:rPr>
        <w:lastRenderedPageBreak/>
        <w:drawing>
          <wp:inline distT="0" distB="0" distL="0" distR="0" wp14:anchorId="753E840F" wp14:editId="202D7740">
            <wp:extent cx="6858000" cy="5186045"/>
            <wp:effectExtent l="0" t="0" r="0" b="0"/>
            <wp:docPr id="34289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9110" name=""/>
                    <pic:cNvPicPr/>
                  </pic:nvPicPr>
                  <pic:blipFill>
                    <a:blip r:embed="rId20"/>
                    <a:stretch>
                      <a:fillRect/>
                    </a:stretch>
                  </pic:blipFill>
                  <pic:spPr>
                    <a:xfrm>
                      <a:off x="0" y="0"/>
                      <a:ext cx="6858000" cy="5186045"/>
                    </a:xfrm>
                    <a:prstGeom prst="rect">
                      <a:avLst/>
                    </a:prstGeom>
                  </pic:spPr>
                </pic:pic>
              </a:graphicData>
            </a:graphic>
          </wp:inline>
        </w:drawing>
      </w:r>
    </w:p>
    <w:p w14:paraId="4161930F" w14:textId="2959E363"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Use the </w:t>
      </w:r>
      <w:r w:rsidRPr="00535D15">
        <w:rPr>
          <w:rFonts w:eastAsia="Times New Roman" w:cs="Times New Roman"/>
          <w:b/>
          <w:bCs/>
          <w:color w:val="212529"/>
          <w:szCs w:val="24"/>
        </w:rPr>
        <w:t>tar</w:t>
      </w:r>
      <w:r w:rsidRPr="00535D15">
        <w:rPr>
          <w:rFonts w:eastAsia="Times New Roman" w:cs="Times New Roman"/>
          <w:color w:val="212529"/>
          <w:szCs w:val="24"/>
        </w:rPr>
        <w:t> command with the -xzf options to extract the contents of the /home/student/configfile-backup-servera.tar.gz archive to the /tmp/savedconfig/ directory.</w:t>
      </w:r>
    </w:p>
    <w:p w14:paraId="575370ED"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b/>
          <w:bCs/>
          <w:color w:val="333333"/>
          <w:szCs w:val="24"/>
        </w:rPr>
        <w:t>[student@workstation savedconfig]$ tar -xzf ~/configfile-backup-servera.tar.gz</w:t>
      </w:r>
    </w:p>
    <w:p w14:paraId="37202311"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b/>
          <w:bCs/>
          <w:color w:val="333333"/>
          <w:szCs w:val="24"/>
        </w:rPr>
        <w:t xml:space="preserve">[student@workstation savedconfig]$ </w:t>
      </w:r>
    </w:p>
    <w:p w14:paraId="12C5AD8C" w14:textId="1C39DE3A" w:rsidR="00856AF3" w:rsidRDefault="00856AF3" w:rsidP="00856AF3">
      <w:pPr>
        <w:shd w:val="clear" w:color="auto" w:fill="FFFFFF"/>
        <w:spacing w:after="100" w:afterAutospacing="1"/>
        <w:rPr>
          <w:rFonts w:eastAsia="Times New Roman" w:cs="Times New Roman"/>
          <w:color w:val="212529"/>
          <w:szCs w:val="24"/>
        </w:rPr>
      </w:pPr>
      <w:r w:rsidRPr="00856AF3">
        <w:rPr>
          <w:rFonts w:eastAsia="Times New Roman" w:cs="Times New Roman"/>
          <w:color w:val="212529"/>
          <w:szCs w:val="24"/>
        </w:rPr>
        <w:lastRenderedPageBreak/>
        <w:drawing>
          <wp:inline distT="0" distB="0" distL="0" distR="0" wp14:anchorId="730F2478" wp14:editId="49BD54D1">
            <wp:extent cx="6858000" cy="5176520"/>
            <wp:effectExtent l="0" t="0" r="0" b="5080"/>
            <wp:docPr id="147485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52982" name=""/>
                    <pic:cNvPicPr/>
                  </pic:nvPicPr>
                  <pic:blipFill>
                    <a:blip r:embed="rId21"/>
                    <a:stretch>
                      <a:fillRect/>
                    </a:stretch>
                  </pic:blipFill>
                  <pic:spPr>
                    <a:xfrm>
                      <a:off x="0" y="0"/>
                      <a:ext cx="6858000" cy="5176520"/>
                    </a:xfrm>
                    <a:prstGeom prst="rect">
                      <a:avLst/>
                    </a:prstGeom>
                  </pic:spPr>
                </pic:pic>
              </a:graphicData>
            </a:graphic>
          </wp:inline>
        </w:drawing>
      </w:r>
    </w:p>
    <w:p w14:paraId="66EE1D63" w14:textId="4105B38B" w:rsidR="00535D15" w:rsidRPr="00535D15" w:rsidRDefault="00535D15" w:rsidP="00A37D32">
      <w:pPr>
        <w:numPr>
          <w:ilvl w:val="1"/>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List the directory tree to verify that the directory contains files from the /etc directory.</w:t>
      </w:r>
    </w:p>
    <w:p w14:paraId="57EA537A"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b/>
          <w:bCs/>
          <w:color w:val="333333"/>
          <w:szCs w:val="24"/>
        </w:rPr>
        <w:t>[student@workstation savedconfig]$ ls -lR</w:t>
      </w:r>
    </w:p>
    <w:p w14:paraId="53915A78"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w:t>
      </w:r>
    </w:p>
    <w:p w14:paraId="0A487DB2"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total 0</w:t>
      </w:r>
    </w:p>
    <w:p w14:paraId="1A0ACFD0"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drwxr-xr-x. 3 student student 17 Feb 13 10:13 configsync</w:t>
      </w:r>
    </w:p>
    <w:p w14:paraId="2BD3103E"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p>
    <w:p w14:paraId="5B22DE68"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./configsync:</w:t>
      </w:r>
    </w:p>
    <w:p w14:paraId="63BB2B59"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total 12</w:t>
      </w:r>
    </w:p>
    <w:p w14:paraId="1E7AE0EE"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drwxr-xr-x. 95 student student 8192 Feb 13 09:41 etc</w:t>
      </w:r>
    </w:p>
    <w:p w14:paraId="6B13DE01"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p>
    <w:p w14:paraId="7438BA81"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./configsync/etc:</w:t>
      </w:r>
    </w:p>
    <w:p w14:paraId="3F57E7AA"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total 1212</w:t>
      </w:r>
    </w:p>
    <w:p w14:paraId="2A5F47E4"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-rw-r--r--.  1 student student     16 Jan 16 23:41 adjtime</w:t>
      </w:r>
    </w:p>
    <w:p w14:paraId="2455B538"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lastRenderedPageBreak/>
        <w:t>-rw-r--r--.  1 student student   1518 Sep 10 17:21 aliases</w:t>
      </w:r>
    </w:p>
    <w:p w14:paraId="0715F273"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color w:val="333333"/>
          <w:szCs w:val="24"/>
        </w:rPr>
        <w:t>drwxr-xr-x.  2 student student    169 Feb  4 21:58 alternatives</w:t>
      </w:r>
    </w:p>
    <w:p w14:paraId="7002D5BB" w14:textId="77777777" w:rsidR="00535D15" w:rsidRPr="00535D15" w:rsidRDefault="00535D15" w:rsidP="00D511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535D15">
        <w:rPr>
          <w:rFonts w:eastAsia="Times New Roman" w:cs="Times New Roman"/>
          <w:i/>
          <w:iCs/>
          <w:color w:val="333333"/>
          <w:szCs w:val="24"/>
        </w:rPr>
        <w:t>...output omitted...</w:t>
      </w:r>
    </w:p>
    <w:p w14:paraId="1E38791E" w14:textId="2C193CDD" w:rsidR="00BE147B" w:rsidRDefault="00BE147B" w:rsidP="00BE147B">
      <w:pPr>
        <w:shd w:val="clear" w:color="auto" w:fill="FFFFFF"/>
        <w:spacing w:after="100" w:afterAutospacing="1"/>
        <w:rPr>
          <w:rFonts w:eastAsia="Times New Roman" w:cs="Times New Roman"/>
          <w:color w:val="212529"/>
          <w:szCs w:val="24"/>
        </w:rPr>
      </w:pPr>
      <w:r w:rsidRPr="00BE147B">
        <w:rPr>
          <w:rFonts w:eastAsia="Times New Roman" w:cs="Times New Roman"/>
          <w:color w:val="212529"/>
          <w:szCs w:val="24"/>
        </w:rPr>
        <w:drawing>
          <wp:inline distT="0" distB="0" distL="0" distR="0" wp14:anchorId="5F40B763" wp14:editId="204E4819">
            <wp:extent cx="6858000" cy="5151755"/>
            <wp:effectExtent l="0" t="0" r="0" b="0"/>
            <wp:docPr id="14347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7234" name=""/>
                    <pic:cNvPicPr/>
                  </pic:nvPicPr>
                  <pic:blipFill>
                    <a:blip r:embed="rId22"/>
                    <a:stretch>
                      <a:fillRect/>
                    </a:stretch>
                  </pic:blipFill>
                  <pic:spPr>
                    <a:xfrm>
                      <a:off x="0" y="0"/>
                      <a:ext cx="6858000" cy="5151755"/>
                    </a:xfrm>
                    <a:prstGeom prst="rect">
                      <a:avLst/>
                    </a:prstGeom>
                  </pic:spPr>
                </pic:pic>
              </a:graphicData>
            </a:graphic>
          </wp:inline>
        </w:drawing>
      </w:r>
    </w:p>
    <w:p w14:paraId="0007AD21" w14:textId="66BA9023" w:rsidR="00535D15" w:rsidRPr="00535D15" w:rsidRDefault="00535D15" w:rsidP="00A37D32">
      <w:pPr>
        <w:numPr>
          <w:ilvl w:val="0"/>
          <w:numId w:val="3"/>
        </w:num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On workstation return to the student home directory.</w:t>
      </w:r>
    </w:p>
    <w:p w14:paraId="41896836" w14:textId="77777777" w:rsidR="00535D15" w:rsidRPr="00535D15" w:rsidRDefault="00535D15" w:rsidP="0053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eastAsia="Times New Roman" w:cs="Times New Roman"/>
          <w:color w:val="333333"/>
          <w:szCs w:val="24"/>
        </w:rPr>
      </w:pPr>
      <w:r w:rsidRPr="00535D15">
        <w:rPr>
          <w:rFonts w:eastAsia="Times New Roman" w:cs="Times New Roman"/>
          <w:b/>
          <w:bCs/>
          <w:color w:val="333333"/>
          <w:szCs w:val="24"/>
        </w:rPr>
        <w:t>[student@workstation savedconfig]$ cd</w:t>
      </w:r>
    </w:p>
    <w:p w14:paraId="17AEA100" w14:textId="264ED7D6" w:rsidR="0086680B" w:rsidRDefault="00593F16" w:rsidP="008D29B8">
      <w:pPr>
        <w:shd w:val="clear" w:color="auto" w:fill="FFFFFF"/>
        <w:spacing w:after="100" w:afterAutospacing="1"/>
        <w:rPr>
          <w:rFonts w:ascii="Open Sans" w:eastAsia="Times New Roman" w:hAnsi="Open Sans" w:cs="Open Sans"/>
          <w:b/>
          <w:bCs/>
          <w:color w:val="212529"/>
          <w:szCs w:val="24"/>
        </w:rPr>
      </w:pPr>
      <w:r w:rsidRPr="00593F16">
        <w:rPr>
          <w:rFonts w:ascii="Open Sans" w:eastAsia="Times New Roman" w:hAnsi="Open Sans" w:cs="Open Sans"/>
          <w:b/>
          <w:bCs/>
          <w:color w:val="212529"/>
          <w:szCs w:val="24"/>
        </w:rPr>
        <w:lastRenderedPageBreak/>
        <w:drawing>
          <wp:inline distT="0" distB="0" distL="0" distR="0" wp14:anchorId="45C2A78C" wp14:editId="6A5E2599">
            <wp:extent cx="6858000" cy="5201285"/>
            <wp:effectExtent l="0" t="0" r="0" b="0"/>
            <wp:docPr id="59919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91214" name=""/>
                    <pic:cNvPicPr/>
                  </pic:nvPicPr>
                  <pic:blipFill>
                    <a:blip r:embed="rId23"/>
                    <a:stretch>
                      <a:fillRect/>
                    </a:stretch>
                  </pic:blipFill>
                  <pic:spPr>
                    <a:xfrm>
                      <a:off x="0" y="0"/>
                      <a:ext cx="6858000" cy="5201285"/>
                    </a:xfrm>
                    <a:prstGeom prst="rect">
                      <a:avLst/>
                    </a:prstGeom>
                  </pic:spPr>
                </pic:pic>
              </a:graphicData>
            </a:graphic>
          </wp:inline>
        </w:drawing>
      </w:r>
    </w:p>
    <w:p w14:paraId="2A0FD286" w14:textId="006ADD0D" w:rsidR="008D29B8" w:rsidRPr="0086680B" w:rsidRDefault="008D29B8" w:rsidP="0086680B">
      <w:pPr>
        <w:pStyle w:val="Heading1"/>
      </w:pPr>
      <w:r w:rsidRPr="0086680B">
        <w:t>Evaluation</w:t>
      </w:r>
    </w:p>
    <w:p w14:paraId="27BD3E1B" w14:textId="77777777" w:rsidR="003A681B" w:rsidRPr="00535D15" w:rsidRDefault="003A681B" w:rsidP="003A681B">
      <w:p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On workstation, run the </w:t>
      </w:r>
      <w:r w:rsidRPr="00535D15">
        <w:rPr>
          <w:rFonts w:eastAsia="Times New Roman" w:cs="Times New Roman"/>
          <w:b/>
          <w:bCs/>
          <w:color w:val="212529"/>
          <w:szCs w:val="24"/>
        </w:rPr>
        <w:t>lab archive-review grade</w:t>
      </w:r>
      <w:r w:rsidRPr="00535D15">
        <w:rPr>
          <w:rFonts w:eastAsia="Times New Roman" w:cs="Times New Roman"/>
          <w:color w:val="212529"/>
          <w:szCs w:val="24"/>
        </w:rPr>
        <w:t> script to confirm success on this lab.</w:t>
      </w:r>
    </w:p>
    <w:p w14:paraId="220451CD" w14:textId="77777777" w:rsidR="003A681B" w:rsidRPr="00535D15" w:rsidRDefault="003A681B" w:rsidP="003A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imes New Roman"/>
          <w:color w:val="333333"/>
          <w:szCs w:val="24"/>
        </w:rPr>
      </w:pPr>
      <w:r w:rsidRPr="00535D15">
        <w:rPr>
          <w:rFonts w:eastAsia="Times New Roman" w:cs="Times New Roman"/>
          <w:b/>
          <w:bCs/>
          <w:color w:val="333333"/>
          <w:szCs w:val="24"/>
        </w:rPr>
        <w:t>[student@workstation ~]$ lab archive-review grade</w:t>
      </w:r>
    </w:p>
    <w:p w14:paraId="247E002C" w14:textId="64906CA1" w:rsidR="00386DDE" w:rsidRPr="00386DDE" w:rsidRDefault="00D1071A" w:rsidP="008805FB">
      <w:pPr>
        <w:shd w:val="clear" w:color="auto" w:fill="FFFFFF"/>
        <w:spacing w:after="100" w:afterAutospacing="1"/>
        <w:rPr>
          <w:rFonts w:ascii="Open Sans" w:eastAsia="Times New Roman" w:hAnsi="Open Sans" w:cs="Open Sans"/>
          <w:color w:val="212529"/>
          <w:szCs w:val="24"/>
        </w:rPr>
      </w:pPr>
      <w:r w:rsidRPr="00D1071A">
        <w:rPr>
          <w:rFonts w:ascii="Open Sans" w:eastAsia="Times New Roman" w:hAnsi="Open Sans" w:cs="Open Sans"/>
          <w:color w:val="212529"/>
          <w:szCs w:val="24"/>
        </w:rPr>
        <w:lastRenderedPageBreak/>
        <w:drawing>
          <wp:inline distT="0" distB="0" distL="0" distR="0" wp14:anchorId="13A44098" wp14:editId="1BD3B6D5">
            <wp:extent cx="6858000" cy="5170170"/>
            <wp:effectExtent l="0" t="0" r="0" b="0"/>
            <wp:docPr id="70104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47596" name=""/>
                    <pic:cNvPicPr/>
                  </pic:nvPicPr>
                  <pic:blipFill>
                    <a:blip r:embed="rId24"/>
                    <a:stretch>
                      <a:fillRect/>
                    </a:stretch>
                  </pic:blipFill>
                  <pic:spPr>
                    <a:xfrm>
                      <a:off x="0" y="0"/>
                      <a:ext cx="6858000" cy="5170170"/>
                    </a:xfrm>
                    <a:prstGeom prst="rect">
                      <a:avLst/>
                    </a:prstGeom>
                  </pic:spPr>
                </pic:pic>
              </a:graphicData>
            </a:graphic>
          </wp:inline>
        </w:drawing>
      </w:r>
    </w:p>
    <w:p w14:paraId="1A5E90AE" w14:textId="77777777" w:rsidR="00386DDE" w:rsidRDefault="00386DDE" w:rsidP="008D29B8">
      <w:pPr>
        <w:shd w:val="clear" w:color="auto" w:fill="FFFFFF"/>
        <w:spacing w:after="100" w:afterAutospacing="1"/>
        <w:rPr>
          <w:rFonts w:ascii="Open Sans" w:eastAsia="Times New Roman" w:hAnsi="Open Sans" w:cs="Open Sans"/>
          <w:b/>
          <w:bCs/>
          <w:color w:val="212529"/>
          <w:szCs w:val="24"/>
        </w:rPr>
      </w:pPr>
    </w:p>
    <w:p w14:paraId="3830FEF6" w14:textId="50424BB0" w:rsidR="008D29B8" w:rsidRPr="008D29B8" w:rsidRDefault="008D29B8" w:rsidP="0086680B">
      <w:pPr>
        <w:pStyle w:val="Heading1"/>
      </w:pPr>
      <w:r w:rsidRPr="008D29B8">
        <w:t>Finish</w:t>
      </w:r>
    </w:p>
    <w:p w14:paraId="06D32D3A" w14:textId="77777777" w:rsidR="003A681B" w:rsidRPr="00535D15" w:rsidRDefault="003A681B" w:rsidP="003A681B">
      <w:pPr>
        <w:shd w:val="clear" w:color="auto" w:fill="FFFFFF"/>
        <w:spacing w:after="100" w:afterAutospacing="1"/>
        <w:rPr>
          <w:rFonts w:eastAsia="Times New Roman" w:cs="Times New Roman"/>
          <w:color w:val="212529"/>
          <w:szCs w:val="24"/>
        </w:rPr>
      </w:pPr>
      <w:r w:rsidRPr="00535D15">
        <w:rPr>
          <w:rFonts w:eastAsia="Times New Roman" w:cs="Times New Roman"/>
          <w:color w:val="212529"/>
          <w:szCs w:val="24"/>
        </w:rPr>
        <w:t>On workstation, run the </w:t>
      </w:r>
      <w:r w:rsidRPr="00535D15">
        <w:rPr>
          <w:rFonts w:eastAsia="Times New Roman" w:cs="Times New Roman"/>
          <w:b/>
          <w:bCs/>
          <w:color w:val="212529"/>
          <w:szCs w:val="24"/>
        </w:rPr>
        <w:t>lab archive-review finish</w:t>
      </w:r>
      <w:r w:rsidRPr="00535D15">
        <w:rPr>
          <w:rFonts w:eastAsia="Times New Roman" w:cs="Times New Roman"/>
          <w:color w:val="212529"/>
          <w:szCs w:val="24"/>
        </w:rPr>
        <w:t> script to complete this exercise.</w:t>
      </w:r>
    </w:p>
    <w:p w14:paraId="6E7AB53A" w14:textId="77777777" w:rsidR="003A681B" w:rsidRPr="00535D15" w:rsidRDefault="003A681B" w:rsidP="003A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imes New Roman"/>
          <w:color w:val="333333"/>
          <w:szCs w:val="24"/>
        </w:rPr>
      </w:pPr>
      <w:r w:rsidRPr="00535D15">
        <w:rPr>
          <w:rFonts w:eastAsia="Times New Roman" w:cs="Times New Roman"/>
          <w:b/>
          <w:bCs/>
          <w:color w:val="333333"/>
          <w:szCs w:val="24"/>
        </w:rPr>
        <w:t>[student@workstation ~]$ lab archive-review finish</w:t>
      </w:r>
    </w:p>
    <w:p w14:paraId="75FDF932" w14:textId="568CD03A" w:rsidR="00386DDE" w:rsidRPr="00386DDE" w:rsidRDefault="00A37D32" w:rsidP="00993D1F">
      <w:pPr>
        <w:shd w:val="clear" w:color="auto" w:fill="FFFFFF"/>
        <w:spacing w:after="100" w:afterAutospacing="1"/>
        <w:rPr>
          <w:rFonts w:ascii="Open Sans" w:eastAsia="Times New Roman" w:hAnsi="Open Sans" w:cs="Open Sans"/>
          <w:color w:val="212529"/>
          <w:szCs w:val="24"/>
        </w:rPr>
      </w:pPr>
      <w:r w:rsidRPr="00A37D32">
        <w:rPr>
          <w:rFonts w:ascii="Open Sans" w:eastAsia="Times New Roman" w:hAnsi="Open Sans" w:cs="Open Sans"/>
          <w:color w:val="212529"/>
          <w:szCs w:val="24"/>
        </w:rPr>
        <w:lastRenderedPageBreak/>
        <w:drawing>
          <wp:inline distT="0" distB="0" distL="0" distR="0" wp14:anchorId="731D3788" wp14:editId="456EBDCA">
            <wp:extent cx="6858000" cy="5166360"/>
            <wp:effectExtent l="0" t="0" r="0" b="0"/>
            <wp:docPr id="64699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94013" name=""/>
                    <pic:cNvPicPr/>
                  </pic:nvPicPr>
                  <pic:blipFill>
                    <a:blip r:embed="rId25"/>
                    <a:stretch>
                      <a:fillRect/>
                    </a:stretch>
                  </pic:blipFill>
                  <pic:spPr>
                    <a:xfrm>
                      <a:off x="0" y="0"/>
                      <a:ext cx="6858000" cy="5166360"/>
                    </a:xfrm>
                    <a:prstGeom prst="rect">
                      <a:avLst/>
                    </a:prstGeom>
                  </pic:spPr>
                </pic:pic>
              </a:graphicData>
            </a:graphic>
          </wp:inline>
        </w:drawing>
      </w:r>
    </w:p>
    <w:p w14:paraId="336CF4F4" w14:textId="090FD203" w:rsidR="00386DDE" w:rsidRDefault="00386DDE" w:rsidP="008D29B8">
      <w:pPr>
        <w:shd w:val="clear" w:color="auto" w:fill="FFFFFF"/>
        <w:spacing w:after="100" w:afterAutospacing="1"/>
        <w:rPr>
          <w:rFonts w:ascii="Open Sans" w:eastAsia="Times New Roman" w:hAnsi="Open Sans" w:cs="Open Sans"/>
          <w:color w:val="212529"/>
          <w:szCs w:val="24"/>
        </w:rPr>
      </w:pPr>
    </w:p>
    <w:p w14:paraId="76F31ACA" w14:textId="7D334863" w:rsidR="008D29B8" w:rsidRPr="008D29B8" w:rsidRDefault="008D29B8" w:rsidP="008D29B8">
      <w:pPr>
        <w:shd w:val="clear" w:color="auto" w:fill="FFFFFF"/>
        <w:spacing w:after="100" w:afterAutospacing="1"/>
        <w:rPr>
          <w:rFonts w:ascii="Open Sans" w:eastAsia="Times New Roman" w:hAnsi="Open Sans" w:cs="Open Sans"/>
          <w:color w:val="212529"/>
          <w:szCs w:val="24"/>
        </w:rPr>
      </w:pPr>
      <w:r w:rsidRPr="008D29B8">
        <w:rPr>
          <w:rFonts w:ascii="Open Sans" w:eastAsia="Times New Roman" w:hAnsi="Open Sans" w:cs="Open Sans"/>
          <w:color w:val="212529"/>
          <w:szCs w:val="24"/>
        </w:rPr>
        <w:t>This concludes the lab.</w:t>
      </w:r>
    </w:p>
    <w:p w14:paraId="1A0A67A9" w14:textId="572DEE07" w:rsidR="00A9204E" w:rsidRDefault="00A9204E">
      <w:pPr>
        <w:rPr>
          <w:rFonts w:cs="Times New Roman"/>
          <w:szCs w:val="24"/>
        </w:rPr>
      </w:pPr>
    </w:p>
    <w:p w14:paraId="626DE7E0" w14:textId="117BD0C0" w:rsidR="006C0540" w:rsidRDefault="006C0540">
      <w:pPr>
        <w:rPr>
          <w:rFonts w:cs="Times New Roman"/>
          <w:szCs w:val="24"/>
        </w:rPr>
      </w:pPr>
    </w:p>
    <w:p w14:paraId="4C7C011B" w14:textId="2A2CBDD8" w:rsidR="006C0540" w:rsidRPr="004B6C52" w:rsidRDefault="006C0540">
      <w:pPr>
        <w:rPr>
          <w:rFonts w:cs="Times New Roman"/>
          <w:szCs w:val="24"/>
        </w:rPr>
      </w:pPr>
    </w:p>
    <w:sectPr w:rsidR="006C0540" w:rsidRPr="004B6C52" w:rsidSect="003D59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CD1012"/>
    <w:multiLevelType w:val="multilevel"/>
    <w:tmpl w:val="B0C60F10"/>
    <w:lvl w:ilvl="0">
      <w:start w:val="1"/>
      <w:numFmt w:val="decimal"/>
      <w:pStyle w:val="Heading2"/>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CE2C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37357DB"/>
    <w:multiLevelType w:val="hybridMultilevel"/>
    <w:tmpl w:val="4D7A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9964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36279505">
    <w:abstractNumId w:val="0"/>
  </w:num>
  <w:num w:numId="2" w16cid:durableId="210464784">
    <w:abstractNumId w:val="2"/>
  </w:num>
  <w:num w:numId="3" w16cid:durableId="43143579">
    <w:abstractNumId w:val="1"/>
  </w:num>
  <w:num w:numId="4" w16cid:durableId="13907650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wMLE0MDS1sDA2M7RU0lEKTi0uzszPAymwqAUACfsBtSwAAAA="/>
  </w:docVars>
  <w:rsids>
    <w:rsidRoot w:val="0077006E"/>
    <w:rsid w:val="00000AEB"/>
    <w:rsid w:val="000016F5"/>
    <w:rsid w:val="00042398"/>
    <w:rsid w:val="000733AF"/>
    <w:rsid w:val="00087111"/>
    <w:rsid w:val="000A757C"/>
    <w:rsid w:val="000B72B4"/>
    <w:rsid w:val="000D153D"/>
    <w:rsid w:val="000D29E7"/>
    <w:rsid w:val="000D2F14"/>
    <w:rsid w:val="000D6914"/>
    <w:rsid w:val="000E1147"/>
    <w:rsid w:val="000E270E"/>
    <w:rsid w:val="00124751"/>
    <w:rsid w:val="001744FD"/>
    <w:rsid w:val="00175A1C"/>
    <w:rsid w:val="001C12B7"/>
    <w:rsid w:val="001C71F7"/>
    <w:rsid w:val="001D427C"/>
    <w:rsid w:val="001E11CC"/>
    <w:rsid w:val="00222103"/>
    <w:rsid w:val="00253C73"/>
    <w:rsid w:val="00257858"/>
    <w:rsid w:val="00257A74"/>
    <w:rsid w:val="00261C7B"/>
    <w:rsid w:val="0027446A"/>
    <w:rsid w:val="00287D7E"/>
    <w:rsid w:val="002E22E4"/>
    <w:rsid w:val="00302103"/>
    <w:rsid w:val="003037B9"/>
    <w:rsid w:val="003162F9"/>
    <w:rsid w:val="00333AE6"/>
    <w:rsid w:val="00374CD1"/>
    <w:rsid w:val="00386DDE"/>
    <w:rsid w:val="003A510A"/>
    <w:rsid w:val="003A681B"/>
    <w:rsid w:val="003B6352"/>
    <w:rsid w:val="003B7A03"/>
    <w:rsid w:val="003C49BE"/>
    <w:rsid w:val="003C6991"/>
    <w:rsid w:val="003D59B3"/>
    <w:rsid w:val="003E32BE"/>
    <w:rsid w:val="003E77FB"/>
    <w:rsid w:val="003F20D9"/>
    <w:rsid w:val="0042315E"/>
    <w:rsid w:val="004414F8"/>
    <w:rsid w:val="00445293"/>
    <w:rsid w:val="00446A9B"/>
    <w:rsid w:val="00451D9E"/>
    <w:rsid w:val="00456802"/>
    <w:rsid w:val="004718B8"/>
    <w:rsid w:val="00471D52"/>
    <w:rsid w:val="004735D9"/>
    <w:rsid w:val="00481A00"/>
    <w:rsid w:val="004B6C52"/>
    <w:rsid w:val="004E2D51"/>
    <w:rsid w:val="005044DE"/>
    <w:rsid w:val="00506C56"/>
    <w:rsid w:val="00510798"/>
    <w:rsid w:val="00525DFA"/>
    <w:rsid w:val="005307C2"/>
    <w:rsid w:val="00535D15"/>
    <w:rsid w:val="005402C7"/>
    <w:rsid w:val="00542E9E"/>
    <w:rsid w:val="00551424"/>
    <w:rsid w:val="00554708"/>
    <w:rsid w:val="005754F6"/>
    <w:rsid w:val="00575CC9"/>
    <w:rsid w:val="00583822"/>
    <w:rsid w:val="005929C2"/>
    <w:rsid w:val="0059362A"/>
    <w:rsid w:val="00593F16"/>
    <w:rsid w:val="005960A2"/>
    <w:rsid w:val="005A75EE"/>
    <w:rsid w:val="005B110E"/>
    <w:rsid w:val="005C56DF"/>
    <w:rsid w:val="005D118E"/>
    <w:rsid w:val="005F1768"/>
    <w:rsid w:val="005F22E5"/>
    <w:rsid w:val="00625F2E"/>
    <w:rsid w:val="0063190F"/>
    <w:rsid w:val="00631A27"/>
    <w:rsid w:val="00637DF9"/>
    <w:rsid w:val="00645252"/>
    <w:rsid w:val="006479F3"/>
    <w:rsid w:val="00653EBF"/>
    <w:rsid w:val="00671AC1"/>
    <w:rsid w:val="00671B1F"/>
    <w:rsid w:val="0068741E"/>
    <w:rsid w:val="006A3255"/>
    <w:rsid w:val="006A42DF"/>
    <w:rsid w:val="006C0540"/>
    <w:rsid w:val="006C1E14"/>
    <w:rsid w:val="006C702D"/>
    <w:rsid w:val="006D35A1"/>
    <w:rsid w:val="006D3D74"/>
    <w:rsid w:val="006E0E4B"/>
    <w:rsid w:val="006F06A6"/>
    <w:rsid w:val="007153AA"/>
    <w:rsid w:val="00717398"/>
    <w:rsid w:val="00720EB0"/>
    <w:rsid w:val="007266FD"/>
    <w:rsid w:val="00730C55"/>
    <w:rsid w:val="00756ACF"/>
    <w:rsid w:val="0075703D"/>
    <w:rsid w:val="0077006E"/>
    <w:rsid w:val="00783C8A"/>
    <w:rsid w:val="007A449B"/>
    <w:rsid w:val="007C3931"/>
    <w:rsid w:val="007C3A4F"/>
    <w:rsid w:val="007C7F4B"/>
    <w:rsid w:val="007E0075"/>
    <w:rsid w:val="007E552B"/>
    <w:rsid w:val="0083164D"/>
    <w:rsid w:val="0083569A"/>
    <w:rsid w:val="00840207"/>
    <w:rsid w:val="00847A76"/>
    <w:rsid w:val="00852E15"/>
    <w:rsid w:val="00856AF3"/>
    <w:rsid w:val="0086376D"/>
    <w:rsid w:val="0086421B"/>
    <w:rsid w:val="0086680B"/>
    <w:rsid w:val="008805FB"/>
    <w:rsid w:val="00892A27"/>
    <w:rsid w:val="00894E74"/>
    <w:rsid w:val="008B55C0"/>
    <w:rsid w:val="008C6224"/>
    <w:rsid w:val="008D29B8"/>
    <w:rsid w:val="008E1609"/>
    <w:rsid w:val="008E4776"/>
    <w:rsid w:val="008E69E9"/>
    <w:rsid w:val="009249EA"/>
    <w:rsid w:val="009302A2"/>
    <w:rsid w:val="00933B42"/>
    <w:rsid w:val="00936A70"/>
    <w:rsid w:val="009633A6"/>
    <w:rsid w:val="00964ED3"/>
    <w:rsid w:val="0096631C"/>
    <w:rsid w:val="00975709"/>
    <w:rsid w:val="00993D1F"/>
    <w:rsid w:val="009A19BD"/>
    <w:rsid w:val="009B4F79"/>
    <w:rsid w:val="009C2646"/>
    <w:rsid w:val="009F1D8B"/>
    <w:rsid w:val="009F6671"/>
    <w:rsid w:val="00A001F5"/>
    <w:rsid w:val="00A10074"/>
    <w:rsid w:val="00A37D32"/>
    <w:rsid w:val="00A40DB5"/>
    <w:rsid w:val="00A9204E"/>
    <w:rsid w:val="00AA59F1"/>
    <w:rsid w:val="00AA6BEB"/>
    <w:rsid w:val="00AA79C3"/>
    <w:rsid w:val="00AE0933"/>
    <w:rsid w:val="00AE4D5B"/>
    <w:rsid w:val="00B05CDB"/>
    <w:rsid w:val="00B33F6A"/>
    <w:rsid w:val="00B36789"/>
    <w:rsid w:val="00B54530"/>
    <w:rsid w:val="00B56D61"/>
    <w:rsid w:val="00B56DC2"/>
    <w:rsid w:val="00B80A27"/>
    <w:rsid w:val="00B82B68"/>
    <w:rsid w:val="00B83E1E"/>
    <w:rsid w:val="00B87151"/>
    <w:rsid w:val="00BA5E3A"/>
    <w:rsid w:val="00BB4B99"/>
    <w:rsid w:val="00BE147B"/>
    <w:rsid w:val="00BF3CCF"/>
    <w:rsid w:val="00BF6146"/>
    <w:rsid w:val="00C018D5"/>
    <w:rsid w:val="00C107BB"/>
    <w:rsid w:val="00C120AE"/>
    <w:rsid w:val="00C12653"/>
    <w:rsid w:val="00C2441A"/>
    <w:rsid w:val="00C51CB3"/>
    <w:rsid w:val="00C55CA7"/>
    <w:rsid w:val="00C97775"/>
    <w:rsid w:val="00CA3E1D"/>
    <w:rsid w:val="00CA7DC8"/>
    <w:rsid w:val="00D066EF"/>
    <w:rsid w:val="00D1071A"/>
    <w:rsid w:val="00D511D7"/>
    <w:rsid w:val="00D551D7"/>
    <w:rsid w:val="00D73129"/>
    <w:rsid w:val="00D77524"/>
    <w:rsid w:val="00D86D31"/>
    <w:rsid w:val="00D952AA"/>
    <w:rsid w:val="00DA5D81"/>
    <w:rsid w:val="00DA7CF9"/>
    <w:rsid w:val="00DC663C"/>
    <w:rsid w:val="00DD0E29"/>
    <w:rsid w:val="00DE04D3"/>
    <w:rsid w:val="00DE1E18"/>
    <w:rsid w:val="00E01E2E"/>
    <w:rsid w:val="00E07ADF"/>
    <w:rsid w:val="00E10611"/>
    <w:rsid w:val="00E1148F"/>
    <w:rsid w:val="00E166D9"/>
    <w:rsid w:val="00E16E55"/>
    <w:rsid w:val="00E36E53"/>
    <w:rsid w:val="00E51398"/>
    <w:rsid w:val="00E65FAD"/>
    <w:rsid w:val="00E8169E"/>
    <w:rsid w:val="00EA10E6"/>
    <w:rsid w:val="00EB0358"/>
    <w:rsid w:val="00EB5430"/>
    <w:rsid w:val="00EC34E7"/>
    <w:rsid w:val="00EF7F27"/>
    <w:rsid w:val="00F5123C"/>
    <w:rsid w:val="00F55416"/>
    <w:rsid w:val="00F61C03"/>
    <w:rsid w:val="00F625CB"/>
    <w:rsid w:val="00F67ADC"/>
    <w:rsid w:val="00F719B7"/>
    <w:rsid w:val="00F9221C"/>
    <w:rsid w:val="00FA1277"/>
    <w:rsid w:val="00FA424F"/>
    <w:rsid w:val="00FE0068"/>
    <w:rsid w:val="00FE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4762"/>
  <w15:chartTrackingRefBased/>
  <w15:docId w15:val="{25C18C5E-5BBB-4660-9F09-ED0BAB9D6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CC"/>
    <w:rPr>
      <w:rFonts w:ascii="Times New Roman" w:hAnsi="Times New Roman"/>
      <w:sz w:val="24"/>
    </w:rPr>
  </w:style>
  <w:style w:type="paragraph" w:styleId="Heading1">
    <w:name w:val="heading 1"/>
    <w:basedOn w:val="Heading2"/>
    <w:next w:val="Normal"/>
    <w:link w:val="Heading1Char"/>
    <w:uiPriority w:val="9"/>
    <w:qFormat/>
    <w:rsid w:val="0086680B"/>
    <w:pPr>
      <w:numPr>
        <w:numId w:val="0"/>
      </w:numPr>
      <w:outlineLvl w:val="0"/>
    </w:pPr>
    <w:rPr>
      <w:color w:val="FF0000"/>
    </w:rPr>
  </w:style>
  <w:style w:type="paragraph" w:styleId="Heading2">
    <w:name w:val="heading 2"/>
    <w:basedOn w:val="Normal"/>
    <w:next w:val="Normal"/>
    <w:link w:val="Heading2Char"/>
    <w:uiPriority w:val="9"/>
    <w:unhideWhenUsed/>
    <w:qFormat/>
    <w:rsid w:val="0086680B"/>
    <w:pPr>
      <w:numPr>
        <w:numId w:val="1"/>
      </w:numPr>
      <w:shd w:val="clear" w:color="auto" w:fill="FFFFFF"/>
      <w:spacing w:after="100" w:afterAutospacing="1"/>
      <w:outlineLvl w:val="1"/>
    </w:pPr>
    <w:rPr>
      <w:rFonts w:eastAsia="Times New Roman" w:cs="Times New Roman"/>
      <w:b/>
      <w:bCs/>
      <w:color w:val="212529"/>
      <w:szCs w:val="24"/>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80B"/>
    <w:rPr>
      <w:rFonts w:ascii="Times New Roman" w:eastAsia="Times New Roman" w:hAnsi="Times New Roman" w:cs="Times New Roman"/>
      <w:b/>
      <w:bCs/>
      <w:color w:val="FF0000"/>
      <w:sz w:val="24"/>
      <w:szCs w:val="24"/>
      <w:shd w:val="clear" w:color="auto" w:fill="FFFFFF"/>
    </w:rPr>
  </w:style>
  <w:style w:type="character" w:customStyle="1" w:styleId="Heading2Char">
    <w:name w:val="Heading 2 Char"/>
    <w:basedOn w:val="DefaultParagraphFont"/>
    <w:link w:val="Heading2"/>
    <w:uiPriority w:val="9"/>
    <w:rsid w:val="0086680B"/>
    <w:rPr>
      <w:rFonts w:ascii="Times New Roman" w:eastAsia="Times New Roman" w:hAnsi="Times New Roman" w:cs="Times New Roman"/>
      <w:b/>
      <w:bCs/>
      <w:color w:val="212529"/>
      <w:sz w:val="24"/>
      <w:szCs w:val="24"/>
      <w:shd w:val="clear" w:color="auto" w:fill="FFFFF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aliases w:val="APA 7 - 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APA 7 - 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7E55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E69E9"/>
    <w:pPr>
      <w:ind w:left="720"/>
      <w:contextualSpacing/>
    </w:pPr>
  </w:style>
  <w:style w:type="character" w:styleId="UnresolvedMention">
    <w:name w:val="Unresolved Mention"/>
    <w:basedOn w:val="DefaultParagraphFont"/>
    <w:uiPriority w:val="99"/>
    <w:semiHidden/>
    <w:unhideWhenUsed/>
    <w:rsid w:val="000733AF"/>
    <w:rPr>
      <w:color w:val="605E5C"/>
      <w:shd w:val="clear" w:color="auto" w:fill="E1DFDD"/>
    </w:rPr>
  </w:style>
  <w:style w:type="paragraph" w:styleId="NormalWeb">
    <w:name w:val="Normal (Web)"/>
    <w:basedOn w:val="Normal"/>
    <w:uiPriority w:val="99"/>
    <w:semiHidden/>
    <w:unhideWhenUsed/>
    <w:rsid w:val="000733AF"/>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365">
      <w:bodyDiv w:val="1"/>
      <w:marLeft w:val="0"/>
      <w:marRight w:val="0"/>
      <w:marTop w:val="0"/>
      <w:marBottom w:val="0"/>
      <w:divBdr>
        <w:top w:val="none" w:sz="0" w:space="0" w:color="auto"/>
        <w:left w:val="none" w:sz="0" w:space="0" w:color="auto"/>
        <w:bottom w:val="none" w:sz="0" w:space="0" w:color="auto"/>
        <w:right w:val="none" w:sz="0" w:space="0" w:color="auto"/>
      </w:divBdr>
    </w:div>
    <w:div w:id="212280774">
      <w:bodyDiv w:val="1"/>
      <w:marLeft w:val="0"/>
      <w:marRight w:val="0"/>
      <w:marTop w:val="0"/>
      <w:marBottom w:val="0"/>
      <w:divBdr>
        <w:top w:val="none" w:sz="0" w:space="0" w:color="auto"/>
        <w:left w:val="none" w:sz="0" w:space="0" w:color="auto"/>
        <w:bottom w:val="none" w:sz="0" w:space="0" w:color="auto"/>
        <w:right w:val="none" w:sz="0" w:space="0" w:color="auto"/>
      </w:divBdr>
    </w:div>
    <w:div w:id="319430110">
      <w:bodyDiv w:val="1"/>
      <w:marLeft w:val="0"/>
      <w:marRight w:val="0"/>
      <w:marTop w:val="0"/>
      <w:marBottom w:val="0"/>
      <w:divBdr>
        <w:top w:val="none" w:sz="0" w:space="0" w:color="auto"/>
        <w:left w:val="none" w:sz="0" w:space="0" w:color="auto"/>
        <w:bottom w:val="none" w:sz="0" w:space="0" w:color="auto"/>
        <w:right w:val="none" w:sz="0" w:space="0" w:color="auto"/>
      </w:divBdr>
    </w:div>
    <w:div w:id="377434893">
      <w:bodyDiv w:val="1"/>
      <w:marLeft w:val="0"/>
      <w:marRight w:val="0"/>
      <w:marTop w:val="0"/>
      <w:marBottom w:val="0"/>
      <w:divBdr>
        <w:top w:val="none" w:sz="0" w:space="0" w:color="auto"/>
        <w:left w:val="none" w:sz="0" w:space="0" w:color="auto"/>
        <w:bottom w:val="none" w:sz="0" w:space="0" w:color="auto"/>
        <w:right w:val="none" w:sz="0" w:space="0" w:color="auto"/>
      </w:divBdr>
    </w:div>
    <w:div w:id="406996028">
      <w:bodyDiv w:val="1"/>
      <w:marLeft w:val="0"/>
      <w:marRight w:val="0"/>
      <w:marTop w:val="0"/>
      <w:marBottom w:val="0"/>
      <w:divBdr>
        <w:top w:val="none" w:sz="0" w:space="0" w:color="auto"/>
        <w:left w:val="none" w:sz="0" w:space="0" w:color="auto"/>
        <w:bottom w:val="none" w:sz="0" w:space="0" w:color="auto"/>
        <w:right w:val="none" w:sz="0" w:space="0" w:color="auto"/>
      </w:divBdr>
      <w:divsChild>
        <w:div w:id="1996454106">
          <w:marLeft w:val="0"/>
          <w:marRight w:val="0"/>
          <w:marTop w:val="0"/>
          <w:marBottom w:val="0"/>
          <w:divBdr>
            <w:top w:val="none" w:sz="0" w:space="0" w:color="auto"/>
            <w:left w:val="none" w:sz="0" w:space="0" w:color="auto"/>
            <w:bottom w:val="none" w:sz="0" w:space="0" w:color="auto"/>
            <w:right w:val="none" w:sz="0" w:space="0" w:color="auto"/>
          </w:divBdr>
          <w:divsChild>
            <w:div w:id="1850024805">
              <w:marLeft w:val="0"/>
              <w:marRight w:val="0"/>
              <w:marTop w:val="0"/>
              <w:marBottom w:val="0"/>
              <w:divBdr>
                <w:top w:val="none" w:sz="0" w:space="0" w:color="auto"/>
                <w:left w:val="none" w:sz="0" w:space="0" w:color="auto"/>
                <w:bottom w:val="none" w:sz="0" w:space="0" w:color="auto"/>
                <w:right w:val="none" w:sz="0" w:space="0" w:color="auto"/>
              </w:divBdr>
              <w:divsChild>
                <w:div w:id="209269812">
                  <w:marLeft w:val="0"/>
                  <w:marRight w:val="0"/>
                  <w:marTop w:val="0"/>
                  <w:marBottom w:val="0"/>
                  <w:divBdr>
                    <w:top w:val="none" w:sz="0" w:space="0" w:color="auto"/>
                    <w:left w:val="none" w:sz="0" w:space="0" w:color="auto"/>
                    <w:bottom w:val="none" w:sz="0" w:space="0" w:color="auto"/>
                    <w:right w:val="none" w:sz="0" w:space="0" w:color="auto"/>
                  </w:divBdr>
                  <w:divsChild>
                    <w:div w:id="1637102869">
                      <w:marLeft w:val="0"/>
                      <w:marRight w:val="0"/>
                      <w:marTop w:val="0"/>
                      <w:marBottom w:val="0"/>
                      <w:divBdr>
                        <w:top w:val="none" w:sz="0" w:space="0" w:color="auto"/>
                        <w:left w:val="none" w:sz="0" w:space="0" w:color="auto"/>
                        <w:bottom w:val="none" w:sz="0" w:space="0" w:color="auto"/>
                        <w:right w:val="none" w:sz="0" w:space="0" w:color="auto"/>
                      </w:divBdr>
                    </w:div>
                  </w:divsChild>
                </w:div>
                <w:div w:id="10566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462">
          <w:marLeft w:val="0"/>
          <w:marRight w:val="0"/>
          <w:marTop w:val="0"/>
          <w:marBottom w:val="0"/>
          <w:divBdr>
            <w:top w:val="none" w:sz="0" w:space="0" w:color="auto"/>
            <w:left w:val="none" w:sz="0" w:space="0" w:color="auto"/>
            <w:bottom w:val="none" w:sz="0" w:space="0" w:color="auto"/>
            <w:right w:val="none" w:sz="0" w:space="0" w:color="auto"/>
          </w:divBdr>
          <w:divsChild>
            <w:div w:id="1262371710">
              <w:marLeft w:val="0"/>
              <w:marRight w:val="0"/>
              <w:marTop w:val="0"/>
              <w:marBottom w:val="0"/>
              <w:divBdr>
                <w:top w:val="none" w:sz="0" w:space="0" w:color="auto"/>
                <w:left w:val="none" w:sz="0" w:space="0" w:color="auto"/>
                <w:bottom w:val="none" w:sz="0" w:space="0" w:color="auto"/>
                <w:right w:val="none" w:sz="0" w:space="0" w:color="auto"/>
              </w:divBdr>
              <w:divsChild>
                <w:div w:id="1358506808">
                  <w:marLeft w:val="0"/>
                  <w:marRight w:val="0"/>
                  <w:marTop w:val="0"/>
                  <w:marBottom w:val="0"/>
                  <w:divBdr>
                    <w:top w:val="none" w:sz="0" w:space="0" w:color="auto"/>
                    <w:left w:val="none" w:sz="0" w:space="0" w:color="auto"/>
                    <w:bottom w:val="none" w:sz="0" w:space="0" w:color="auto"/>
                    <w:right w:val="none" w:sz="0" w:space="0" w:color="auto"/>
                  </w:divBdr>
                  <w:divsChild>
                    <w:div w:id="26950695">
                      <w:marLeft w:val="0"/>
                      <w:marRight w:val="0"/>
                      <w:marTop w:val="0"/>
                      <w:marBottom w:val="0"/>
                      <w:divBdr>
                        <w:top w:val="none" w:sz="0" w:space="0" w:color="auto"/>
                        <w:left w:val="none" w:sz="0" w:space="0" w:color="auto"/>
                        <w:bottom w:val="none" w:sz="0" w:space="0" w:color="auto"/>
                        <w:right w:val="none" w:sz="0" w:space="0" w:color="auto"/>
                      </w:divBdr>
                    </w:div>
                  </w:divsChild>
                </w:div>
                <w:div w:id="5018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615">
          <w:marLeft w:val="0"/>
          <w:marRight w:val="0"/>
          <w:marTop w:val="0"/>
          <w:marBottom w:val="0"/>
          <w:divBdr>
            <w:top w:val="none" w:sz="0" w:space="0" w:color="auto"/>
            <w:left w:val="none" w:sz="0" w:space="0" w:color="auto"/>
            <w:bottom w:val="none" w:sz="0" w:space="0" w:color="auto"/>
            <w:right w:val="none" w:sz="0" w:space="0" w:color="auto"/>
          </w:divBdr>
          <w:divsChild>
            <w:div w:id="604466337">
              <w:marLeft w:val="0"/>
              <w:marRight w:val="0"/>
              <w:marTop w:val="0"/>
              <w:marBottom w:val="0"/>
              <w:divBdr>
                <w:top w:val="none" w:sz="0" w:space="0" w:color="auto"/>
                <w:left w:val="none" w:sz="0" w:space="0" w:color="auto"/>
                <w:bottom w:val="none" w:sz="0" w:space="0" w:color="auto"/>
                <w:right w:val="none" w:sz="0" w:space="0" w:color="auto"/>
              </w:divBdr>
              <w:divsChild>
                <w:div w:id="410590833">
                  <w:marLeft w:val="0"/>
                  <w:marRight w:val="0"/>
                  <w:marTop w:val="0"/>
                  <w:marBottom w:val="0"/>
                  <w:divBdr>
                    <w:top w:val="none" w:sz="0" w:space="0" w:color="auto"/>
                    <w:left w:val="none" w:sz="0" w:space="0" w:color="auto"/>
                    <w:bottom w:val="none" w:sz="0" w:space="0" w:color="auto"/>
                    <w:right w:val="none" w:sz="0" w:space="0" w:color="auto"/>
                  </w:divBdr>
                  <w:divsChild>
                    <w:div w:id="26100801">
                      <w:marLeft w:val="0"/>
                      <w:marRight w:val="0"/>
                      <w:marTop w:val="0"/>
                      <w:marBottom w:val="0"/>
                      <w:divBdr>
                        <w:top w:val="none" w:sz="0" w:space="0" w:color="auto"/>
                        <w:left w:val="none" w:sz="0" w:space="0" w:color="auto"/>
                        <w:bottom w:val="none" w:sz="0" w:space="0" w:color="auto"/>
                        <w:right w:val="none" w:sz="0" w:space="0" w:color="auto"/>
                      </w:divBdr>
                    </w:div>
                  </w:divsChild>
                </w:div>
                <w:div w:id="1468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4470">
          <w:marLeft w:val="0"/>
          <w:marRight w:val="0"/>
          <w:marTop w:val="0"/>
          <w:marBottom w:val="0"/>
          <w:divBdr>
            <w:top w:val="none" w:sz="0" w:space="0" w:color="auto"/>
            <w:left w:val="none" w:sz="0" w:space="0" w:color="auto"/>
            <w:bottom w:val="none" w:sz="0" w:space="0" w:color="auto"/>
            <w:right w:val="none" w:sz="0" w:space="0" w:color="auto"/>
          </w:divBdr>
          <w:divsChild>
            <w:div w:id="57092608">
              <w:marLeft w:val="0"/>
              <w:marRight w:val="0"/>
              <w:marTop w:val="0"/>
              <w:marBottom w:val="0"/>
              <w:divBdr>
                <w:top w:val="none" w:sz="0" w:space="0" w:color="auto"/>
                <w:left w:val="none" w:sz="0" w:space="0" w:color="auto"/>
                <w:bottom w:val="none" w:sz="0" w:space="0" w:color="auto"/>
                <w:right w:val="none" w:sz="0" w:space="0" w:color="auto"/>
              </w:divBdr>
              <w:divsChild>
                <w:div w:id="2037609076">
                  <w:marLeft w:val="0"/>
                  <w:marRight w:val="0"/>
                  <w:marTop w:val="0"/>
                  <w:marBottom w:val="0"/>
                  <w:divBdr>
                    <w:top w:val="none" w:sz="0" w:space="0" w:color="auto"/>
                    <w:left w:val="none" w:sz="0" w:space="0" w:color="auto"/>
                    <w:bottom w:val="none" w:sz="0" w:space="0" w:color="auto"/>
                    <w:right w:val="none" w:sz="0" w:space="0" w:color="auto"/>
                  </w:divBdr>
                  <w:divsChild>
                    <w:div w:id="639532077">
                      <w:marLeft w:val="0"/>
                      <w:marRight w:val="0"/>
                      <w:marTop w:val="0"/>
                      <w:marBottom w:val="0"/>
                      <w:divBdr>
                        <w:top w:val="none" w:sz="0" w:space="0" w:color="auto"/>
                        <w:left w:val="none" w:sz="0" w:space="0" w:color="auto"/>
                        <w:bottom w:val="none" w:sz="0" w:space="0" w:color="auto"/>
                        <w:right w:val="none" w:sz="0" w:space="0" w:color="auto"/>
                      </w:divBdr>
                      <w:divsChild>
                        <w:div w:id="167727195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20315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8853">
          <w:marLeft w:val="0"/>
          <w:marRight w:val="0"/>
          <w:marTop w:val="0"/>
          <w:marBottom w:val="0"/>
          <w:divBdr>
            <w:top w:val="none" w:sz="0" w:space="0" w:color="auto"/>
            <w:left w:val="none" w:sz="0" w:space="0" w:color="auto"/>
            <w:bottom w:val="none" w:sz="0" w:space="0" w:color="auto"/>
            <w:right w:val="none" w:sz="0" w:space="0" w:color="auto"/>
          </w:divBdr>
          <w:divsChild>
            <w:div w:id="1047678146">
              <w:marLeft w:val="0"/>
              <w:marRight w:val="0"/>
              <w:marTop w:val="0"/>
              <w:marBottom w:val="0"/>
              <w:divBdr>
                <w:top w:val="none" w:sz="0" w:space="0" w:color="auto"/>
                <w:left w:val="none" w:sz="0" w:space="0" w:color="auto"/>
                <w:bottom w:val="none" w:sz="0" w:space="0" w:color="auto"/>
                <w:right w:val="none" w:sz="0" w:space="0" w:color="auto"/>
              </w:divBdr>
              <w:divsChild>
                <w:div w:id="1880123426">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 w:id="559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2209">
          <w:marLeft w:val="0"/>
          <w:marRight w:val="0"/>
          <w:marTop w:val="0"/>
          <w:marBottom w:val="0"/>
          <w:divBdr>
            <w:top w:val="none" w:sz="0" w:space="0" w:color="auto"/>
            <w:left w:val="none" w:sz="0" w:space="0" w:color="auto"/>
            <w:bottom w:val="none" w:sz="0" w:space="0" w:color="auto"/>
            <w:right w:val="none" w:sz="0" w:space="0" w:color="auto"/>
          </w:divBdr>
          <w:divsChild>
            <w:div w:id="1086269274">
              <w:marLeft w:val="0"/>
              <w:marRight w:val="0"/>
              <w:marTop w:val="0"/>
              <w:marBottom w:val="0"/>
              <w:divBdr>
                <w:top w:val="none" w:sz="0" w:space="0" w:color="auto"/>
                <w:left w:val="none" w:sz="0" w:space="0" w:color="auto"/>
                <w:bottom w:val="none" w:sz="0" w:space="0" w:color="auto"/>
                <w:right w:val="none" w:sz="0" w:space="0" w:color="auto"/>
              </w:divBdr>
              <w:divsChild>
                <w:div w:id="1277712168">
                  <w:marLeft w:val="0"/>
                  <w:marRight w:val="0"/>
                  <w:marTop w:val="0"/>
                  <w:marBottom w:val="0"/>
                  <w:divBdr>
                    <w:top w:val="none" w:sz="0" w:space="0" w:color="auto"/>
                    <w:left w:val="none" w:sz="0" w:space="0" w:color="auto"/>
                    <w:bottom w:val="none" w:sz="0" w:space="0" w:color="auto"/>
                    <w:right w:val="none" w:sz="0" w:space="0" w:color="auto"/>
                  </w:divBdr>
                  <w:divsChild>
                    <w:div w:id="41633051">
                      <w:marLeft w:val="0"/>
                      <w:marRight w:val="0"/>
                      <w:marTop w:val="0"/>
                      <w:marBottom w:val="0"/>
                      <w:divBdr>
                        <w:top w:val="none" w:sz="0" w:space="0" w:color="auto"/>
                        <w:left w:val="none" w:sz="0" w:space="0" w:color="auto"/>
                        <w:bottom w:val="none" w:sz="0" w:space="0" w:color="auto"/>
                        <w:right w:val="none" w:sz="0" w:space="0" w:color="auto"/>
                      </w:divBdr>
                    </w:div>
                  </w:divsChild>
                </w:div>
                <w:div w:id="12331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8092">
          <w:marLeft w:val="0"/>
          <w:marRight w:val="0"/>
          <w:marTop w:val="0"/>
          <w:marBottom w:val="0"/>
          <w:divBdr>
            <w:top w:val="none" w:sz="0" w:space="0" w:color="auto"/>
            <w:left w:val="none" w:sz="0" w:space="0" w:color="auto"/>
            <w:bottom w:val="none" w:sz="0" w:space="0" w:color="auto"/>
            <w:right w:val="none" w:sz="0" w:space="0" w:color="auto"/>
          </w:divBdr>
          <w:divsChild>
            <w:div w:id="1357655364">
              <w:marLeft w:val="0"/>
              <w:marRight w:val="0"/>
              <w:marTop w:val="0"/>
              <w:marBottom w:val="0"/>
              <w:divBdr>
                <w:top w:val="none" w:sz="0" w:space="0" w:color="auto"/>
                <w:left w:val="none" w:sz="0" w:space="0" w:color="auto"/>
                <w:bottom w:val="none" w:sz="0" w:space="0" w:color="auto"/>
                <w:right w:val="none" w:sz="0" w:space="0" w:color="auto"/>
              </w:divBdr>
              <w:divsChild>
                <w:div w:id="1128207528">
                  <w:marLeft w:val="0"/>
                  <w:marRight w:val="0"/>
                  <w:marTop w:val="0"/>
                  <w:marBottom w:val="0"/>
                  <w:divBdr>
                    <w:top w:val="none" w:sz="0" w:space="0" w:color="auto"/>
                    <w:left w:val="none" w:sz="0" w:space="0" w:color="auto"/>
                    <w:bottom w:val="none" w:sz="0" w:space="0" w:color="auto"/>
                    <w:right w:val="none" w:sz="0" w:space="0" w:color="auto"/>
                  </w:divBdr>
                  <w:divsChild>
                    <w:div w:id="1038972274">
                      <w:marLeft w:val="0"/>
                      <w:marRight w:val="0"/>
                      <w:marTop w:val="0"/>
                      <w:marBottom w:val="0"/>
                      <w:divBdr>
                        <w:top w:val="none" w:sz="0" w:space="0" w:color="auto"/>
                        <w:left w:val="none" w:sz="0" w:space="0" w:color="auto"/>
                        <w:bottom w:val="none" w:sz="0" w:space="0" w:color="auto"/>
                        <w:right w:val="none" w:sz="0" w:space="0" w:color="auto"/>
                      </w:divBdr>
                      <w:divsChild>
                        <w:div w:id="1387222647">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355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7956">
          <w:marLeft w:val="0"/>
          <w:marRight w:val="0"/>
          <w:marTop w:val="0"/>
          <w:marBottom w:val="0"/>
          <w:divBdr>
            <w:top w:val="none" w:sz="0" w:space="0" w:color="auto"/>
            <w:left w:val="none" w:sz="0" w:space="0" w:color="auto"/>
            <w:bottom w:val="none" w:sz="0" w:space="0" w:color="auto"/>
            <w:right w:val="none" w:sz="0" w:space="0" w:color="auto"/>
          </w:divBdr>
          <w:divsChild>
            <w:div w:id="1611038613">
              <w:marLeft w:val="0"/>
              <w:marRight w:val="0"/>
              <w:marTop w:val="0"/>
              <w:marBottom w:val="0"/>
              <w:divBdr>
                <w:top w:val="none" w:sz="0" w:space="0" w:color="auto"/>
                <w:left w:val="none" w:sz="0" w:space="0" w:color="auto"/>
                <w:bottom w:val="none" w:sz="0" w:space="0" w:color="auto"/>
                <w:right w:val="none" w:sz="0" w:space="0" w:color="auto"/>
              </w:divBdr>
              <w:divsChild>
                <w:div w:id="280310335">
                  <w:marLeft w:val="0"/>
                  <w:marRight w:val="0"/>
                  <w:marTop w:val="0"/>
                  <w:marBottom w:val="0"/>
                  <w:divBdr>
                    <w:top w:val="none" w:sz="0" w:space="0" w:color="auto"/>
                    <w:left w:val="none" w:sz="0" w:space="0" w:color="auto"/>
                    <w:bottom w:val="none" w:sz="0" w:space="0" w:color="auto"/>
                    <w:right w:val="none" w:sz="0" w:space="0" w:color="auto"/>
                  </w:divBdr>
                  <w:divsChild>
                    <w:div w:id="25102991">
                      <w:marLeft w:val="0"/>
                      <w:marRight w:val="0"/>
                      <w:marTop w:val="0"/>
                      <w:marBottom w:val="0"/>
                      <w:divBdr>
                        <w:top w:val="none" w:sz="0" w:space="0" w:color="auto"/>
                        <w:left w:val="none" w:sz="0" w:space="0" w:color="auto"/>
                        <w:bottom w:val="none" w:sz="0" w:space="0" w:color="auto"/>
                        <w:right w:val="none" w:sz="0" w:space="0" w:color="auto"/>
                      </w:divBdr>
                    </w:div>
                  </w:divsChild>
                </w:div>
                <w:div w:id="8616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9521">
          <w:marLeft w:val="0"/>
          <w:marRight w:val="0"/>
          <w:marTop w:val="0"/>
          <w:marBottom w:val="0"/>
          <w:divBdr>
            <w:top w:val="none" w:sz="0" w:space="0" w:color="auto"/>
            <w:left w:val="none" w:sz="0" w:space="0" w:color="auto"/>
            <w:bottom w:val="none" w:sz="0" w:space="0" w:color="auto"/>
            <w:right w:val="none" w:sz="0" w:space="0" w:color="auto"/>
          </w:divBdr>
          <w:divsChild>
            <w:div w:id="1474058364">
              <w:marLeft w:val="0"/>
              <w:marRight w:val="0"/>
              <w:marTop w:val="0"/>
              <w:marBottom w:val="0"/>
              <w:divBdr>
                <w:top w:val="none" w:sz="0" w:space="0" w:color="auto"/>
                <w:left w:val="none" w:sz="0" w:space="0" w:color="auto"/>
                <w:bottom w:val="none" w:sz="0" w:space="0" w:color="auto"/>
                <w:right w:val="none" w:sz="0" w:space="0" w:color="auto"/>
              </w:divBdr>
              <w:divsChild>
                <w:div w:id="1012073762">
                  <w:marLeft w:val="0"/>
                  <w:marRight w:val="0"/>
                  <w:marTop w:val="0"/>
                  <w:marBottom w:val="0"/>
                  <w:divBdr>
                    <w:top w:val="none" w:sz="0" w:space="0" w:color="auto"/>
                    <w:left w:val="none" w:sz="0" w:space="0" w:color="auto"/>
                    <w:bottom w:val="none" w:sz="0" w:space="0" w:color="auto"/>
                    <w:right w:val="none" w:sz="0" w:space="0" w:color="auto"/>
                  </w:divBdr>
                  <w:divsChild>
                    <w:div w:id="980427249">
                      <w:marLeft w:val="0"/>
                      <w:marRight w:val="0"/>
                      <w:marTop w:val="0"/>
                      <w:marBottom w:val="0"/>
                      <w:divBdr>
                        <w:top w:val="none" w:sz="0" w:space="0" w:color="auto"/>
                        <w:left w:val="none" w:sz="0" w:space="0" w:color="auto"/>
                        <w:bottom w:val="none" w:sz="0" w:space="0" w:color="auto"/>
                        <w:right w:val="none" w:sz="0" w:space="0" w:color="auto"/>
                      </w:divBdr>
                    </w:div>
                  </w:divsChild>
                </w:div>
                <w:div w:id="632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4032">
          <w:marLeft w:val="0"/>
          <w:marRight w:val="0"/>
          <w:marTop w:val="0"/>
          <w:marBottom w:val="0"/>
          <w:divBdr>
            <w:top w:val="none" w:sz="0" w:space="0" w:color="auto"/>
            <w:left w:val="none" w:sz="0" w:space="0" w:color="auto"/>
            <w:bottom w:val="none" w:sz="0" w:space="0" w:color="auto"/>
            <w:right w:val="none" w:sz="0" w:space="0" w:color="auto"/>
          </w:divBdr>
          <w:divsChild>
            <w:div w:id="710500362">
              <w:marLeft w:val="0"/>
              <w:marRight w:val="0"/>
              <w:marTop w:val="0"/>
              <w:marBottom w:val="0"/>
              <w:divBdr>
                <w:top w:val="none" w:sz="0" w:space="0" w:color="auto"/>
                <w:left w:val="none" w:sz="0" w:space="0" w:color="auto"/>
                <w:bottom w:val="none" w:sz="0" w:space="0" w:color="auto"/>
                <w:right w:val="none" w:sz="0" w:space="0" w:color="auto"/>
              </w:divBdr>
              <w:divsChild>
                <w:div w:id="1319307289">
                  <w:marLeft w:val="0"/>
                  <w:marRight w:val="0"/>
                  <w:marTop w:val="0"/>
                  <w:marBottom w:val="0"/>
                  <w:divBdr>
                    <w:top w:val="none" w:sz="0" w:space="0" w:color="auto"/>
                    <w:left w:val="none" w:sz="0" w:space="0" w:color="auto"/>
                    <w:bottom w:val="none" w:sz="0" w:space="0" w:color="auto"/>
                    <w:right w:val="none" w:sz="0" w:space="0" w:color="auto"/>
                  </w:divBdr>
                  <w:divsChild>
                    <w:div w:id="2033337367">
                      <w:marLeft w:val="0"/>
                      <w:marRight w:val="0"/>
                      <w:marTop w:val="0"/>
                      <w:marBottom w:val="0"/>
                      <w:divBdr>
                        <w:top w:val="none" w:sz="0" w:space="0" w:color="auto"/>
                        <w:left w:val="none" w:sz="0" w:space="0" w:color="auto"/>
                        <w:bottom w:val="none" w:sz="0" w:space="0" w:color="auto"/>
                        <w:right w:val="none" w:sz="0" w:space="0" w:color="auto"/>
                      </w:divBdr>
                    </w:div>
                  </w:divsChild>
                </w:div>
                <w:div w:id="6491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585">
          <w:marLeft w:val="0"/>
          <w:marRight w:val="0"/>
          <w:marTop w:val="0"/>
          <w:marBottom w:val="0"/>
          <w:divBdr>
            <w:top w:val="none" w:sz="0" w:space="0" w:color="auto"/>
            <w:left w:val="none" w:sz="0" w:space="0" w:color="auto"/>
            <w:bottom w:val="none" w:sz="0" w:space="0" w:color="auto"/>
            <w:right w:val="none" w:sz="0" w:space="0" w:color="auto"/>
          </w:divBdr>
          <w:divsChild>
            <w:div w:id="607812638">
              <w:marLeft w:val="0"/>
              <w:marRight w:val="0"/>
              <w:marTop w:val="0"/>
              <w:marBottom w:val="0"/>
              <w:divBdr>
                <w:top w:val="none" w:sz="0" w:space="0" w:color="auto"/>
                <w:left w:val="none" w:sz="0" w:space="0" w:color="auto"/>
                <w:bottom w:val="none" w:sz="0" w:space="0" w:color="auto"/>
                <w:right w:val="none" w:sz="0" w:space="0" w:color="auto"/>
              </w:divBdr>
              <w:divsChild>
                <w:div w:id="851333072">
                  <w:marLeft w:val="0"/>
                  <w:marRight w:val="0"/>
                  <w:marTop w:val="0"/>
                  <w:marBottom w:val="0"/>
                  <w:divBdr>
                    <w:top w:val="none" w:sz="0" w:space="0" w:color="auto"/>
                    <w:left w:val="none" w:sz="0" w:space="0" w:color="auto"/>
                    <w:bottom w:val="none" w:sz="0" w:space="0" w:color="auto"/>
                    <w:right w:val="none" w:sz="0" w:space="0" w:color="auto"/>
                  </w:divBdr>
                  <w:divsChild>
                    <w:div w:id="1052925646">
                      <w:marLeft w:val="0"/>
                      <w:marRight w:val="0"/>
                      <w:marTop w:val="0"/>
                      <w:marBottom w:val="0"/>
                      <w:divBdr>
                        <w:top w:val="none" w:sz="0" w:space="0" w:color="auto"/>
                        <w:left w:val="none" w:sz="0" w:space="0" w:color="auto"/>
                        <w:bottom w:val="none" w:sz="0" w:space="0" w:color="auto"/>
                        <w:right w:val="none" w:sz="0" w:space="0" w:color="auto"/>
                      </w:divBdr>
                    </w:div>
                  </w:divsChild>
                </w:div>
                <w:div w:id="20791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491">
          <w:marLeft w:val="0"/>
          <w:marRight w:val="0"/>
          <w:marTop w:val="0"/>
          <w:marBottom w:val="0"/>
          <w:divBdr>
            <w:top w:val="none" w:sz="0" w:space="0" w:color="auto"/>
            <w:left w:val="none" w:sz="0" w:space="0" w:color="auto"/>
            <w:bottom w:val="none" w:sz="0" w:space="0" w:color="auto"/>
            <w:right w:val="none" w:sz="0" w:space="0" w:color="auto"/>
          </w:divBdr>
          <w:divsChild>
            <w:div w:id="451363960">
              <w:marLeft w:val="0"/>
              <w:marRight w:val="0"/>
              <w:marTop w:val="0"/>
              <w:marBottom w:val="0"/>
              <w:divBdr>
                <w:top w:val="none" w:sz="0" w:space="0" w:color="auto"/>
                <w:left w:val="none" w:sz="0" w:space="0" w:color="auto"/>
                <w:bottom w:val="none" w:sz="0" w:space="0" w:color="auto"/>
                <w:right w:val="none" w:sz="0" w:space="0" w:color="auto"/>
              </w:divBdr>
              <w:divsChild>
                <w:div w:id="541862300">
                  <w:marLeft w:val="0"/>
                  <w:marRight w:val="0"/>
                  <w:marTop w:val="0"/>
                  <w:marBottom w:val="0"/>
                  <w:divBdr>
                    <w:top w:val="none" w:sz="0" w:space="0" w:color="auto"/>
                    <w:left w:val="none" w:sz="0" w:space="0" w:color="auto"/>
                    <w:bottom w:val="none" w:sz="0" w:space="0" w:color="auto"/>
                    <w:right w:val="none" w:sz="0" w:space="0" w:color="auto"/>
                  </w:divBdr>
                  <w:divsChild>
                    <w:div w:id="1412700499">
                      <w:marLeft w:val="0"/>
                      <w:marRight w:val="0"/>
                      <w:marTop w:val="0"/>
                      <w:marBottom w:val="0"/>
                      <w:divBdr>
                        <w:top w:val="none" w:sz="0" w:space="0" w:color="auto"/>
                        <w:left w:val="none" w:sz="0" w:space="0" w:color="auto"/>
                        <w:bottom w:val="none" w:sz="0" w:space="0" w:color="auto"/>
                        <w:right w:val="none" w:sz="0" w:space="0" w:color="auto"/>
                      </w:divBdr>
                    </w:div>
                  </w:divsChild>
                </w:div>
                <w:div w:id="18294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8059">
      <w:bodyDiv w:val="1"/>
      <w:marLeft w:val="0"/>
      <w:marRight w:val="0"/>
      <w:marTop w:val="0"/>
      <w:marBottom w:val="0"/>
      <w:divBdr>
        <w:top w:val="none" w:sz="0" w:space="0" w:color="auto"/>
        <w:left w:val="none" w:sz="0" w:space="0" w:color="auto"/>
        <w:bottom w:val="none" w:sz="0" w:space="0" w:color="auto"/>
        <w:right w:val="none" w:sz="0" w:space="0" w:color="auto"/>
      </w:divBdr>
    </w:div>
    <w:div w:id="702942825">
      <w:bodyDiv w:val="1"/>
      <w:marLeft w:val="0"/>
      <w:marRight w:val="0"/>
      <w:marTop w:val="0"/>
      <w:marBottom w:val="0"/>
      <w:divBdr>
        <w:top w:val="none" w:sz="0" w:space="0" w:color="auto"/>
        <w:left w:val="none" w:sz="0" w:space="0" w:color="auto"/>
        <w:bottom w:val="none" w:sz="0" w:space="0" w:color="auto"/>
        <w:right w:val="none" w:sz="0" w:space="0" w:color="auto"/>
      </w:divBdr>
    </w:div>
    <w:div w:id="839194290">
      <w:bodyDiv w:val="1"/>
      <w:marLeft w:val="0"/>
      <w:marRight w:val="0"/>
      <w:marTop w:val="0"/>
      <w:marBottom w:val="0"/>
      <w:divBdr>
        <w:top w:val="none" w:sz="0" w:space="0" w:color="auto"/>
        <w:left w:val="none" w:sz="0" w:space="0" w:color="auto"/>
        <w:bottom w:val="none" w:sz="0" w:space="0" w:color="auto"/>
        <w:right w:val="none" w:sz="0" w:space="0" w:color="auto"/>
      </w:divBdr>
    </w:div>
    <w:div w:id="858006412">
      <w:bodyDiv w:val="1"/>
      <w:marLeft w:val="0"/>
      <w:marRight w:val="0"/>
      <w:marTop w:val="0"/>
      <w:marBottom w:val="0"/>
      <w:divBdr>
        <w:top w:val="none" w:sz="0" w:space="0" w:color="auto"/>
        <w:left w:val="none" w:sz="0" w:space="0" w:color="auto"/>
        <w:bottom w:val="none" w:sz="0" w:space="0" w:color="auto"/>
        <w:right w:val="none" w:sz="0" w:space="0" w:color="auto"/>
      </w:divBdr>
      <w:divsChild>
        <w:div w:id="1434394961">
          <w:marLeft w:val="720"/>
          <w:marRight w:val="720"/>
          <w:marTop w:val="0"/>
          <w:marBottom w:val="0"/>
          <w:divBdr>
            <w:top w:val="none" w:sz="0" w:space="0" w:color="auto"/>
            <w:left w:val="none" w:sz="0" w:space="0" w:color="auto"/>
            <w:bottom w:val="none" w:sz="0" w:space="0" w:color="auto"/>
            <w:right w:val="none" w:sz="0" w:space="0" w:color="auto"/>
          </w:divBdr>
        </w:div>
      </w:divsChild>
    </w:div>
    <w:div w:id="1009871330">
      <w:bodyDiv w:val="1"/>
      <w:marLeft w:val="0"/>
      <w:marRight w:val="0"/>
      <w:marTop w:val="0"/>
      <w:marBottom w:val="0"/>
      <w:divBdr>
        <w:top w:val="none" w:sz="0" w:space="0" w:color="auto"/>
        <w:left w:val="none" w:sz="0" w:space="0" w:color="auto"/>
        <w:bottom w:val="none" w:sz="0" w:space="0" w:color="auto"/>
        <w:right w:val="none" w:sz="0" w:space="0" w:color="auto"/>
      </w:divBdr>
    </w:div>
    <w:div w:id="1022709168">
      <w:bodyDiv w:val="1"/>
      <w:marLeft w:val="0"/>
      <w:marRight w:val="0"/>
      <w:marTop w:val="0"/>
      <w:marBottom w:val="0"/>
      <w:divBdr>
        <w:top w:val="none" w:sz="0" w:space="0" w:color="auto"/>
        <w:left w:val="none" w:sz="0" w:space="0" w:color="auto"/>
        <w:bottom w:val="none" w:sz="0" w:space="0" w:color="auto"/>
        <w:right w:val="none" w:sz="0" w:space="0" w:color="auto"/>
      </w:divBdr>
      <w:divsChild>
        <w:div w:id="1922522988">
          <w:marLeft w:val="720"/>
          <w:marRight w:val="720"/>
          <w:marTop w:val="0"/>
          <w:marBottom w:val="0"/>
          <w:divBdr>
            <w:top w:val="none" w:sz="0" w:space="0" w:color="auto"/>
            <w:left w:val="none" w:sz="0" w:space="0" w:color="auto"/>
            <w:bottom w:val="none" w:sz="0" w:space="0" w:color="auto"/>
            <w:right w:val="none" w:sz="0" w:space="0" w:color="auto"/>
          </w:divBdr>
        </w:div>
        <w:div w:id="377707304">
          <w:marLeft w:val="0"/>
          <w:marRight w:val="0"/>
          <w:marTop w:val="0"/>
          <w:marBottom w:val="0"/>
          <w:divBdr>
            <w:top w:val="none" w:sz="0" w:space="0" w:color="auto"/>
            <w:left w:val="none" w:sz="0" w:space="0" w:color="auto"/>
            <w:bottom w:val="none" w:sz="0" w:space="0" w:color="auto"/>
            <w:right w:val="none" w:sz="0" w:space="0" w:color="auto"/>
          </w:divBdr>
          <w:divsChild>
            <w:div w:id="866019970">
              <w:marLeft w:val="0"/>
              <w:marRight w:val="0"/>
              <w:marTop w:val="0"/>
              <w:marBottom w:val="0"/>
              <w:divBdr>
                <w:top w:val="none" w:sz="0" w:space="0" w:color="auto"/>
                <w:left w:val="none" w:sz="0" w:space="0" w:color="auto"/>
                <w:bottom w:val="none" w:sz="0" w:space="0" w:color="auto"/>
                <w:right w:val="none" w:sz="0" w:space="0" w:color="auto"/>
              </w:divBdr>
              <w:divsChild>
                <w:div w:id="189997069">
                  <w:marLeft w:val="0"/>
                  <w:marRight w:val="0"/>
                  <w:marTop w:val="0"/>
                  <w:marBottom w:val="0"/>
                  <w:divBdr>
                    <w:top w:val="none" w:sz="0" w:space="0" w:color="auto"/>
                    <w:left w:val="none" w:sz="0" w:space="0" w:color="auto"/>
                    <w:bottom w:val="none" w:sz="0" w:space="0" w:color="auto"/>
                    <w:right w:val="none" w:sz="0" w:space="0" w:color="auto"/>
                  </w:divBdr>
                  <w:divsChild>
                    <w:div w:id="1526598407">
                      <w:marLeft w:val="0"/>
                      <w:marRight w:val="0"/>
                      <w:marTop w:val="0"/>
                      <w:marBottom w:val="0"/>
                      <w:divBdr>
                        <w:top w:val="none" w:sz="0" w:space="0" w:color="auto"/>
                        <w:left w:val="none" w:sz="0" w:space="0" w:color="auto"/>
                        <w:bottom w:val="none" w:sz="0" w:space="0" w:color="auto"/>
                        <w:right w:val="none" w:sz="0" w:space="0" w:color="auto"/>
                      </w:divBdr>
                    </w:div>
                  </w:divsChild>
                </w:div>
                <w:div w:id="6412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4110">
          <w:marLeft w:val="0"/>
          <w:marRight w:val="0"/>
          <w:marTop w:val="0"/>
          <w:marBottom w:val="0"/>
          <w:divBdr>
            <w:top w:val="none" w:sz="0" w:space="0" w:color="auto"/>
            <w:left w:val="none" w:sz="0" w:space="0" w:color="auto"/>
            <w:bottom w:val="none" w:sz="0" w:space="0" w:color="auto"/>
            <w:right w:val="none" w:sz="0" w:space="0" w:color="auto"/>
          </w:divBdr>
          <w:divsChild>
            <w:div w:id="1406999241">
              <w:marLeft w:val="0"/>
              <w:marRight w:val="0"/>
              <w:marTop w:val="0"/>
              <w:marBottom w:val="0"/>
              <w:divBdr>
                <w:top w:val="none" w:sz="0" w:space="0" w:color="auto"/>
                <w:left w:val="none" w:sz="0" w:space="0" w:color="auto"/>
                <w:bottom w:val="none" w:sz="0" w:space="0" w:color="auto"/>
                <w:right w:val="none" w:sz="0" w:space="0" w:color="auto"/>
              </w:divBdr>
              <w:divsChild>
                <w:div w:id="958533989">
                  <w:marLeft w:val="0"/>
                  <w:marRight w:val="0"/>
                  <w:marTop w:val="0"/>
                  <w:marBottom w:val="0"/>
                  <w:divBdr>
                    <w:top w:val="none" w:sz="0" w:space="0" w:color="auto"/>
                    <w:left w:val="none" w:sz="0" w:space="0" w:color="auto"/>
                    <w:bottom w:val="none" w:sz="0" w:space="0" w:color="auto"/>
                    <w:right w:val="none" w:sz="0" w:space="0" w:color="auto"/>
                  </w:divBdr>
                  <w:divsChild>
                    <w:div w:id="1034623006">
                      <w:marLeft w:val="0"/>
                      <w:marRight w:val="0"/>
                      <w:marTop w:val="0"/>
                      <w:marBottom w:val="0"/>
                      <w:divBdr>
                        <w:top w:val="none" w:sz="0" w:space="0" w:color="auto"/>
                        <w:left w:val="none" w:sz="0" w:space="0" w:color="auto"/>
                        <w:bottom w:val="none" w:sz="0" w:space="0" w:color="auto"/>
                        <w:right w:val="none" w:sz="0" w:space="0" w:color="auto"/>
                      </w:divBdr>
                    </w:div>
                  </w:divsChild>
                </w:div>
                <w:div w:id="16407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6876">
          <w:marLeft w:val="0"/>
          <w:marRight w:val="0"/>
          <w:marTop w:val="0"/>
          <w:marBottom w:val="0"/>
          <w:divBdr>
            <w:top w:val="none" w:sz="0" w:space="0" w:color="auto"/>
            <w:left w:val="none" w:sz="0" w:space="0" w:color="auto"/>
            <w:bottom w:val="none" w:sz="0" w:space="0" w:color="auto"/>
            <w:right w:val="none" w:sz="0" w:space="0" w:color="auto"/>
          </w:divBdr>
          <w:divsChild>
            <w:div w:id="599917634">
              <w:marLeft w:val="0"/>
              <w:marRight w:val="0"/>
              <w:marTop w:val="0"/>
              <w:marBottom w:val="0"/>
              <w:divBdr>
                <w:top w:val="none" w:sz="0" w:space="0" w:color="auto"/>
                <w:left w:val="none" w:sz="0" w:space="0" w:color="auto"/>
                <w:bottom w:val="none" w:sz="0" w:space="0" w:color="auto"/>
                <w:right w:val="none" w:sz="0" w:space="0" w:color="auto"/>
              </w:divBdr>
              <w:divsChild>
                <w:div w:id="1840191930">
                  <w:marLeft w:val="0"/>
                  <w:marRight w:val="0"/>
                  <w:marTop w:val="0"/>
                  <w:marBottom w:val="0"/>
                  <w:divBdr>
                    <w:top w:val="none" w:sz="0" w:space="0" w:color="auto"/>
                    <w:left w:val="none" w:sz="0" w:space="0" w:color="auto"/>
                    <w:bottom w:val="none" w:sz="0" w:space="0" w:color="auto"/>
                    <w:right w:val="none" w:sz="0" w:space="0" w:color="auto"/>
                  </w:divBdr>
                  <w:divsChild>
                    <w:div w:id="1795563829">
                      <w:marLeft w:val="0"/>
                      <w:marRight w:val="0"/>
                      <w:marTop w:val="0"/>
                      <w:marBottom w:val="0"/>
                      <w:divBdr>
                        <w:top w:val="none" w:sz="0" w:space="0" w:color="auto"/>
                        <w:left w:val="none" w:sz="0" w:space="0" w:color="auto"/>
                        <w:bottom w:val="none" w:sz="0" w:space="0" w:color="auto"/>
                        <w:right w:val="none" w:sz="0" w:space="0" w:color="auto"/>
                      </w:divBdr>
                    </w:div>
                  </w:divsChild>
                </w:div>
                <w:div w:id="3531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964">
          <w:marLeft w:val="0"/>
          <w:marRight w:val="0"/>
          <w:marTop w:val="0"/>
          <w:marBottom w:val="0"/>
          <w:divBdr>
            <w:top w:val="none" w:sz="0" w:space="0" w:color="auto"/>
            <w:left w:val="none" w:sz="0" w:space="0" w:color="auto"/>
            <w:bottom w:val="none" w:sz="0" w:space="0" w:color="auto"/>
            <w:right w:val="none" w:sz="0" w:space="0" w:color="auto"/>
          </w:divBdr>
          <w:divsChild>
            <w:div w:id="639848025">
              <w:marLeft w:val="0"/>
              <w:marRight w:val="0"/>
              <w:marTop w:val="0"/>
              <w:marBottom w:val="0"/>
              <w:divBdr>
                <w:top w:val="none" w:sz="0" w:space="0" w:color="auto"/>
                <w:left w:val="none" w:sz="0" w:space="0" w:color="auto"/>
                <w:bottom w:val="none" w:sz="0" w:space="0" w:color="auto"/>
                <w:right w:val="none" w:sz="0" w:space="0" w:color="auto"/>
              </w:divBdr>
              <w:divsChild>
                <w:div w:id="30153626">
                  <w:marLeft w:val="0"/>
                  <w:marRight w:val="0"/>
                  <w:marTop w:val="0"/>
                  <w:marBottom w:val="0"/>
                  <w:divBdr>
                    <w:top w:val="none" w:sz="0" w:space="0" w:color="auto"/>
                    <w:left w:val="none" w:sz="0" w:space="0" w:color="auto"/>
                    <w:bottom w:val="none" w:sz="0" w:space="0" w:color="auto"/>
                    <w:right w:val="none" w:sz="0" w:space="0" w:color="auto"/>
                  </w:divBdr>
                  <w:divsChild>
                    <w:div w:id="334646891">
                      <w:marLeft w:val="0"/>
                      <w:marRight w:val="0"/>
                      <w:marTop w:val="0"/>
                      <w:marBottom w:val="0"/>
                      <w:divBdr>
                        <w:top w:val="none" w:sz="0" w:space="0" w:color="auto"/>
                        <w:left w:val="none" w:sz="0" w:space="0" w:color="auto"/>
                        <w:bottom w:val="none" w:sz="0" w:space="0" w:color="auto"/>
                        <w:right w:val="none" w:sz="0" w:space="0" w:color="auto"/>
                      </w:divBdr>
                    </w:div>
                  </w:divsChild>
                </w:div>
                <w:div w:id="28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2797">
          <w:marLeft w:val="0"/>
          <w:marRight w:val="0"/>
          <w:marTop w:val="0"/>
          <w:marBottom w:val="0"/>
          <w:divBdr>
            <w:top w:val="none" w:sz="0" w:space="0" w:color="auto"/>
            <w:left w:val="none" w:sz="0" w:space="0" w:color="auto"/>
            <w:bottom w:val="none" w:sz="0" w:space="0" w:color="auto"/>
            <w:right w:val="none" w:sz="0" w:space="0" w:color="auto"/>
          </w:divBdr>
          <w:divsChild>
            <w:div w:id="1231846273">
              <w:marLeft w:val="0"/>
              <w:marRight w:val="0"/>
              <w:marTop w:val="0"/>
              <w:marBottom w:val="0"/>
              <w:divBdr>
                <w:top w:val="none" w:sz="0" w:space="0" w:color="auto"/>
                <w:left w:val="none" w:sz="0" w:space="0" w:color="auto"/>
                <w:bottom w:val="none" w:sz="0" w:space="0" w:color="auto"/>
                <w:right w:val="none" w:sz="0" w:space="0" w:color="auto"/>
              </w:divBdr>
              <w:divsChild>
                <w:div w:id="1760061317">
                  <w:marLeft w:val="0"/>
                  <w:marRight w:val="0"/>
                  <w:marTop w:val="0"/>
                  <w:marBottom w:val="0"/>
                  <w:divBdr>
                    <w:top w:val="none" w:sz="0" w:space="0" w:color="auto"/>
                    <w:left w:val="none" w:sz="0" w:space="0" w:color="auto"/>
                    <w:bottom w:val="none" w:sz="0" w:space="0" w:color="auto"/>
                    <w:right w:val="none" w:sz="0" w:space="0" w:color="auto"/>
                  </w:divBdr>
                  <w:divsChild>
                    <w:div w:id="1136264365">
                      <w:marLeft w:val="0"/>
                      <w:marRight w:val="0"/>
                      <w:marTop w:val="0"/>
                      <w:marBottom w:val="0"/>
                      <w:divBdr>
                        <w:top w:val="none" w:sz="0" w:space="0" w:color="auto"/>
                        <w:left w:val="none" w:sz="0" w:space="0" w:color="auto"/>
                        <w:bottom w:val="none" w:sz="0" w:space="0" w:color="auto"/>
                        <w:right w:val="none" w:sz="0" w:space="0" w:color="auto"/>
                      </w:divBdr>
                    </w:div>
                  </w:divsChild>
                </w:div>
                <w:div w:id="20418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8559">
          <w:marLeft w:val="0"/>
          <w:marRight w:val="0"/>
          <w:marTop w:val="0"/>
          <w:marBottom w:val="0"/>
          <w:divBdr>
            <w:top w:val="none" w:sz="0" w:space="0" w:color="auto"/>
            <w:left w:val="none" w:sz="0" w:space="0" w:color="auto"/>
            <w:bottom w:val="none" w:sz="0" w:space="0" w:color="auto"/>
            <w:right w:val="none" w:sz="0" w:space="0" w:color="auto"/>
          </w:divBdr>
          <w:divsChild>
            <w:div w:id="1202011044">
              <w:marLeft w:val="0"/>
              <w:marRight w:val="0"/>
              <w:marTop w:val="0"/>
              <w:marBottom w:val="0"/>
              <w:divBdr>
                <w:top w:val="none" w:sz="0" w:space="0" w:color="auto"/>
                <w:left w:val="none" w:sz="0" w:space="0" w:color="auto"/>
                <w:bottom w:val="none" w:sz="0" w:space="0" w:color="auto"/>
                <w:right w:val="none" w:sz="0" w:space="0" w:color="auto"/>
              </w:divBdr>
              <w:divsChild>
                <w:div w:id="893465916">
                  <w:marLeft w:val="0"/>
                  <w:marRight w:val="0"/>
                  <w:marTop w:val="0"/>
                  <w:marBottom w:val="0"/>
                  <w:divBdr>
                    <w:top w:val="none" w:sz="0" w:space="0" w:color="auto"/>
                    <w:left w:val="none" w:sz="0" w:space="0" w:color="auto"/>
                    <w:bottom w:val="none" w:sz="0" w:space="0" w:color="auto"/>
                    <w:right w:val="none" w:sz="0" w:space="0" w:color="auto"/>
                  </w:divBdr>
                  <w:divsChild>
                    <w:div w:id="1395471241">
                      <w:marLeft w:val="0"/>
                      <w:marRight w:val="0"/>
                      <w:marTop w:val="0"/>
                      <w:marBottom w:val="0"/>
                      <w:divBdr>
                        <w:top w:val="none" w:sz="0" w:space="0" w:color="auto"/>
                        <w:left w:val="none" w:sz="0" w:space="0" w:color="auto"/>
                        <w:bottom w:val="none" w:sz="0" w:space="0" w:color="auto"/>
                        <w:right w:val="none" w:sz="0" w:space="0" w:color="auto"/>
                      </w:divBdr>
                    </w:div>
                  </w:divsChild>
                </w:div>
                <w:div w:id="15936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10367">
          <w:marLeft w:val="0"/>
          <w:marRight w:val="0"/>
          <w:marTop w:val="0"/>
          <w:marBottom w:val="0"/>
          <w:divBdr>
            <w:top w:val="none" w:sz="0" w:space="0" w:color="auto"/>
            <w:left w:val="none" w:sz="0" w:space="0" w:color="auto"/>
            <w:bottom w:val="none" w:sz="0" w:space="0" w:color="auto"/>
            <w:right w:val="none" w:sz="0" w:space="0" w:color="auto"/>
          </w:divBdr>
          <w:divsChild>
            <w:div w:id="1442338422">
              <w:marLeft w:val="0"/>
              <w:marRight w:val="0"/>
              <w:marTop w:val="0"/>
              <w:marBottom w:val="0"/>
              <w:divBdr>
                <w:top w:val="none" w:sz="0" w:space="0" w:color="auto"/>
                <w:left w:val="none" w:sz="0" w:space="0" w:color="auto"/>
                <w:bottom w:val="none" w:sz="0" w:space="0" w:color="auto"/>
                <w:right w:val="none" w:sz="0" w:space="0" w:color="auto"/>
              </w:divBdr>
              <w:divsChild>
                <w:div w:id="11361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1867">
          <w:marLeft w:val="0"/>
          <w:marRight w:val="0"/>
          <w:marTop w:val="0"/>
          <w:marBottom w:val="0"/>
          <w:divBdr>
            <w:top w:val="none" w:sz="0" w:space="0" w:color="auto"/>
            <w:left w:val="none" w:sz="0" w:space="0" w:color="auto"/>
            <w:bottom w:val="none" w:sz="0" w:space="0" w:color="auto"/>
            <w:right w:val="none" w:sz="0" w:space="0" w:color="auto"/>
          </w:divBdr>
          <w:divsChild>
            <w:div w:id="2073459736">
              <w:marLeft w:val="0"/>
              <w:marRight w:val="0"/>
              <w:marTop w:val="0"/>
              <w:marBottom w:val="0"/>
              <w:divBdr>
                <w:top w:val="none" w:sz="0" w:space="0" w:color="auto"/>
                <w:left w:val="none" w:sz="0" w:space="0" w:color="auto"/>
                <w:bottom w:val="none" w:sz="0" w:space="0" w:color="auto"/>
                <w:right w:val="none" w:sz="0" w:space="0" w:color="auto"/>
              </w:divBdr>
              <w:divsChild>
                <w:div w:id="1518736687">
                  <w:marLeft w:val="0"/>
                  <w:marRight w:val="0"/>
                  <w:marTop w:val="0"/>
                  <w:marBottom w:val="0"/>
                  <w:divBdr>
                    <w:top w:val="none" w:sz="0" w:space="0" w:color="auto"/>
                    <w:left w:val="none" w:sz="0" w:space="0" w:color="auto"/>
                    <w:bottom w:val="none" w:sz="0" w:space="0" w:color="auto"/>
                    <w:right w:val="none" w:sz="0" w:space="0" w:color="auto"/>
                  </w:divBdr>
                  <w:divsChild>
                    <w:div w:id="1156993893">
                      <w:marLeft w:val="0"/>
                      <w:marRight w:val="0"/>
                      <w:marTop w:val="0"/>
                      <w:marBottom w:val="0"/>
                      <w:divBdr>
                        <w:top w:val="none" w:sz="0" w:space="0" w:color="auto"/>
                        <w:left w:val="none" w:sz="0" w:space="0" w:color="auto"/>
                        <w:bottom w:val="none" w:sz="0" w:space="0" w:color="auto"/>
                        <w:right w:val="none" w:sz="0" w:space="0" w:color="auto"/>
                      </w:divBdr>
                    </w:div>
                  </w:divsChild>
                </w:div>
                <w:div w:id="7921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475">
          <w:marLeft w:val="0"/>
          <w:marRight w:val="0"/>
          <w:marTop w:val="0"/>
          <w:marBottom w:val="0"/>
          <w:divBdr>
            <w:top w:val="none" w:sz="0" w:space="0" w:color="auto"/>
            <w:left w:val="none" w:sz="0" w:space="0" w:color="auto"/>
            <w:bottom w:val="none" w:sz="0" w:space="0" w:color="auto"/>
            <w:right w:val="none" w:sz="0" w:space="0" w:color="auto"/>
          </w:divBdr>
          <w:divsChild>
            <w:div w:id="869683229">
              <w:marLeft w:val="0"/>
              <w:marRight w:val="0"/>
              <w:marTop w:val="0"/>
              <w:marBottom w:val="0"/>
              <w:divBdr>
                <w:top w:val="none" w:sz="0" w:space="0" w:color="auto"/>
                <w:left w:val="none" w:sz="0" w:space="0" w:color="auto"/>
                <w:bottom w:val="none" w:sz="0" w:space="0" w:color="auto"/>
                <w:right w:val="none" w:sz="0" w:space="0" w:color="auto"/>
              </w:divBdr>
              <w:divsChild>
                <w:div w:id="1328945979">
                  <w:marLeft w:val="0"/>
                  <w:marRight w:val="0"/>
                  <w:marTop w:val="0"/>
                  <w:marBottom w:val="0"/>
                  <w:divBdr>
                    <w:top w:val="none" w:sz="0" w:space="0" w:color="auto"/>
                    <w:left w:val="none" w:sz="0" w:space="0" w:color="auto"/>
                    <w:bottom w:val="none" w:sz="0" w:space="0" w:color="auto"/>
                    <w:right w:val="none" w:sz="0" w:space="0" w:color="auto"/>
                  </w:divBdr>
                  <w:divsChild>
                    <w:div w:id="520440265">
                      <w:marLeft w:val="0"/>
                      <w:marRight w:val="0"/>
                      <w:marTop w:val="0"/>
                      <w:marBottom w:val="0"/>
                      <w:divBdr>
                        <w:top w:val="none" w:sz="0" w:space="0" w:color="auto"/>
                        <w:left w:val="none" w:sz="0" w:space="0" w:color="auto"/>
                        <w:bottom w:val="none" w:sz="0" w:space="0" w:color="auto"/>
                        <w:right w:val="none" w:sz="0" w:space="0" w:color="auto"/>
                      </w:divBdr>
                    </w:div>
                  </w:divsChild>
                </w:div>
                <w:div w:id="7063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975">
          <w:marLeft w:val="0"/>
          <w:marRight w:val="0"/>
          <w:marTop w:val="0"/>
          <w:marBottom w:val="0"/>
          <w:divBdr>
            <w:top w:val="none" w:sz="0" w:space="0" w:color="auto"/>
            <w:left w:val="none" w:sz="0" w:space="0" w:color="auto"/>
            <w:bottom w:val="none" w:sz="0" w:space="0" w:color="auto"/>
            <w:right w:val="none" w:sz="0" w:space="0" w:color="auto"/>
          </w:divBdr>
          <w:divsChild>
            <w:div w:id="2132817489">
              <w:marLeft w:val="0"/>
              <w:marRight w:val="0"/>
              <w:marTop w:val="0"/>
              <w:marBottom w:val="0"/>
              <w:divBdr>
                <w:top w:val="none" w:sz="0" w:space="0" w:color="auto"/>
                <w:left w:val="none" w:sz="0" w:space="0" w:color="auto"/>
                <w:bottom w:val="none" w:sz="0" w:space="0" w:color="auto"/>
                <w:right w:val="none" w:sz="0" w:space="0" w:color="auto"/>
              </w:divBdr>
              <w:divsChild>
                <w:div w:id="785732465">
                  <w:marLeft w:val="0"/>
                  <w:marRight w:val="0"/>
                  <w:marTop w:val="0"/>
                  <w:marBottom w:val="0"/>
                  <w:divBdr>
                    <w:top w:val="none" w:sz="0" w:space="0" w:color="auto"/>
                    <w:left w:val="none" w:sz="0" w:space="0" w:color="auto"/>
                    <w:bottom w:val="none" w:sz="0" w:space="0" w:color="auto"/>
                    <w:right w:val="none" w:sz="0" w:space="0" w:color="auto"/>
                  </w:divBdr>
                  <w:divsChild>
                    <w:div w:id="1683046305">
                      <w:marLeft w:val="0"/>
                      <w:marRight w:val="0"/>
                      <w:marTop w:val="0"/>
                      <w:marBottom w:val="0"/>
                      <w:divBdr>
                        <w:top w:val="none" w:sz="0" w:space="0" w:color="auto"/>
                        <w:left w:val="none" w:sz="0" w:space="0" w:color="auto"/>
                        <w:bottom w:val="none" w:sz="0" w:space="0" w:color="auto"/>
                        <w:right w:val="none" w:sz="0" w:space="0" w:color="auto"/>
                      </w:divBdr>
                    </w:div>
                  </w:divsChild>
                </w:div>
                <w:div w:id="11944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225">
          <w:marLeft w:val="0"/>
          <w:marRight w:val="0"/>
          <w:marTop w:val="0"/>
          <w:marBottom w:val="0"/>
          <w:divBdr>
            <w:top w:val="none" w:sz="0" w:space="0" w:color="auto"/>
            <w:left w:val="none" w:sz="0" w:space="0" w:color="auto"/>
            <w:bottom w:val="none" w:sz="0" w:space="0" w:color="auto"/>
            <w:right w:val="none" w:sz="0" w:space="0" w:color="auto"/>
          </w:divBdr>
          <w:divsChild>
            <w:div w:id="679240900">
              <w:marLeft w:val="0"/>
              <w:marRight w:val="0"/>
              <w:marTop w:val="0"/>
              <w:marBottom w:val="0"/>
              <w:divBdr>
                <w:top w:val="none" w:sz="0" w:space="0" w:color="auto"/>
                <w:left w:val="none" w:sz="0" w:space="0" w:color="auto"/>
                <w:bottom w:val="none" w:sz="0" w:space="0" w:color="auto"/>
                <w:right w:val="none" w:sz="0" w:space="0" w:color="auto"/>
              </w:divBdr>
              <w:divsChild>
                <w:div w:id="56512729">
                  <w:marLeft w:val="0"/>
                  <w:marRight w:val="0"/>
                  <w:marTop w:val="0"/>
                  <w:marBottom w:val="0"/>
                  <w:divBdr>
                    <w:top w:val="none" w:sz="0" w:space="0" w:color="auto"/>
                    <w:left w:val="none" w:sz="0" w:space="0" w:color="auto"/>
                    <w:bottom w:val="none" w:sz="0" w:space="0" w:color="auto"/>
                    <w:right w:val="none" w:sz="0" w:space="0" w:color="auto"/>
                  </w:divBdr>
                  <w:divsChild>
                    <w:div w:id="182674059">
                      <w:marLeft w:val="0"/>
                      <w:marRight w:val="0"/>
                      <w:marTop w:val="0"/>
                      <w:marBottom w:val="0"/>
                      <w:divBdr>
                        <w:top w:val="none" w:sz="0" w:space="0" w:color="auto"/>
                        <w:left w:val="none" w:sz="0" w:space="0" w:color="auto"/>
                        <w:bottom w:val="none" w:sz="0" w:space="0" w:color="auto"/>
                        <w:right w:val="none" w:sz="0" w:space="0" w:color="auto"/>
                      </w:divBdr>
                    </w:div>
                  </w:divsChild>
                </w:div>
                <w:div w:id="11240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3359">
          <w:marLeft w:val="0"/>
          <w:marRight w:val="0"/>
          <w:marTop w:val="0"/>
          <w:marBottom w:val="0"/>
          <w:divBdr>
            <w:top w:val="none" w:sz="0" w:space="0" w:color="auto"/>
            <w:left w:val="none" w:sz="0" w:space="0" w:color="auto"/>
            <w:bottom w:val="none" w:sz="0" w:space="0" w:color="auto"/>
            <w:right w:val="none" w:sz="0" w:space="0" w:color="auto"/>
          </w:divBdr>
          <w:divsChild>
            <w:div w:id="1751611650">
              <w:marLeft w:val="0"/>
              <w:marRight w:val="0"/>
              <w:marTop w:val="0"/>
              <w:marBottom w:val="0"/>
              <w:divBdr>
                <w:top w:val="none" w:sz="0" w:space="0" w:color="auto"/>
                <w:left w:val="none" w:sz="0" w:space="0" w:color="auto"/>
                <w:bottom w:val="none" w:sz="0" w:space="0" w:color="auto"/>
                <w:right w:val="none" w:sz="0" w:space="0" w:color="auto"/>
              </w:divBdr>
              <w:divsChild>
                <w:div w:id="1136072678">
                  <w:marLeft w:val="0"/>
                  <w:marRight w:val="0"/>
                  <w:marTop w:val="0"/>
                  <w:marBottom w:val="0"/>
                  <w:divBdr>
                    <w:top w:val="none" w:sz="0" w:space="0" w:color="auto"/>
                    <w:left w:val="none" w:sz="0" w:space="0" w:color="auto"/>
                    <w:bottom w:val="none" w:sz="0" w:space="0" w:color="auto"/>
                    <w:right w:val="none" w:sz="0" w:space="0" w:color="auto"/>
                  </w:divBdr>
                  <w:divsChild>
                    <w:div w:id="1063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28425">
      <w:bodyDiv w:val="1"/>
      <w:marLeft w:val="0"/>
      <w:marRight w:val="0"/>
      <w:marTop w:val="0"/>
      <w:marBottom w:val="0"/>
      <w:divBdr>
        <w:top w:val="none" w:sz="0" w:space="0" w:color="auto"/>
        <w:left w:val="none" w:sz="0" w:space="0" w:color="auto"/>
        <w:bottom w:val="none" w:sz="0" w:space="0" w:color="auto"/>
        <w:right w:val="none" w:sz="0" w:space="0" w:color="auto"/>
      </w:divBdr>
    </w:div>
    <w:div w:id="1086922347">
      <w:bodyDiv w:val="1"/>
      <w:marLeft w:val="0"/>
      <w:marRight w:val="0"/>
      <w:marTop w:val="0"/>
      <w:marBottom w:val="0"/>
      <w:divBdr>
        <w:top w:val="none" w:sz="0" w:space="0" w:color="auto"/>
        <w:left w:val="none" w:sz="0" w:space="0" w:color="auto"/>
        <w:bottom w:val="none" w:sz="0" w:space="0" w:color="auto"/>
        <w:right w:val="none" w:sz="0" w:space="0" w:color="auto"/>
      </w:divBdr>
    </w:div>
    <w:div w:id="1130391945">
      <w:bodyDiv w:val="1"/>
      <w:marLeft w:val="0"/>
      <w:marRight w:val="0"/>
      <w:marTop w:val="0"/>
      <w:marBottom w:val="0"/>
      <w:divBdr>
        <w:top w:val="none" w:sz="0" w:space="0" w:color="auto"/>
        <w:left w:val="none" w:sz="0" w:space="0" w:color="auto"/>
        <w:bottom w:val="none" w:sz="0" w:space="0" w:color="auto"/>
        <w:right w:val="none" w:sz="0" w:space="0" w:color="auto"/>
      </w:divBdr>
    </w:div>
    <w:div w:id="1164204702">
      <w:bodyDiv w:val="1"/>
      <w:marLeft w:val="0"/>
      <w:marRight w:val="0"/>
      <w:marTop w:val="0"/>
      <w:marBottom w:val="0"/>
      <w:divBdr>
        <w:top w:val="none" w:sz="0" w:space="0" w:color="auto"/>
        <w:left w:val="none" w:sz="0" w:space="0" w:color="auto"/>
        <w:bottom w:val="none" w:sz="0" w:space="0" w:color="auto"/>
        <w:right w:val="none" w:sz="0" w:space="0" w:color="auto"/>
      </w:divBdr>
    </w:div>
    <w:div w:id="1179471280">
      <w:bodyDiv w:val="1"/>
      <w:marLeft w:val="0"/>
      <w:marRight w:val="0"/>
      <w:marTop w:val="0"/>
      <w:marBottom w:val="0"/>
      <w:divBdr>
        <w:top w:val="none" w:sz="0" w:space="0" w:color="auto"/>
        <w:left w:val="none" w:sz="0" w:space="0" w:color="auto"/>
        <w:bottom w:val="none" w:sz="0" w:space="0" w:color="auto"/>
        <w:right w:val="none" w:sz="0" w:space="0" w:color="auto"/>
      </w:divBdr>
      <w:divsChild>
        <w:div w:id="1985818809">
          <w:marLeft w:val="0"/>
          <w:marRight w:val="0"/>
          <w:marTop w:val="0"/>
          <w:marBottom w:val="0"/>
          <w:divBdr>
            <w:top w:val="none" w:sz="0" w:space="0" w:color="auto"/>
            <w:left w:val="none" w:sz="0" w:space="0" w:color="auto"/>
            <w:bottom w:val="none" w:sz="0" w:space="0" w:color="auto"/>
            <w:right w:val="none" w:sz="0" w:space="0" w:color="auto"/>
          </w:divBdr>
        </w:div>
      </w:divsChild>
    </w:div>
    <w:div w:id="1296830235">
      <w:bodyDiv w:val="1"/>
      <w:marLeft w:val="0"/>
      <w:marRight w:val="0"/>
      <w:marTop w:val="0"/>
      <w:marBottom w:val="0"/>
      <w:divBdr>
        <w:top w:val="none" w:sz="0" w:space="0" w:color="auto"/>
        <w:left w:val="none" w:sz="0" w:space="0" w:color="auto"/>
        <w:bottom w:val="none" w:sz="0" w:space="0" w:color="auto"/>
        <w:right w:val="none" w:sz="0" w:space="0" w:color="auto"/>
      </w:divBdr>
      <w:divsChild>
        <w:div w:id="677272066">
          <w:marLeft w:val="0"/>
          <w:marRight w:val="0"/>
          <w:marTop w:val="0"/>
          <w:marBottom w:val="0"/>
          <w:divBdr>
            <w:top w:val="none" w:sz="0" w:space="0" w:color="auto"/>
            <w:left w:val="none" w:sz="0" w:space="0" w:color="auto"/>
            <w:bottom w:val="none" w:sz="0" w:space="0" w:color="auto"/>
            <w:right w:val="none" w:sz="0" w:space="0" w:color="auto"/>
          </w:divBdr>
          <w:divsChild>
            <w:div w:id="52045234">
              <w:marLeft w:val="0"/>
              <w:marRight w:val="0"/>
              <w:marTop w:val="0"/>
              <w:marBottom w:val="0"/>
              <w:divBdr>
                <w:top w:val="none" w:sz="0" w:space="0" w:color="auto"/>
                <w:left w:val="none" w:sz="0" w:space="0" w:color="auto"/>
                <w:bottom w:val="none" w:sz="0" w:space="0" w:color="auto"/>
                <w:right w:val="none" w:sz="0" w:space="0" w:color="auto"/>
              </w:divBdr>
            </w:div>
          </w:divsChild>
        </w:div>
        <w:div w:id="1543253078">
          <w:marLeft w:val="0"/>
          <w:marRight w:val="0"/>
          <w:marTop w:val="0"/>
          <w:marBottom w:val="0"/>
          <w:divBdr>
            <w:top w:val="none" w:sz="0" w:space="0" w:color="auto"/>
            <w:left w:val="none" w:sz="0" w:space="0" w:color="auto"/>
            <w:bottom w:val="none" w:sz="0" w:space="0" w:color="auto"/>
            <w:right w:val="none" w:sz="0" w:space="0" w:color="auto"/>
          </w:divBdr>
          <w:divsChild>
            <w:div w:id="1147013013">
              <w:marLeft w:val="0"/>
              <w:marRight w:val="0"/>
              <w:marTop w:val="0"/>
              <w:marBottom w:val="0"/>
              <w:divBdr>
                <w:top w:val="none" w:sz="0" w:space="0" w:color="auto"/>
                <w:left w:val="none" w:sz="0" w:space="0" w:color="auto"/>
                <w:bottom w:val="none" w:sz="0" w:space="0" w:color="auto"/>
                <w:right w:val="none" w:sz="0" w:space="0" w:color="auto"/>
              </w:divBdr>
            </w:div>
          </w:divsChild>
        </w:div>
        <w:div w:id="1880510478">
          <w:marLeft w:val="0"/>
          <w:marRight w:val="0"/>
          <w:marTop w:val="0"/>
          <w:marBottom w:val="0"/>
          <w:divBdr>
            <w:top w:val="none" w:sz="0" w:space="0" w:color="auto"/>
            <w:left w:val="none" w:sz="0" w:space="0" w:color="auto"/>
            <w:bottom w:val="none" w:sz="0" w:space="0" w:color="auto"/>
            <w:right w:val="none" w:sz="0" w:space="0" w:color="auto"/>
          </w:divBdr>
        </w:div>
        <w:div w:id="1735666661">
          <w:marLeft w:val="0"/>
          <w:marRight w:val="0"/>
          <w:marTop w:val="0"/>
          <w:marBottom w:val="0"/>
          <w:divBdr>
            <w:top w:val="none" w:sz="0" w:space="0" w:color="auto"/>
            <w:left w:val="none" w:sz="0" w:space="0" w:color="auto"/>
            <w:bottom w:val="none" w:sz="0" w:space="0" w:color="auto"/>
            <w:right w:val="none" w:sz="0" w:space="0" w:color="auto"/>
          </w:divBdr>
          <w:divsChild>
            <w:div w:id="510218710">
              <w:marLeft w:val="0"/>
              <w:marRight w:val="0"/>
              <w:marTop w:val="0"/>
              <w:marBottom w:val="0"/>
              <w:divBdr>
                <w:top w:val="none" w:sz="0" w:space="0" w:color="auto"/>
                <w:left w:val="none" w:sz="0" w:space="0" w:color="auto"/>
                <w:bottom w:val="none" w:sz="0" w:space="0" w:color="auto"/>
                <w:right w:val="none" w:sz="0" w:space="0" w:color="auto"/>
              </w:divBdr>
              <w:divsChild>
                <w:div w:id="1282834225">
                  <w:marLeft w:val="0"/>
                  <w:marRight w:val="0"/>
                  <w:marTop w:val="0"/>
                  <w:marBottom w:val="0"/>
                  <w:divBdr>
                    <w:top w:val="none" w:sz="0" w:space="0" w:color="auto"/>
                    <w:left w:val="none" w:sz="0" w:space="0" w:color="auto"/>
                    <w:bottom w:val="none" w:sz="0" w:space="0" w:color="auto"/>
                    <w:right w:val="none" w:sz="0" w:space="0" w:color="auto"/>
                  </w:divBdr>
                  <w:divsChild>
                    <w:div w:id="1206064218">
                      <w:marLeft w:val="0"/>
                      <w:marRight w:val="0"/>
                      <w:marTop w:val="0"/>
                      <w:marBottom w:val="0"/>
                      <w:divBdr>
                        <w:top w:val="none" w:sz="0" w:space="0" w:color="auto"/>
                        <w:left w:val="none" w:sz="0" w:space="0" w:color="auto"/>
                        <w:bottom w:val="none" w:sz="0" w:space="0" w:color="auto"/>
                        <w:right w:val="none" w:sz="0" w:space="0" w:color="auto"/>
                      </w:divBdr>
                      <w:divsChild>
                        <w:div w:id="991789013">
                          <w:marLeft w:val="0"/>
                          <w:marRight w:val="0"/>
                          <w:marTop w:val="0"/>
                          <w:marBottom w:val="0"/>
                          <w:divBdr>
                            <w:top w:val="none" w:sz="0" w:space="0" w:color="auto"/>
                            <w:left w:val="none" w:sz="0" w:space="0" w:color="auto"/>
                            <w:bottom w:val="none" w:sz="0" w:space="0" w:color="auto"/>
                            <w:right w:val="none" w:sz="0" w:space="0" w:color="auto"/>
                          </w:divBdr>
                        </w:div>
                      </w:divsChild>
                    </w:div>
                    <w:div w:id="13110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4609">
              <w:marLeft w:val="0"/>
              <w:marRight w:val="0"/>
              <w:marTop w:val="0"/>
              <w:marBottom w:val="0"/>
              <w:divBdr>
                <w:top w:val="none" w:sz="0" w:space="0" w:color="auto"/>
                <w:left w:val="none" w:sz="0" w:space="0" w:color="auto"/>
                <w:bottom w:val="none" w:sz="0" w:space="0" w:color="auto"/>
                <w:right w:val="none" w:sz="0" w:space="0" w:color="auto"/>
              </w:divBdr>
              <w:divsChild>
                <w:div w:id="1914201122">
                  <w:marLeft w:val="0"/>
                  <w:marRight w:val="0"/>
                  <w:marTop w:val="0"/>
                  <w:marBottom w:val="0"/>
                  <w:divBdr>
                    <w:top w:val="none" w:sz="0" w:space="0" w:color="auto"/>
                    <w:left w:val="none" w:sz="0" w:space="0" w:color="auto"/>
                    <w:bottom w:val="none" w:sz="0" w:space="0" w:color="auto"/>
                    <w:right w:val="none" w:sz="0" w:space="0" w:color="auto"/>
                  </w:divBdr>
                  <w:divsChild>
                    <w:div w:id="1730615431">
                      <w:marLeft w:val="0"/>
                      <w:marRight w:val="0"/>
                      <w:marTop w:val="0"/>
                      <w:marBottom w:val="0"/>
                      <w:divBdr>
                        <w:top w:val="none" w:sz="0" w:space="0" w:color="auto"/>
                        <w:left w:val="none" w:sz="0" w:space="0" w:color="auto"/>
                        <w:bottom w:val="none" w:sz="0" w:space="0" w:color="auto"/>
                        <w:right w:val="none" w:sz="0" w:space="0" w:color="auto"/>
                      </w:divBdr>
                      <w:divsChild>
                        <w:div w:id="531848868">
                          <w:marLeft w:val="0"/>
                          <w:marRight w:val="0"/>
                          <w:marTop w:val="0"/>
                          <w:marBottom w:val="0"/>
                          <w:divBdr>
                            <w:top w:val="none" w:sz="0" w:space="0" w:color="auto"/>
                            <w:left w:val="none" w:sz="0" w:space="0" w:color="auto"/>
                            <w:bottom w:val="none" w:sz="0" w:space="0" w:color="auto"/>
                            <w:right w:val="none" w:sz="0" w:space="0" w:color="auto"/>
                          </w:divBdr>
                        </w:div>
                      </w:divsChild>
                    </w:div>
                    <w:div w:id="39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6318">
              <w:marLeft w:val="0"/>
              <w:marRight w:val="0"/>
              <w:marTop w:val="0"/>
              <w:marBottom w:val="0"/>
              <w:divBdr>
                <w:top w:val="none" w:sz="0" w:space="0" w:color="auto"/>
                <w:left w:val="none" w:sz="0" w:space="0" w:color="auto"/>
                <w:bottom w:val="none" w:sz="0" w:space="0" w:color="auto"/>
                <w:right w:val="none" w:sz="0" w:space="0" w:color="auto"/>
              </w:divBdr>
              <w:divsChild>
                <w:div w:id="1598292561">
                  <w:marLeft w:val="0"/>
                  <w:marRight w:val="0"/>
                  <w:marTop w:val="0"/>
                  <w:marBottom w:val="0"/>
                  <w:divBdr>
                    <w:top w:val="none" w:sz="0" w:space="0" w:color="auto"/>
                    <w:left w:val="none" w:sz="0" w:space="0" w:color="auto"/>
                    <w:bottom w:val="none" w:sz="0" w:space="0" w:color="auto"/>
                    <w:right w:val="none" w:sz="0" w:space="0" w:color="auto"/>
                  </w:divBdr>
                  <w:divsChild>
                    <w:div w:id="1722823883">
                      <w:marLeft w:val="0"/>
                      <w:marRight w:val="0"/>
                      <w:marTop w:val="0"/>
                      <w:marBottom w:val="0"/>
                      <w:divBdr>
                        <w:top w:val="none" w:sz="0" w:space="0" w:color="auto"/>
                        <w:left w:val="none" w:sz="0" w:space="0" w:color="auto"/>
                        <w:bottom w:val="none" w:sz="0" w:space="0" w:color="auto"/>
                        <w:right w:val="none" w:sz="0" w:space="0" w:color="auto"/>
                      </w:divBdr>
                      <w:divsChild>
                        <w:div w:id="1081368922">
                          <w:marLeft w:val="0"/>
                          <w:marRight w:val="0"/>
                          <w:marTop w:val="0"/>
                          <w:marBottom w:val="0"/>
                          <w:divBdr>
                            <w:top w:val="none" w:sz="0" w:space="0" w:color="auto"/>
                            <w:left w:val="none" w:sz="0" w:space="0" w:color="auto"/>
                            <w:bottom w:val="none" w:sz="0" w:space="0" w:color="auto"/>
                            <w:right w:val="none" w:sz="0" w:space="0" w:color="auto"/>
                          </w:divBdr>
                        </w:div>
                      </w:divsChild>
                    </w:div>
                    <w:div w:id="18853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216">
              <w:marLeft w:val="0"/>
              <w:marRight w:val="0"/>
              <w:marTop w:val="0"/>
              <w:marBottom w:val="0"/>
              <w:divBdr>
                <w:top w:val="none" w:sz="0" w:space="0" w:color="auto"/>
                <w:left w:val="none" w:sz="0" w:space="0" w:color="auto"/>
                <w:bottom w:val="none" w:sz="0" w:space="0" w:color="auto"/>
                <w:right w:val="none" w:sz="0" w:space="0" w:color="auto"/>
              </w:divBdr>
              <w:divsChild>
                <w:div w:id="154273313">
                  <w:marLeft w:val="0"/>
                  <w:marRight w:val="0"/>
                  <w:marTop w:val="0"/>
                  <w:marBottom w:val="0"/>
                  <w:divBdr>
                    <w:top w:val="none" w:sz="0" w:space="0" w:color="auto"/>
                    <w:left w:val="none" w:sz="0" w:space="0" w:color="auto"/>
                    <w:bottom w:val="none" w:sz="0" w:space="0" w:color="auto"/>
                    <w:right w:val="none" w:sz="0" w:space="0" w:color="auto"/>
                  </w:divBdr>
                  <w:divsChild>
                    <w:div w:id="1233613783">
                      <w:marLeft w:val="0"/>
                      <w:marRight w:val="0"/>
                      <w:marTop w:val="0"/>
                      <w:marBottom w:val="0"/>
                      <w:divBdr>
                        <w:top w:val="none" w:sz="0" w:space="0" w:color="auto"/>
                        <w:left w:val="none" w:sz="0" w:space="0" w:color="auto"/>
                        <w:bottom w:val="none" w:sz="0" w:space="0" w:color="auto"/>
                        <w:right w:val="none" w:sz="0" w:space="0" w:color="auto"/>
                      </w:divBdr>
                      <w:divsChild>
                        <w:div w:id="730933229">
                          <w:marLeft w:val="0"/>
                          <w:marRight w:val="0"/>
                          <w:marTop w:val="0"/>
                          <w:marBottom w:val="0"/>
                          <w:divBdr>
                            <w:top w:val="none" w:sz="0" w:space="0" w:color="auto"/>
                            <w:left w:val="none" w:sz="0" w:space="0" w:color="auto"/>
                            <w:bottom w:val="none" w:sz="0" w:space="0" w:color="auto"/>
                            <w:right w:val="none" w:sz="0" w:space="0" w:color="auto"/>
                          </w:divBdr>
                        </w:div>
                      </w:divsChild>
                    </w:div>
                    <w:div w:id="878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19903">
              <w:marLeft w:val="0"/>
              <w:marRight w:val="0"/>
              <w:marTop w:val="0"/>
              <w:marBottom w:val="0"/>
              <w:divBdr>
                <w:top w:val="none" w:sz="0" w:space="0" w:color="auto"/>
                <w:left w:val="none" w:sz="0" w:space="0" w:color="auto"/>
                <w:bottom w:val="none" w:sz="0" w:space="0" w:color="auto"/>
                <w:right w:val="none" w:sz="0" w:space="0" w:color="auto"/>
              </w:divBdr>
              <w:divsChild>
                <w:div w:id="382875347">
                  <w:marLeft w:val="0"/>
                  <w:marRight w:val="0"/>
                  <w:marTop w:val="0"/>
                  <w:marBottom w:val="0"/>
                  <w:divBdr>
                    <w:top w:val="none" w:sz="0" w:space="0" w:color="auto"/>
                    <w:left w:val="none" w:sz="0" w:space="0" w:color="auto"/>
                    <w:bottom w:val="none" w:sz="0" w:space="0" w:color="auto"/>
                    <w:right w:val="none" w:sz="0" w:space="0" w:color="auto"/>
                  </w:divBdr>
                  <w:divsChild>
                    <w:div w:id="1151944295">
                      <w:marLeft w:val="0"/>
                      <w:marRight w:val="0"/>
                      <w:marTop w:val="0"/>
                      <w:marBottom w:val="0"/>
                      <w:divBdr>
                        <w:top w:val="none" w:sz="0" w:space="0" w:color="auto"/>
                        <w:left w:val="none" w:sz="0" w:space="0" w:color="auto"/>
                        <w:bottom w:val="none" w:sz="0" w:space="0" w:color="auto"/>
                        <w:right w:val="none" w:sz="0" w:space="0" w:color="auto"/>
                      </w:divBdr>
                      <w:divsChild>
                        <w:div w:id="166793202">
                          <w:marLeft w:val="0"/>
                          <w:marRight w:val="0"/>
                          <w:marTop w:val="0"/>
                          <w:marBottom w:val="0"/>
                          <w:divBdr>
                            <w:top w:val="none" w:sz="0" w:space="0" w:color="auto"/>
                            <w:left w:val="none" w:sz="0" w:space="0" w:color="auto"/>
                            <w:bottom w:val="none" w:sz="0" w:space="0" w:color="auto"/>
                            <w:right w:val="none" w:sz="0" w:space="0" w:color="auto"/>
                          </w:divBdr>
                        </w:div>
                      </w:divsChild>
                    </w:div>
                    <w:div w:id="1053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69">
              <w:marLeft w:val="0"/>
              <w:marRight w:val="0"/>
              <w:marTop w:val="0"/>
              <w:marBottom w:val="0"/>
              <w:divBdr>
                <w:top w:val="none" w:sz="0" w:space="0" w:color="auto"/>
                <w:left w:val="none" w:sz="0" w:space="0" w:color="auto"/>
                <w:bottom w:val="none" w:sz="0" w:space="0" w:color="auto"/>
                <w:right w:val="none" w:sz="0" w:space="0" w:color="auto"/>
              </w:divBdr>
              <w:divsChild>
                <w:div w:id="1387416885">
                  <w:marLeft w:val="0"/>
                  <w:marRight w:val="0"/>
                  <w:marTop w:val="0"/>
                  <w:marBottom w:val="0"/>
                  <w:divBdr>
                    <w:top w:val="none" w:sz="0" w:space="0" w:color="auto"/>
                    <w:left w:val="none" w:sz="0" w:space="0" w:color="auto"/>
                    <w:bottom w:val="none" w:sz="0" w:space="0" w:color="auto"/>
                    <w:right w:val="none" w:sz="0" w:space="0" w:color="auto"/>
                  </w:divBdr>
                  <w:divsChild>
                    <w:div w:id="1821799950">
                      <w:marLeft w:val="0"/>
                      <w:marRight w:val="0"/>
                      <w:marTop w:val="0"/>
                      <w:marBottom w:val="0"/>
                      <w:divBdr>
                        <w:top w:val="none" w:sz="0" w:space="0" w:color="auto"/>
                        <w:left w:val="none" w:sz="0" w:space="0" w:color="auto"/>
                        <w:bottom w:val="none" w:sz="0" w:space="0" w:color="auto"/>
                        <w:right w:val="none" w:sz="0" w:space="0" w:color="auto"/>
                      </w:divBdr>
                      <w:divsChild>
                        <w:div w:id="603658852">
                          <w:marLeft w:val="0"/>
                          <w:marRight w:val="0"/>
                          <w:marTop w:val="0"/>
                          <w:marBottom w:val="0"/>
                          <w:divBdr>
                            <w:top w:val="none" w:sz="0" w:space="0" w:color="auto"/>
                            <w:left w:val="none" w:sz="0" w:space="0" w:color="auto"/>
                            <w:bottom w:val="none" w:sz="0" w:space="0" w:color="auto"/>
                            <w:right w:val="none" w:sz="0" w:space="0" w:color="auto"/>
                          </w:divBdr>
                        </w:div>
                      </w:divsChild>
                    </w:div>
                    <w:div w:id="485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48824">
              <w:marLeft w:val="0"/>
              <w:marRight w:val="0"/>
              <w:marTop w:val="0"/>
              <w:marBottom w:val="0"/>
              <w:divBdr>
                <w:top w:val="none" w:sz="0" w:space="0" w:color="auto"/>
                <w:left w:val="none" w:sz="0" w:space="0" w:color="auto"/>
                <w:bottom w:val="none" w:sz="0" w:space="0" w:color="auto"/>
                <w:right w:val="none" w:sz="0" w:space="0" w:color="auto"/>
              </w:divBdr>
              <w:divsChild>
                <w:div w:id="2086343534">
                  <w:marLeft w:val="0"/>
                  <w:marRight w:val="0"/>
                  <w:marTop w:val="0"/>
                  <w:marBottom w:val="0"/>
                  <w:divBdr>
                    <w:top w:val="none" w:sz="0" w:space="0" w:color="auto"/>
                    <w:left w:val="none" w:sz="0" w:space="0" w:color="auto"/>
                    <w:bottom w:val="none" w:sz="0" w:space="0" w:color="auto"/>
                    <w:right w:val="none" w:sz="0" w:space="0" w:color="auto"/>
                  </w:divBdr>
                  <w:divsChild>
                    <w:div w:id="1828663477">
                      <w:marLeft w:val="0"/>
                      <w:marRight w:val="0"/>
                      <w:marTop w:val="0"/>
                      <w:marBottom w:val="0"/>
                      <w:divBdr>
                        <w:top w:val="none" w:sz="0" w:space="0" w:color="auto"/>
                        <w:left w:val="none" w:sz="0" w:space="0" w:color="auto"/>
                        <w:bottom w:val="none" w:sz="0" w:space="0" w:color="auto"/>
                        <w:right w:val="none" w:sz="0" w:space="0" w:color="auto"/>
                      </w:divBdr>
                      <w:divsChild>
                        <w:div w:id="1148981128">
                          <w:marLeft w:val="0"/>
                          <w:marRight w:val="0"/>
                          <w:marTop w:val="0"/>
                          <w:marBottom w:val="0"/>
                          <w:divBdr>
                            <w:top w:val="none" w:sz="0" w:space="0" w:color="auto"/>
                            <w:left w:val="none" w:sz="0" w:space="0" w:color="auto"/>
                            <w:bottom w:val="none" w:sz="0" w:space="0" w:color="auto"/>
                            <w:right w:val="none" w:sz="0" w:space="0" w:color="auto"/>
                          </w:divBdr>
                        </w:div>
                      </w:divsChild>
                    </w:div>
                    <w:div w:id="8238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378">
              <w:marLeft w:val="0"/>
              <w:marRight w:val="0"/>
              <w:marTop w:val="0"/>
              <w:marBottom w:val="0"/>
              <w:divBdr>
                <w:top w:val="none" w:sz="0" w:space="0" w:color="auto"/>
                <w:left w:val="none" w:sz="0" w:space="0" w:color="auto"/>
                <w:bottom w:val="none" w:sz="0" w:space="0" w:color="auto"/>
                <w:right w:val="none" w:sz="0" w:space="0" w:color="auto"/>
              </w:divBdr>
              <w:divsChild>
                <w:div w:id="1879120872">
                  <w:marLeft w:val="0"/>
                  <w:marRight w:val="0"/>
                  <w:marTop w:val="0"/>
                  <w:marBottom w:val="0"/>
                  <w:divBdr>
                    <w:top w:val="none" w:sz="0" w:space="0" w:color="auto"/>
                    <w:left w:val="none" w:sz="0" w:space="0" w:color="auto"/>
                    <w:bottom w:val="none" w:sz="0" w:space="0" w:color="auto"/>
                    <w:right w:val="none" w:sz="0" w:space="0" w:color="auto"/>
                  </w:divBdr>
                  <w:divsChild>
                    <w:div w:id="1945073822">
                      <w:marLeft w:val="0"/>
                      <w:marRight w:val="0"/>
                      <w:marTop w:val="0"/>
                      <w:marBottom w:val="0"/>
                      <w:divBdr>
                        <w:top w:val="none" w:sz="0" w:space="0" w:color="auto"/>
                        <w:left w:val="none" w:sz="0" w:space="0" w:color="auto"/>
                        <w:bottom w:val="none" w:sz="0" w:space="0" w:color="auto"/>
                        <w:right w:val="none" w:sz="0" w:space="0" w:color="auto"/>
                      </w:divBdr>
                      <w:divsChild>
                        <w:div w:id="412048553">
                          <w:marLeft w:val="0"/>
                          <w:marRight w:val="0"/>
                          <w:marTop w:val="0"/>
                          <w:marBottom w:val="0"/>
                          <w:divBdr>
                            <w:top w:val="none" w:sz="0" w:space="0" w:color="auto"/>
                            <w:left w:val="none" w:sz="0" w:space="0" w:color="auto"/>
                            <w:bottom w:val="none" w:sz="0" w:space="0" w:color="auto"/>
                            <w:right w:val="none" w:sz="0" w:space="0" w:color="auto"/>
                          </w:divBdr>
                        </w:div>
                      </w:divsChild>
                    </w:div>
                    <w:div w:id="20078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8971">
              <w:marLeft w:val="0"/>
              <w:marRight w:val="0"/>
              <w:marTop w:val="0"/>
              <w:marBottom w:val="0"/>
              <w:divBdr>
                <w:top w:val="none" w:sz="0" w:space="0" w:color="auto"/>
                <w:left w:val="none" w:sz="0" w:space="0" w:color="auto"/>
                <w:bottom w:val="none" w:sz="0" w:space="0" w:color="auto"/>
                <w:right w:val="none" w:sz="0" w:space="0" w:color="auto"/>
              </w:divBdr>
              <w:divsChild>
                <w:div w:id="1789741840">
                  <w:marLeft w:val="0"/>
                  <w:marRight w:val="0"/>
                  <w:marTop w:val="0"/>
                  <w:marBottom w:val="0"/>
                  <w:divBdr>
                    <w:top w:val="none" w:sz="0" w:space="0" w:color="auto"/>
                    <w:left w:val="none" w:sz="0" w:space="0" w:color="auto"/>
                    <w:bottom w:val="none" w:sz="0" w:space="0" w:color="auto"/>
                    <w:right w:val="none" w:sz="0" w:space="0" w:color="auto"/>
                  </w:divBdr>
                  <w:divsChild>
                    <w:div w:id="920912871">
                      <w:marLeft w:val="0"/>
                      <w:marRight w:val="0"/>
                      <w:marTop w:val="0"/>
                      <w:marBottom w:val="0"/>
                      <w:divBdr>
                        <w:top w:val="none" w:sz="0" w:space="0" w:color="auto"/>
                        <w:left w:val="none" w:sz="0" w:space="0" w:color="auto"/>
                        <w:bottom w:val="none" w:sz="0" w:space="0" w:color="auto"/>
                        <w:right w:val="none" w:sz="0" w:space="0" w:color="auto"/>
                      </w:divBdr>
                      <w:divsChild>
                        <w:div w:id="1654484928">
                          <w:marLeft w:val="0"/>
                          <w:marRight w:val="0"/>
                          <w:marTop w:val="0"/>
                          <w:marBottom w:val="0"/>
                          <w:divBdr>
                            <w:top w:val="none" w:sz="0" w:space="0" w:color="auto"/>
                            <w:left w:val="none" w:sz="0" w:space="0" w:color="auto"/>
                            <w:bottom w:val="none" w:sz="0" w:space="0" w:color="auto"/>
                            <w:right w:val="none" w:sz="0" w:space="0" w:color="auto"/>
                          </w:divBdr>
                        </w:div>
                      </w:divsChild>
                    </w:div>
                    <w:div w:id="9620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6829">
          <w:marLeft w:val="0"/>
          <w:marRight w:val="0"/>
          <w:marTop w:val="0"/>
          <w:marBottom w:val="0"/>
          <w:divBdr>
            <w:top w:val="none" w:sz="0" w:space="0" w:color="auto"/>
            <w:left w:val="none" w:sz="0" w:space="0" w:color="auto"/>
            <w:bottom w:val="none" w:sz="0" w:space="0" w:color="auto"/>
            <w:right w:val="none" w:sz="0" w:space="0" w:color="auto"/>
          </w:divBdr>
        </w:div>
      </w:divsChild>
    </w:div>
    <w:div w:id="1525829117">
      <w:bodyDiv w:val="1"/>
      <w:marLeft w:val="0"/>
      <w:marRight w:val="0"/>
      <w:marTop w:val="0"/>
      <w:marBottom w:val="0"/>
      <w:divBdr>
        <w:top w:val="none" w:sz="0" w:space="0" w:color="auto"/>
        <w:left w:val="none" w:sz="0" w:space="0" w:color="auto"/>
        <w:bottom w:val="none" w:sz="0" w:space="0" w:color="auto"/>
        <w:right w:val="none" w:sz="0" w:space="0" w:color="auto"/>
      </w:divBdr>
      <w:divsChild>
        <w:div w:id="383409231">
          <w:marLeft w:val="0"/>
          <w:marRight w:val="0"/>
          <w:marTop w:val="0"/>
          <w:marBottom w:val="0"/>
          <w:divBdr>
            <w:top w:val="none" w:sz="0" w:space="0" w:color="auto"/>
            <w:left w:val="none" w:sz="0" w:space="0" w:color="auto"/>
            <w:bottom w:val="none" w:sz="0" w:space="0" w:color="auto"/>
            <w:right w:val="none" w:sz="0" w:space="0" w:color="auto"/>
          </w:divBdr>
          <w:divsChild>
            <w:div w:id="1066152170">
              <w:marLeft w:val="0"/>
              <w:marRight w:val="0"/>
              <w:marTop w:val="0"/>
              <w:marBottom w:val="0"/>
              <w:divBdr>
                <w:top w:val="none" w:sz="0" w:space="0" w:color="auto"/>
                <w:left w:val="none" w:sz="0" w:space="0" w:color="auto"/>
                <w:bottom w:val="none" w:sz="0" w:space="0" w:color="auto"/>
                <w:right w:val="none" w:sz="0" w:space="0" w:color="auto"/>
              </w:divBdr>
              <w:divsChild>
                <w:div w:id="2098944085">
                  <w:marLeft w:val="0"/>
                  <w:marRight w:val="0"/>
                  <w:marTop w:val="0"/>
                  <w:marBottom w:val="0"/>
                  <w:divBdr>
                    <w:top w:val="none" w:sz="0" w:space="0" w:color="auto"/>
                    <w:left w:val="none" w:sz="0" w:space="0" w:color="auto"/>
                    <w:bottom w:val="none" w:sz="0" w:space="0" w:color="auto"/>
                    <w:right w:val="none" w:sz="0" w:space="0" w:color="auto"/>
                  </w:divBdr>
                  <w:divsChild>
                    <w:div w:id="1786463674">
                      <w:marLeft w:val="0"/>
                      <w:marRight w:val="0"/>
                      <w:marTop w:val="0"/>
                      <w:marBottom w:val="0"/>
                      <w:divBdr>
                        <w:top w:val="none" w:sz="0" w:space="0" w:color="auto"/>
                        <w:left w:val="none" w:sz="0" w:space="0" w:color="auto"/>
                        <w:bottom w:val="none" w:sz="0" w:space="0" w:color="auto"/>
                        <w:right w:val="none" w:sz="0" w:space="0" w:color="auto"/>
                      </w:divBdr>
                    </w:div>
                  </w:divsChild>
                </w:div>
                <w:div w:id="1679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0550">
          <w:marLeft w:val="0"/>
          <w:marRight w:val="0"/>
          <w:marTop w:val="0"/>
          <w:marBottom w:val="0"/>
          <w:divBdr>
            <w:top w:val="none" w:sz="0" w:space="0" w:color="auto"/>
            <w:left w:val="none" w:sz="0" w:space="0" w:color="auto"/>
            <w:bottom w:val="none" w:sz="0" w:space="0" w:color="auto"/>
            <w:right w:val="none" w:sz="0" w:space="0" w:color="auto"/>
          </w:divBdr>
          <w:divsChild>
            <w:div w:id="717632283">
              <w:marLeft w:val="0"/>
              <w:marRight w:val="0"/>
              <w:marTop w:val="0"/>
              <w:marBottom w:val="0"/>
              <w:divBdr>
                <w:top w:val="none" w:sz="0" w:space="0" w:color="auto"/>
                <w:left w:val="none" w:sz="0" w:space="0" w:color="auto"/>
                <w:bottom w:val="none" w:sz="0" w:space="0" w:color="auto"/>
                <w:right w:val="none" w:sz="0" w:space="0" w:color="auto"/>
              </w:divBdr>
              <w:divsChild>
                <w:div w:id="2096048372">
                  <w:marLeft w:val="0"/>
                  <w:marRight w:val="0"/>
                  <w:marTop w:val="0"/>
                  <w:marBottom w:val="0"/>
                  <w:divBdr>
                    <w:top w:val="none" w:sz="0" w:space="0" w:color="auto"/>
                    <w:left w:val="none" w:sz="0" w:space="0" w:color="auto"/>
                    <w:bottom w:val="none" w:sz="0" w:space="0" w:color="auto"/>
                    <w:right w:val="none" w:sz="0" w:space="0" w:color="auto"/>
                  </w:divBdr>
                  <w:divsChild>
                    <w:div w:id="1432582072">
                      <w:marLeft w:val="0"/>
                      <w:marRight w:val="0"/>
                      <w:marTop w:val="0"/>
                      <w:marBottom w:val="0"/>
                      <w:divBdr>
                        <w:top w:val="none" w:sz="0" w:space="0" w:color="auto"/>
                        <w:left w:val="none" w:sz="0" w:space="0" w:color="auto"/>
                        <w:bottom w:val="none" w:sz="0" w:space="0" w:color="auto"/>
                        <w:right w:val="none" w:sz="0" w:space="0" w:color="auto"/>
                      </w:divBdr>
                    </w:div>
                  </w:divsChild>
                </w:div>
                <w:div w:id="8988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6051">
          <w:marLeft w:val="0"/>
          <w:marRight w:val="0"/>
          <w:marTop w:val="0"/>
          <w:marBottom w:val="0"/>
          <w:divBdr>
            <w:top w:val="none" w:sz="0" w:space="0" w:color="auto"/>
            <w:left w:val="none" w:sz="0" w:space="0" w:color="auto"/>
            <w:bottom w:val="none" w:sz="0" w:space="0" w:color="auto"/>
            <w:right w:val="none" w:sz="0" w:space="0" w:color="auto"/>
          </w:divBdr>
          <w:divsChild>
            <w:div w:id="1904027254">
              <w:marLeft w:val="0"/>
              <w:marRight w:val="0"/>
              <w:marTop w:val="0"/>
              <w:marBottom w:val="0"/>
              <w:divBdr>
                <w:top w:val="none" w:sz="0" w:space="0" w:color="auto"/>
                <w:left w:val="none" w:sz="0" w:space="0" w:color="auto"/>
                <w:bottom w:val="none" w:sz="0" w:space="0" w:color="auto"/>
                <w:right w:val="none" w:sz="0" w:space="0" w:color="auto"/>
              </w:divBdr>
              <w:divsChild>
                <w:div w:id="1281572772">
                  <w:marLeft w:val="0"/>
                  <w:marRight w:val="0"/>
                  <w:marTop w:val="0"/>
                  <w:marBottom w:val="0"/>
                  <w:divBdr>
                    <w:top w:val="none" w:sz="0" w:space="0" w:color="auto"/>
                    <w:left w:val="none" w:sz="0" w:space="0" w:color="auto"/>
                    <w:bottom w:val="none" w:sz="0" w:space="0" w:color="auto"/>
                    <w:right w:val="none" w:sz="0" w:space="0" w:color="auto"/>
                  </w:divBdr>
                  <w:divsChild>
                    <w:div w:id="265384673">
                      <w:marLeft w:val="0"/>
                      <w:marRight w:val="0"/>
                      <w:marTop w:val="0"/>
                      <w:marBottom w:val="0"/>
                      <w:divBdr>
                        <w:top w:val="none" w:sz="0" w:space="0" w:color="auto"/>
                        <w:left w:val="none" w:sz="0" w:space="0" w:color="auto"/>
                        <w:bottom w:val="none" w:sz="0" w:space="0" w:color="auto"/>
                        <w:right w:val="none" w:sz="0" w:space="0" w:color="auto"/>
                      </w:divBdr>
                    </w:div>
                  </w:divsChild>
                </w:div>
                <w:div w:id="135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6">
          <w:marLeft w:val="0"/>
          <w:marRight w:val="0"/>
          <w:marTop w:val="0"/>
          <w:marBottom w:val="0"/>
          <w:divBdr>
            <w:top w:val="none" w:sz="0" w:space="0" w:color="auto"/>
            <w:left w:val="none" w:sz="0" w:space="0" w:color="auto"/>
            <w:bottom w:val="none" w:sz="0" w:space="0" w:color="auto"/>
            <w:right w:val="none" w:sz="0" w:space="0" w:color="auto"/>
          </w:divBdr>
          <w:divsChild>
            <w:div w:id="29184065">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80881615">
                      <w:marLeft w:val="0"/>
                      <w:marRight w:val="0"/>
                      <w:marTop w:val="0"/>
                      <w:marBottom w:val="0"/>
                      <w:divBdr>
                        <w:top w:val="none" w:sz="0" w:space="0" w:color="auto"/>
                        <w:left w:val="none" w:sz="0" w:space="0" w:color="auto"/>
                        <w:bottom w:val="none" w:sz="0" w:space="0" w:color="auto"/>
                        <w:right w:val="none" w:sz="0" w:space="0" w:color="auto"/>
                      </w:divBdr>
                    </w:div>
                  </w:divsChild>
                </w:div>
                <w:div w:id="16081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3171">
          <w:marLeft w:val="0"/>
          <w:marRight w:val="0"/>
          <w:marTop w:val="0"/>
          <w:marBottom w:val="0"/>
          <w:divBdr>
            <w:top w:val="none" w:sz="0" w:space="0" w:color="auto"/>
            <w:left w:val="none" w:sz="0" w:space="0" w:color="auto"/>
            <w:bottom w:val="none" w:sz="0" w:space="0" w:color="auto"/>
            <w:right w:val="none" w:sz="0" w:space="0" w:color="auto"/>
          </w:divBdr>
          <w:divsChild>
            <w:div w:id="1904485749">
              <w:marLeft w:val="0"/>
              <w:marRight w:val="0"/>
              <w:marTop w:val="0"/>
              <w:marBottom w:val="0"/>
              <w:divBdr>
                <w:top w:val="none" w:sz="0" w:space="0" w:color="auto"/>
                <w:left w:val="none" w:sz="0" w:space="0" w:color="auto"/>
                <w:bottom w:val="none" w:sz="0" w:space="0" w:color="auto"/>
                <w:right w:val="none" w:sz="0" w:space="0" w:color="auto"/>
              </w:divBdr>
              <w:divsChild>
                <w:div w:id="1200050584">
                  <w:marLeft w:val="0"/>
                  <w:marRight w:val="0"/>
                  <w:marTop w:val="0"/>
                  <w:marBottom w:val="0"/>
                  <w:divBdr>
                    <w:top w:val="none" w:sz="0" w:space="0" w:color="auto"/>
                    <w:left w:val="none" w:sz="0" w:space="0" w:color="auto"/>
                    <w:bottom w:val="none" w:sz="0" w:space="0" w:color="auto"/>
                    <w:right w:val="none" w:sz="0" w:space="0" w:color="auto"/>
                  </w:divBdr>
                  <w:divsChild>
                    <w:div w:id="510727998">
                      <w:marLeft w:val="0"/>
                      <w:marRight w:val="0"/>
                      <w:marTop w:val="0"/>
                      <w:marBottom w:val="0"/>
                      <w:divBdr>
                        <w:top w:val="none" w:sz="0" w:space="0" w:color="auto"/>
                        <w:left w:val="none" w:sz="0" w:space="0" w:color="auto"/>
                        <w:bottom w:val="none" w:sz="0" w:space="0" w:color="auto"/>
                        <w:right w:val="none" w:sz="0" w:space="0" w:color="auto"/>
                      </w:divBdr>
                    </w:div>
                  </w:divsChild>
                </w:div>
                <w:div w:id="16333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903">
          <w:marLeft w:val="0"/>
          <w:marRight w:val="0"/>
          <w:marTop w:val="0"/>
          <w:marBottom w:val="0"/>
          <w:divBdr>
            <w:top w:val="none" w:sz="0" w:space="0" w:color="auto"/>
            <w:left w:val="none" w:sz="0" w:space="0" w:color="auto"/>
            <w:bottom w:val="none" w:sz="0" w:space="0" w:color="auto"/>
            <w:right w:val="none" w:sz="0" w:space="0" w:color="auto"/>
          </w:divBdr>
          <w:divsChild>
            <w:div w:id="857893685">
              <w:marLeft w:val="0"/>
              <w:marRight w:val="0"/>
              <w:marTop w:val="0"/>
              <w:marBottom w:val="0"/>
              <w:divBdr>
                <w:top w:val="none" w:sz="0" w:space="0" w:color="auto"/>
                <w:left w:val="none" w:sz="0" w:space="0" w:color="auto"/>
                <w:bottom w:val="none" w:sz="0" w:space="0" w:color="auto"/>
                <w:right w:val="none" w:sz="0" w:space="0" w:color="auto"/>
              </w:divBdr>
              <w:divsChild>
                <w:div w:id="97875589">
                  <w:marLeft w:val="0"/>
                  <w:marRight w:val="0"/>
                  <w:marTop w:val="0"/>
                  <w:marBottom w:val="0"/>
                  <w:divBdr>
                    <w:top w:val="none" w:sz="0" w:space="0" w:color="auto"/>
                    <w:left w:val="none" w:sz="0" w:space="0" w:color="auto"/>
                    <w:bottom w:val="none" w:sz="0" w:space="0" w:color="auto"/>
                    <w:right w:val="none" w:sz="0" w:space="0" w:color="auto"/>
                  </w:divBdr>
                  <w:divsChild>
                    <w:div w:id="1159081333">
                      <w:marLeft w:val="0"/>
                      <w:marRight w:val="0"/>
                      <w:marTop w:val="0"/>
                      <w:marBottom w:val="0"/>
                      <w:divBdr>
                        <w:top w:val="none" w:sz="0" w:space="0" w:color="auto"/>
                        <w:left w:val="none" w:sz="0" w:space="0" w:color="auto"/>
                        <w:bottom w:val="none" w:sz="0" w:space="0" w:color="auto"/>
                        <w:right w:val="none" w:sz="0" w:space="0" w:color="auto"/>
                      </w:divBdr>
                    </w:div>
                  </w:divsChild>
                </w:div>
                <w:div w:id="17182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90674">
          <w:marLeft w:val="0"/>
          <w:marRight w:val="0"/>
          <w:marTop w:val="0"/>
          <w:marBottom w:val="0"/>
          <w:divBdr>
            <w:top w:val="none" w:sz="0" w:space="0" w:color="auto"/>
            <w:left w:val="none" w:sz="0" w:space="0" w:color="auto"/>
            <w:bottom w:val="none" w:sz="0" w:space="0" w:color="auto"/>
            <w:right w:val="none" w:sz="0" w:space="0" w:color="auto"/>
          </w:divBdr>
          <w:divsChild>
            <w:div w:id="191575751">
              <w:marLeft w:val="0"/>
              <w:marRight w:val="0"/>
              <w:marTop w:val="0"/>
              <w:marBottom w:val="0"/>
              <w:divBdr>
                <w:top w:val="none" w:sz="0" w:space="0" w:color="auto"/>
                <w:left w:val="none" w:sz="0" w:space="0" w:color="auto"/>
                <w:bottom w:val="none" w:sz="0" w:space="0" w:color="auto"/>
                <w:right w:val="none" w:sz="0" w:space="0" w:color="auto"/>
              </w:divBdr>
              <w:divsChild>
                <w:div w:id="417793995">
                  <w:marLeft w:val="0"/>
                  <w:marRight w:val="0"/>
                  <w:marTop w:val="0"/>
                  <w:marBottom w:val="0"/>
                  <w:divBdr>
                    <w:top w:val="none" w:sz="0" w:space="0" w:color="auto"/>
                    <w:left w:val="none" w:sz="0" w:space="0" w:color="auto"/>
                    <w:bottom w:val="none" w:sz="0" w:space="0" w:color="auto"/>
                    <w:right w:val="none" w:sz="0" w:space="0" w:color="auto"/>
                  </w:divBdr>
                  <w:divsChild>
                    <w:div w:id="609169041">
                      <w:marLeft w:val="0"/>
                      <w:marRight w:val="0"/>
                      <w:marTop w:val="0"/>
                      <w:marBottom w:val="0"/>
                      <w:divBdr>
                        <w:top w:val="none" w:sz="0" w:space="0" w:color="auto"/>
                        <w:left w:val="none" w:sz="0" w:space="0" w:color="auto"/>
                        <w:bottom w:val="none" w:sz="0" w:space="0" w:color="auto"/>
                        <w:right w:val="none" w:sz="0" w:space="0" w:color="auto"/>
                      </w:divBdr>
                    </w:div>
                  </w:divsChild>
                </w:div>
                <w:div w:id="2527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7962">
          <w:marLeft w:val="0"/>
          <w:marRight w:val="0"/>
          <w:marTop w:val="0"/>
          <w:marBottom w:val="0"/>
          <w:divBdr>
            <w:top w:val="none" w:sz="0" w:space="0" w:color="auto"/>
            <w:left w:val="none" w:sz="0" w:space="0" w:color="auto"/>
            <w:bottom w:val="none" w:sz="0" w:space="0" w:color="auto"/>
            <w:right w:val="none" w:sz="0" w:space="0" w:color="auto"/>
          </w:divBdr>
          <w:divsChild>
            <w:div w:id="822084301">
              <w:marLeft w:val="0"/>
              <w:marRight w:val="0"/>
              <w:marTop w:val="0"/>
              <w:marBottom w:val="0"/>
              <w:divBdr>
                <w:top w:val="none" w:sz="0" w:space="0" w:color="auto"/>
                <w:left w:val="none" w:sz="0" w:space="0" w:color="auto"/>
                <w:bottom w:val="none" w:sz="0" w:space="0" w:color="auto"/>
                <w:right w:val="none" w:sz="0" w:space="0" w:color="auto"/>
              </w:divBdr>
              <w:divsChild>
                <w:div w:id="1376853215">
                  <w:marLeft w:val="0"/>
                  <w:marRight w:val="0"/>
                  <w:marTop w:val="0"/>
                  <w:marBottom w:val="0"/>
                  <w:divBdr>
                    <w:top w:val="none" w:sz="0" w:space="0" w:color="auto"/>
                    <w:left w:val="none" w:sz="0" w:space="0" w:color="auto"/>
                    <w:bottom w:val="none" w:sz="0" w:space="0" w:color="auto"/>
                    <w:right w:val="none" w:sz="0" w:space="0" w:color="auto"/>
                  </w:divBdr>
                  <w:divsChild>
                    <w:div w:id="10567743">
                      <w:marLeft w:val="0"/>
                      <w:marRight w:val="0"/>
                      <w:marTop w:val="0"/>
                      <w:marBottom w:val="0"/>
                      <w:divBdr>
                        <w:top w:val="none" w:sz="0" w:space="0" w:color="auto"/>
                        <w:left w:val="none" w:sz="0" w:space="0" w:color="auto"/>
                        <w:bottom w:val="none" w:sz="0" w:space="0" w:color="auto"/>
                        <w:right w:val="none" w:sz="0" w:space="0" w:color="auto"/>
                      </w:divBdr>
                    </w:div>
                  </w:divsChild>
                </w:div>
                <w:div w:id="4263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2918">
      <w:bodyDiv w:val="1"/>
      <w:marLeft w:val="0"/>
      <w:marRight w:val="0"/>
      <w:marTop w:val="0"/>
      <w:marBottom w:val="0"/>
      <w:divBdr>
        <w:top w:val="none" w:sz="0" w:space="0" w:color="auto"/>
        <w:left w:val="none" w:sz="0" w:space="0" w:color="auto"/>
        <w:bottom w:val="none" w:sz="0" w:space="0" w:color="auto"/>
        <w:right w:val="none" w:sz="0" w:space="0" w:color="auto"/>
      </w:divBdr>
    </w:div>
    <w:div w:id="1660188268">
      <w:bodyDiv w:val="1"/>
      <w:marLeft w:val="0"/>
      <w:marRight w:val="0"/>
      <w:marTop w:val="0"/>
      <w:marBottom w:val="0"/>
      <w:divBdr>
        <w:top w:val="none" w:sz="0" w:space="0" w:color="auto"/>
        <w:left w:val="none" w:sz="0" w:space="0" w:color="auto"/>
        <w:bottom w:val="none" w:sz="0" w:space="0" w:color="auto"/>
        <w:right w:val="none" w:sz="0" w:space="0" w:color="auto"/>
      </w:divBdr>
      <w:divsChild>
        <w:div w:id="130096543">
          <w:marLeft w:val="0"/>
          <w:marRight w:val="0"/>
          <w:marTop w:val="0"/>
          <w:marBottom w:val="0"/>
          <w:divBdr>
            <w:top w:val="none" w:sz="0" w:space="0" w:color="auto"/>
            <w:left w:val="none" w:sz="0" w:space="0" w:color="auto"/>
            <w:bottom w:val="none" w:sz="0" w:space="0" w:color="auto"/>
            <w:right w:val="none" w:sz="0" w:space="0" w:color="auto"/>
          </w:divBdr>
        </w:div>
        <w:div w:id="1257902326">
          <w:marLeft w:val="0"/>
          <w:marRight w:val="0"/>
          <w:marTop w:val="0"/>
          <w:marBottom w:val="0"/>
          <w:divBdr>
            <w:top w:val="none" w:sz="0" w:space="0" w:color="auto"/>
            <w:left w:val="none" w:sz="0" w:space="0" w:color="auto"/>
            <w:bottom w:val="none" w:sz="0" w:space="0" w:color="auto"/>
            <w:right w:val="none" w:sz="0" w:space="0" w:color="auto"/>
          </w:divBdr>
          <w:divsChild>
            <w:div w:id="935139893">
              <w:marLeft w:val="0"/>
              <w:marRight w:val="0"/>
              <w:marTop w:val="0"/>
              <w:marBottom w:val="0"/>
              <w:divBdr>
                <w:top w:val="none" w:sz="0" w:space="0" w:color="auto"/>
                <w:left w:val="none" w:sz="0" w:space="0" w:color="auto"/>
                <w:bottom w:val="none" w:sz="0" w:space="0" w:color="auto"/>
                <w:right w:val="none" w:sz="0" w:space="0" w:color="auto"/>
              </w:divBdr>
              <w:divsChild>
                <w:div w:id="449980657">
                  <w:marLeft w:val="0"/>
                  <w:marRight w:val="0"/>
                  <w:marTop w:val="0"/>
                  <w:marBottom w:val="0"/>
                  <w:divBdr>
                    <w:top w:val="none" w:sz="0" w:space="0" w:color="auto"/>
                    <w:left w:val="none" w:sz="0" w:space="0" w:color="auto"/>
                    <w:bottom w:val="none" w:sz="0" w:space="0" w:color="auto"/>
                    <w:right w:val="none" w:sz="0" w:space="0" w:color="auto"/>
                  </w:divBdr>
                  <w:divsChild>
                    <w:div w:id="1653947840">
                      <w:marLeft w:val="0"/>
                      <w:marRight w:val="0"/>
                      <w:marTop w:val="0"/>
                      <w:marBottom w:val="0"/>
                      <w:divBdr>
                        <w:top w:val="none" w:sz="0" w:space="0" w:color="auto"/>
                        <w:left w:val="none" w:sz="0" w:space="0" w:color="auto"/>
                        <w:bottom w:val="none" w:sz="0" w:space="0" w:color="auto"/>
                        <w:right w:val="none" w:sz="0" w:space="0" w:color="auto"/>
                      </w:divBdr>
                      <w:divsChild>
                        <w:div w:id="268970213">
                          <w:marLeft w:val="0"/>
                          <w:marRight w:val="0"/>
                          <w:marTop w:val="0"/>
                          <w:marBottom w:val="0"/>
                          <w:divBdr>
                            <w:top w:val="none" w:sz="0" w:space="0" w:color="auto"/>
                            <w:left w:val="none" w:sz="0" w:space="0" w:color="auto"/>
                            <w:bottom w:val="none" w:sz="0" w:space="0" w:color="auto"/>
                            <w:right w:val="none" w:sz="0" w:space="0" w:color="auto"/>
                          </w:divBdr>
                        </w:div>
                      </w:divsChild>
                    </w:div>
                    <w:div w:id="662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3518">
              <w:marLeft w:val="0"/>
              <w:marRight w:val="0"/>
              <w:marTop w:val="0"/>
              <w:marBottom w:val="0"/>
              <w:divBdr>
                <w:top w:val="none" w:sz="0" w:space="0" w:color="auto"/>
                <w:left w:val="none" w:sz="0" w:space="0" w:color="auto"/>
                <w:bottom w:val="none" w:sz="0" w:space="0" w:color="auto"/>
                <w:right w:val="none" w:sz="0" w:space="0" w:color="auto"/>
              </w:divBdr>
              <w:divsChild>
                <w:div w:id="1110852867">
                  <w:marLeft w:val="0"/>
                  <w:marRight w:val="0"/>
                  <w:marTop w:val="0"/>
                  <w:marBottom w:val="0"/>
                  <w:divBdr>
                    <w:top w:val="none" w:sz="0" w:space="0" w:color="auto"/>
                    <w:left w:val="none" w:sz="0" w:space="0" w:color="auto"/>
                    <w:bottom w:val="none" w:sz="0" w:space="0" w:color="auto"/>
                    <w:right w:val="none" w:sz="0" w:space="0" w:color="auto"/>
                  </w:divBdr>
                  <w:divsChild>
                    <w:div w:id="871501614">
                      <w:marLeft w:val="0"/>
                      <w:marRight w:val="0"/>
                      <w:marTop w:val="0"/>
                      <w:marBottom w:val="0"/>
                      <w:divBdr>
                        <w:top w:val="none" w:sz="0" w:space="0" w:color="auto"/>
                        <w:left w:val="none" w:sz="0" w:space="0" w:color="auto"/>
                        <w:bottom w:val="none" w:sz="0" w:space="0" w:color="auto"/>
                        <w:right w:val="none" w:sz="0" w:space="0" w:color="auto"/>
                      </w:divBdr>
                      <w:divsChild>
                        <w:div w:id="1664895272">
                          <w:marLeft w:val="0"/>
                          <w:marRight w:val="0"/>
                          <w:marTop w:val="0"/>
                          <w:marBottom w:val="0"/>
                          <w:divBdr>
                            <w:top w:val="none" w:sz="0" w:space="0" w:color="auto"/>
                            <w:left w:val="none" w:sz="0" w:space="0" w:color="auto"/>
                            <w:bottom w:val="none" w:sz="0" w:space="0" w:color="auto"/>
                            <w:right w:val="none" w:sz="0" w:space="0" w:color="auto"/>
                          </w:divBdr>
                        </w:div>
                      </w:divsChild>
                    </w:div>
                    <w:div w:id="15490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5304">
              <w:marLeft w:val="0"/>
              <w:marRight w:val="0"/>
              <w:marTop w:val="0"/>
              <w:marBottom w:val="0"/>
              <w:divBdr>
                <w:top w:val="none" w:sz="0" w:space="0" w:color="auto"/>
                <w:left w:val="none" w:sz="0" w:space="0" w:color="auto"/>
                <w:bottom w:val="none" w:sz="0" w:space="0" w:color="auto"/>
                <w:right w:val="none" w:sz="0" w:space="0" w:color="auto"/>
              </w:divBdr>
              <w:divsChild>
                <w:div w:id="1841845942">
                  <w:marLeft w:val="0"/>
                  <w:marRight w:val="0"/>
                  <w:marTop w:val="0"/>
                  <w:marBottom w:val="0"/>
                  <w:divBdr>
                    <w:top w:val="none" w:sz="0" w:space="0" w:color="auto"/>
                    <w:left w:val="none" w:sz="0" w:space="0" w:color="auto"/>
                    <w:bottom w:val="none" w:sz="0" w:space="0" w:color="auto"/>
                    <w:right w:val="none" w:sz="0" w:space="0" w:color="auto"/>
                  </w:divBdr>
                  <w:divsChild>
                    <w:div w:id="1259676010">
                      <w:marLeft w:val="0"/>
                      <w:marRight w:val="0"/>
                      <w:marTop w:val="0"/>
                      <w:marBottom w:val="0"/>
                      <w:divBdr>
                        <w:top w:val="none" w:sz="0" w:space="0" w:color="auto"/>
                        <w:left w:val="none" w:sz="0" w:space="0" w:color="auto"/>
                        <w:bottom w:val="none" w:sz="0" w:space="0" w:color="auto"/>
                        <w:right w:val="none" w:sz="0" w:space="0" w:color="auto"/>
                      </w:divBdr>
                      <w:divsChild>
                        <w:div w:id="2132743291">
                          <w:marLeft w:val="0"/>
                          <w:marRight w:val="0"/>
                          <w:marTop w:val="0"/>
                          <w:marBottom w:val="0"/>
                          <w:divBdr>
                            <w:top w:val="none" w:sz="0" w:space="0" w:color="auto"/>
                            <w:left w:val="none" w:sz="0" w:space="0" w:color="auto"/>
                            <w:bottom w:val="none" w:sz="0" w:space="0" w:color="auto"/>
                            <w:right w:val="none" w:sz="0" w:space="0" w:color="auto"/>
                          </w:divBdr>
                        </w:div>
                      </w:divsChild>
                    </w:div>
                    <w:div w:id="19248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9641">
              <w:marLeft w:val="0"/>
              <w:marRight w:val="0"/>
              <w:marTop w:val="0"/>
              <w:marBottom w:val="0"/>
              <w:divBdr>
                <w:top w:val="none" w:sz="0" w:space="0" w:color="auto"/>
                <w:left w:val="none" w:sz="0" w:space="0" w:color="auto"/>
                <w:bottom w:val="none" w:sz="0" w:space="0" w:color="auto"/>
                <w:right w:val="none" w:sz="0" w:space="0" w:color="auto"/>
              </w:divBdr>
              <w:divsChild>
                <w:div w:id="52508615">
                  <w:marLeft w:val="0"/>
                  <w:marRight w:val="0"/>
                  <w:marTop w:val="0"/>
                  <w:marBottom w:val="0"/>
                  <w:divBdr>
                    <w:top w:val="none" w:sz="0" w:space="0" w:color="auto"/>
                    <w:left w:val="none" w:sz="0" w:space="0" w:color="auto"/>
                    <w:bottom w:val="none" w:sz="0" w:space="0" w:color="auto"/>
                    <w:right w:val="none" w:sz="0" w:space="0" w:color="auto"/>
                  </w:divBdr>
                  <w:divsChild>
                    <w:div w:id="438254200">
                      <w:marLeft w:val="0"/>
                      <w:marRight w:val="0"/>
                      <w:marTop w:val="0"/>
                      <w:marBottom w:val="0"/>
                      <w:divBdr>
                        <w:top w:val="none" w:sz="0" w:space="0" w:color="auto"/>
                        <w:left w:val="none" w:sz="0" w:space="0" w:color="auto"/>
                        <w:bottom w:val="none" w:sz="0" w:space="0" w:color="auto"/>
                        <w:right w:val="none" w:sz="0" w:space="0" w:color="auto"/>
                      </w:divBdr>
                      <w:divsChild>
                        <w:div w:id="279923444">
                          <w:marLeft w:val="0"/>
                          <w:marRight w:val="0"/>
                          <w:marTop w:val="0"/>
                          <w:marBottom w:val="0"/>
                          <w:divBdr>
                            <w:top w:val="none" w:sz="0" w:space="0" w:color="auto"/>
                            <w:left w:val="none" w:sz="0" w:space="0" w:color="auto"/>
                            <w:bottom w:val="none" w:sz="0" w:space="0" w:color="auto"/>
                            <w:right w:val="none" w:sz="0" w:space="0" w:color="auto"/>
                          </w:divBdr>
                          <w:divsChild>
                            <w:div w:id="2083983114">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6039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9056">
              <w:marLeft w:val="0"/>
              <w:marRight w:val="0"/>
              <w:marTop w:val="0"/>
              <w:marBottom w:val="0"/>
              <w:divBdr>
                <w:top w:val="none" w:sz="0" w:space="0" w:color="auto"/>
                <w:left w:val="none" w:sz="0" w:space="0" w:color="auto"/>
                <w:bottom w:val="none" w:sz="0" w:space="0" w:color="auto"/>
                <w:right w:val="none" w:sz="0" w:space="0" w:color="auto"/>
              </w:divBdr>
              <w:divsChild>
                <w:div w:id="662128175">
                  <w:marLeft w:val="0"/>
                  <w:marRight w:val="0"/>
                  <w:marTop w:val="0"/>
                  <w:marBottom w:val="0"/>
                  <w:divBdr>
                    <w:top w:val="none" w:sz="0" w:space="0" w:color="auto"/>
                    <w:left w:val="none" w:sz="0" w:space="0" w:color="auto"/>
                    <w:bottom w:val="none" w:sz="0" w:space="0" w:color="auto"/>
                    <w:right w:val="none" w:sz="0" w:space="0" w:color="auto"/>
                  </w:divBdr>
                  <w:divsChild>
                    <w:div w:id="939721860">
                      <w:marLeft w:val="0"/>
                      <w:marRight w:val="0"/>
                      <w:marTop w:val="0"/>
                      <w:marBottom w:val="0"/>
                      <w:divBdr>
                        <w:top w:val="none" w:sz="0" w:space="0" w:color="auto"/>
                        <w:left w:val="none" w:sz="0" w:space="0" w:color="auto"/>
                        <w:bottom w:val="none" w:sz="0" w:space="0" w:color="auto"/>
                        <w:right w:val="none" w:sz="0" w:space="0" w:color="auto"/>
                      </w:divBdr>
                      <w:divsChild>
                        <w:div w:id="1352030673">
                          <w:marLeft w:val="0"/>
                          <w:marRight w:val="0"/>
                          <w:marTop w:val="0"/>
                          <w:marBottom w:val="0"/>
                          <w:divBdr>
                            <w:top w:val="none" w:sz="0" w:space="0" w:color="auto"/>
                            <w:left w:val="none" w:sz="0" w:space="0" w:color="auto"/>
                            <w:bottom w:val="none" w:sz="0" w:space="0" w:color="auto"/>
                            <w:right w:val="none" w:sz="0" w:space="0" w:color="auto"/>
                          </w:divBdr>
                        </w:div>
                      </w:divsChild>
                    </w:div>
                    <w:div w:id="13858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9544">
              <w:marLeft w:val="0"/>
              <w:marRight w:val="0"/>
              <w:marTop w:val="0"/>
              <w:marBottom w:val="0"/>
              <w:divBdr>
                <w:top w:val="none" w:sz="0" w:space="0" w:color="auto"/>
                <w:left w:val="none" w:sz="0" w:space="0" w:color="auto"/>
                <w:bottom w:val="none" w:sz="0" w:space="0" w:color="auto"/>
                <w:right w:val="none" w:sz="0" w:space="0" w:color="auto"/>
              </w:divBdr>
              <w:divsChild>
                <w:div w:id="1143930991">
                  <w:marLeft w:val="0"/>
                  <w:marRight w:val="0"/>
                  <w:marTop w:val="0"/>
                  <w:marBottom w:val="0"/>
                  <w:divBdr>
                    <w:top w:val="none" w:sz="0" w:space="0" w:color="auto"/>
                    <w:left w:val="none" w:sz="0" w:space="0" w:color="auto"/>
                    <w:bottom w:val="none" w:sz="0" w:space="0" w:color="auto"/>
                    <w:right w:val="none" w:sz="0" w:space="0" w:color="auto"/>
                  </w:divBdr>
                  <w:divsChild>
                    <w:div w:id="1592082022">
                      <w:marLeft w:val="0"/>
                      <w:marRight w:val="0"/>
                      <w:marTop w:val="0"/>
                      <w:marBottom w:val="0"/>
                      <w:divBdr>
                        <w:top w:val="none" w:sz="0" w:space="0" w:color="auto"/>
                        <w:left w:val="none" w:sz="0" w:space="0" w:color="auto"/>
                        <w:bottom w:val="none" w:sz="0" w:space="0" w:color="auto"/>
                        <w:right w:val="none" w:sz="0" w:space="0" w:color="auto"/>
                      </w:divBdr>
                      <w:divsChild>
                        <w:div w:id="2017073336">
                          <w:marLeft w:val="0"/>
                          <w:marRight w:val="0"/>
                          <w:marTop w:val="0"/>
                          <w:marBottom w:val="0"/>
                          <w:divBdr>
                            <w:top w:val="none" w:sz="0" w:space="0" w:color="auto"/>
                            <w:left w:val="none" w:sz="0" w:space="0" w:color="auto"/>
                            <w:bottom w:val="none" w:sz="0" w:space="0" w:color="auto"/>
                            <w:right w:val="none" w:sz="0" w:space="0" w:color="auto"/>
                          </w:divBdr>
                        </w:div>
                      </w:divsChild>
                    </w:div>
                    <w:div w:id="1689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2972">
              <w:marLeft w:val="0"/>
              <w:marRight w:val="0"/>
              <w:marTop w:val="0"/>
              <w:marBottom w:val="0"/>
              <w:divBdr>
                <w:top w:val="none" w:sz="0" w:space="0" w:color="auto"/>
                <w:left w:val="none" w:sz="0" w:space="0" w:color="auto"/>
                <w:bottom w:val="none" w:sz="0" w:space="0" w:color="auto"/>
                <w:right w:val="none" w:sz="0" w:space="0" w:color="auto"/>
              </w:divBdr>
              <w:divsChild>
                <w:div w:id="600800052">
                  <w:marLeft w:val="0"/>
                  <w:marRight w:val="0"/>
                  <w:marTop w:val="0"/>
                  <w:marBottom w:val="0"/>
                  <w:divBdr>
                    <w:top w:val="none" w:sz="0" w:space="0" w:color="auto"/>
                    <w:left w:val="none" w:sz="0" w:space="0" w:color="auto"/>
                    <w:bottom w:val="none" w:sz="0" w:space="0" w:color="auto"/>
                    <w:right w:val="none" w:sz="0" w:space="0" w:color="auto"/>
                  </w:divBdr>
                  <w:divsChild>
                    <w:div w:id="234242952">
                      <w:marLeft w:val="0"/>
                      <w:marRight w:val="0"/>
                      <w:marTop w:val="0"/>
                      <w:marBottom w:val="0"/>
                      <w:divBdr>
                        <w:top w:val="none" w:sz="0" w:space="0" w:color="auto"/>
                        <w:left w:val="none" w:sz="0" w:space="0" w:color="auto"/>
                        <w:bottom w:val="none" w:sz="0" w:space="0" w:color="auto"/>
                        <w:right w:val="none" w:sz="0" w:space="0" w:color="auto"/>
                      </w:divBdr>
                      <w:divsChild>
                        <w:div w:id="2142723526">
                          <w:marLeft w:val="0"/>
                          <w:marRight w:val="0"/>
                          <w:marTop w:val="0"/>
                          <w:marBottom w:val="0"/>
                          <w:divBdr>
                            <w:top w:val="none" w:sz="0" w:space="0" w:color="auto"/>
                            <w:left w:val="none" w:sz="0" w:space="0" w:color="auto"/>
                            <w:bottom w:val="none" w:sz="0" w:space="0" w:color="auto"/>
                            <w:right w:val="none" w:sz="0" w:space="0" w:color="auto"/>
                          </w:divBdr>
                        </w:div>
                      </w:divsChild>
                    </w:div>
                    <w:div w:id="11668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819">
              <w:marLeft w:val="0"/>
              <w:marRight w:val="0"/>
              <w:marTop w:val="0"/>
              <w:marBottom w:val="0"/>
              <w:divBdr>
                <w:top w:val="none" w:sz="0" w:space="0" w:color="auto"/>
                <w:left w:val="none" w:sz="0" w:space="0" w:color="auto"/>
                <w:bottom w:val="none" w:sz="0" w:space="0" w:color="auto"/>
                <w:right w:val="none" w:sz="0" w:space="0" w:color="auto"/>
              </w:divBdr>
              <w:divsChild>
                <w:div w:id="524904623">
                  <w:marLeft w:val="0"/>
                  <w:marRight w:val="0"/>
                  <w:marTop w:val="0"/>
                  <w:marBottom w:val="0"/>
                  <w:divBdr>
                    <w:top w:val="none" w:sz="0" w:space="0" w:color="auto"/>
                    <w:left w:val="none" w:sz="0" w:space="0" w:color="auto"/>
                    <w:bottom w:val="none" w:sz="0" w:space="0" w:color="auto"/>
                    <w:right w:val="none" w:sz="0" w:space="0" w:color="auto"/>
                  </w:divBdr>
                  <w:divsChild>
                    <w:div w:id="355615880">
                      <w:marLeft w:val="0"/>
                      <w:marRight w:val="0"/>
                      <w:marTop w:val="0"/>
                      <w:marBottom w:val="0"/>
                      <w:divBdr>
                        <w:top w:val="none" w:sz="0" w:space="0" w:color="auto"/>
                        <w:left w:val="none" w:sz="0" w:space="0" w:color="auto"/>
                        <w:bottom w:val="none" w:sz="0" w:space="0" w:color="auto"/>
                        <w:right w:val="none" w:sz="0" w:space="0" w:color="auto"/>
                      </w:divBdr>
                      <w:divsChild>
                        <w:div w:id="829909694">
                          <w:marLeft w:val="0"/>
                          <w:marRight w:val="0"/>
                          <w:marTop w:val="0"/>
                          <w:marBottom w:val="0"/>
                          <w:divBdr>
                            <w:top w:val="none" w:sz="0" w:space="0" w:color="auto"/>
                            <w:left w:val="none" w:sz="0" w:space="0" w:color="auto"/>
                            <w:bottom w:val="none" w:sz="0" w:space="0" w:color="auto"/>
                            <w:right w:val="none" w:sz="0" w:space="0" w:color="auto"/>
                          </w:divBdr>
                        </w:div>
                      </w:divsChild>
                    </w:div>
                    <w:div w:id="731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0954">
          <w:marLeft w:val="0"/>
          <w:marRight w:val="0"/>
          <w:marTop w:val="0"/>
          <w:marBottom w:val="0"/>
          <w:divBdr>
            <w:top w:val="none" w:sz="0" w:space="0" w:color="auto"/>
            <w:left w:val="none" w:sz="0" w:space="0" w:color="auto"/>
            <w:bottom w:val="none" w:sz="0" w:space="0" w:color="auto"/>
            <w:right w:val="none" w:sz="0" w:space="0" w:color="auto"/>
          </w:divBdr>
        </w:div>
      </w:divsChild>
    </w:div>
    <w:div w:id="1747723349">
      <w:bodyDiv w:val="1"/>
      <w:marLeft w:val="0"/>
      <w:marRight w:val="0"/>
      <w:marTop w:val="0"/>
      <w:marBottom w:val="0"/>
      <w:divBdr>
        <w:top w:val="none" w:sz="0" w:space="0" w:color="auto"/>
        <w:left w:val="none" w:sz="0" w:space="0" w:color="auto"/>
        <w:bottom w:val="none" w:sz="0" w:space="0" w:color="auto"/>
        <w:right w:val="none" w:sz="0" w:space="0" w:color="auto"/>
      </w:divBdr>
    </w:div>
    <w:div w:id="1765495503">
      <w:bodyDiv w:val="1"/>
      <w:marLeft w:val="0"/>
      <w:marRight w:val="0"/>
      <w:marTop w:val="0"/>
      <w:marBottom w:val="0"/>
      <w:divBdr>
        <w:top w:val="none" w:sz="0" w:space="0" w:color="auto"/>
        <w:left w:val="none" w:sz="0" w:space="0" w:color="auto"/>
        <w:bottom w:val="none" w:sz="0" w:space="0" w:color="auto"/>
        <w:right w:val="none" w:sz="0" w:space="0" w:color="auto"/>
      </w:divBdr>
      <w:divsChild>
        <w:div w:id="1534348048">
          <w:marLeft w:val="0"/>
          <w:marRight w:val="0"/>
          <w:marTop w:val="0"/>
          <w:marBottom w:val="0"/>
          <w:divBdr>
            <w:top w:val="none" w:sz="0" w:space="0" w:color="auto"/>
            <w:left w:val="none" w:sz="0" w:space="0" w:color="auto"/>
            <w:bottom w:val="none" w:sz="0" w:space="0" w:color="auto"/>
            <w:right w:val="none" w:sz="0" w:space="0" w:color="auto"/>
          </w:divBdr>
        </w:div>
        <w:div w:id="948857297">
          <w:marLeft w:val="0"/>
          <w:marRight w:val="0"/>
          <w:marTop w:val="0"/>
          <w:marBottom w:val="0"/>
          <w:divBdr>
            <w:top w:val="none" w:sz="0" w:space="0" w:color="auto"/>
            <w:left w:val="none" w:sz="0" w:space="0" w:color="auto"/>
            <w:bottom w:val="none" w:sz="0" w:space="0" w:color="auto"/>
            <w:right w:val="none" w:sz="0" w:space="0" w:color="auto"/>
          </w:divBdr>
          <w:divsChild>
            <w:div w:id="82920988">
              <w:marLeft w:val="0"/>
              <w:marRight w:val="0"/>
              <w:marTop w:val="0"/>
              <w:marBottom w:val="0"/>
              <w:divBdr>
                <w:top w:val="none" w:sz="0" w:space="0" w:color="auto"/>
                <w:left w:val="none" w:sz="0" w:space="0" w:color="auto"/>
                <w:bottom w:val="none" w:sz="0" w:space="0" w:color="auto"/>
                <w:right w:val="none" w:sz="0" w:space="0" w:color="auto"/>
              </w:divBdr>
              <w:divsChild>
                <w:div w:id="2037266559">
                  <w:marLeft w:val="0"/>
                  <w:marRight w:val="0"/>
                  <w:marTop w:val="0"/>
                  <w:marBottom w:val="0"/>
                  <w:divBdr>
                    <w:top w:val="none" w:sz="0" w:space="0" w:color="auto"/>
                    <w:left w:val="none" w:sz="0" w:space="0" w:color="auto"/>
                    <w:bottom w:val="none" w:sz="0" w:space="0" w:color="auto"/>
                    <w:right w:val="none" w:sz="0" w:space="0" w:color="auto"/>
                  </w:divBdr>
                  <w:divsChild>
                    <w:div w:id="1012682507">
                      <w:marLeft w:val="0"/>
                      <w:marRight w:val="0"/>
                      <w:marTop w:val="0"/>
                      <w:marBottom w:val="0"/>
                      <w:divBdr>
                        <w:top w:val="none" w:sz="0" w:space="0" w:color="auto"/>
                        <w:left w:val="none" w:sz="0" w:space="0" w:color="auto"/>
                        <w:bottom w:val="none" w:sz="0" w:space="0" w:color="auto"/>
                        <w:right w:val="none" w:sz="0" w:space="0" w:color="auto"/>
                      </w:divBdr>
                      <w:divsChild>
                        <w:div w:id="1016620184">
                          <w:marLeft w:val="0"/>
                          <w:marRight w:val="0"/>
                          <w:marTop w:val="0"/>
                          <w:marBottom w:val="0"/>
                          <w:divBdr>
                            <w:top w:val="none" w:sz="0" w:space="0" w:color="auto"/>
                            <w:left w:val="none" w:sz="0" w:space="0" w:color="auto"/>
                            <w:bottom w:val="none" w:sz="0" w:space="0" w:color="auto"/>
                            <w:right w:val="none" w:sz="0" w:space="0" w:color="auto"/>
                          </w:divBdr>
                        </w:div>
                      </w:divsChild>
                    </w:div>
                    <w:div w:id="637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701">
              <w:marLeft w:val="0"/>
              <w:marRight w:val="0"/>
              <w:marTop w:val="0"/>
              <w:marBottom w:val="0"/>
              <w:divBdr>
                <w:top w:val="none" w:sz="0" w:space="0" w:color="auto"/>
                <w:left w:val="none" w:sz="0" w:space="0" w:color="auto"/>
                <w:bottom w:val="none" w:sz="0" w:space="0" w:color="auto"/>
                <w:right w:val="none" w:sz="0" w:space="0" w:color="auto"/>
              </w:divBdr>
              <w:divsChild>
                <w:div w:id="360252054">
                  <w:marLeft w:val="0"/>
                  <w:marRight w:val="0"/>
                  <w:marTop w:val="0"/>
                  <w:marBottom w:val="0"/>
                  <w:divBdr>
                    <w:top w:val="none" w:sz="0" w:space="0" w:color="auto"/>
                    <w:left w:val="none" w:sz="0" w:space="0" w:color="auto"/>
                    <w:bottom w:val="none" w:sz="0" w:space="0" w:color="auto"/>
                    <w:right w:val="none" w:sz="0" w:space="0" w:color="auto"/>
                  </w:divBdr>
                  <w:divsChild>
                    <w:div w:id="948703906">
                      <w:marLeft w:val="0"/>
                      <w:marRight w:val="0"/>
                      <w:marTop w:val="0"/>
                      <w:marBottom w:val="0"/>
                      <w:divBdr>
                        <w:top w:val="none" w:sz="0" w:space="0" w:color="auto"/>
                        <w:left w:val="none" w:sz="0" w:space="0" w:color="auto"/>
                        <w:bottom w:val="none" w:sz="0" w:space="0" w:color="auto"/>
                        <w:right w:val="none" w:sz="0" w:space="0" w:color="auto"/>
                      </w:divBdr>
                      <w:divsChild>
                        <w:div w:id="771514670">
                          <w:marLeft w:val="0"/>
                          <w:marRight w:val="0"/>
                          <w:marTop w:val="0"/>
                          <w:marBottom w:val="0"/>
                          <w:divBdr>
                            <w:top w:val="none" w:sz="0" w:space="0" w:color="auto"/>
                            <w:left w:val="none" w:sz="0" w:space="0" w:color="auto"/>
                            <w:bottom w:val="none" w:sz="0" w:space="0" w:color="auto"/>
                            <w:right w:val="none" w:sz="0" w:space="0" w:color="auto"/>
                          </w:divBdr>
                        </w:div>
                      </w:divsChild>
                    </w:div>
                    <w:div w:id="16877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2863">
              <w:marLeft w:val="0"/>
              <w:marRight w:val="0"/>
              <w:marTop w:val="0"/>
              <w:marBottom w:val="0"/>
              <w:divBdr>
                <w:top w:val="none" w:sz="0" w:space="0" w:color="auto"/>
                <w:left w:val="none" w:sz="0" w:space="0" w:color="auto"/>
                <w:bottom w:val="none" w:sz="0" w:space="0" w:color="auto"/>
                <w:right w:val="none" w:sz="0" w:space="0" w:color="auto"/>
              </w:divBdr>
              <w:divsChild>
                <w:div w:id="1790666490">
                  <w:marLeft w:val="0"/>
                  <w:marRight w:val="0"/>
                  <w:marTop w:val="0"/>
                  <w:marBottom w:val="0"/>
                  <w:divBdr>
                    <w:top w:val="none" w:sz="0" w:space="0" w:color="auto"/>
                    <w:left w:val="none" w:sz="0" w:space="0" w:color="auto"/>
                    <w:bottom w:val="none" w:sz="0" w:space="0" w:color="auto"/>
                    <w:right w:val="none" w:sz="0" w:space="0" w:color="auto"/>
                  </w:divBdr>
                  <w:divsChild>
                    <w:div w:id="1416585571">
                      <w:marLeft w:val="0"/>
                      <w:marRight w:val="0"/>
                      <w:marTop w:val="0"/>
                      <w:marBottom w:val="0"/>
                      <w:divBdr>
                        <w:top w:val="none" w:sz="0" w:space="0" w:color="auto"/>
                        <w:left w:val="none" w:sz="0" w:space="0" w:color="auto"/>
                        <w:bottom w:val="none" w:sz="0" w:space="0" w:color="auto"/>
                        <w:right w:val="none" w:sz="0" w:space="0" w:color="auto"/>
                      </w:divBdr>
                      <w:divsChild>
                        <w:div w:id="612252318">
                          <w:marLeft w:val="0"/>
                          <w:marRight w:val="0"/>
                          <w:marTop w:val="0"/>
                          <w:marBottom w:val="0"/>
                          <w:divBdr>
                            <w:top w:val="none" w:sz="0" w:space="0" w:color="auto"/>
                            <w:left w:val="none" w:sz="0" w:space="0" w:color="auto"/>
                            <w:bottom w:val="none" w:sz="0" w:space="0" w:color="auto"/>
                            <w:right w:val="none" w:sz="0" w:space="0" w:color="auto"/>
                          </w:divBdr>
                        </w:div>
                      </w:divsChild>
                    </w:div>
                    <w:div w:id="12259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9024">
              <w:marLeft w:val="0"/>
              <w:marRight w:val="0"/>
              <w:marTop w:val="0"/>
              <w:marBottom w:val="0"/>
              <w:divBdr>
                <w:top w:val="none" w:sz="0" w:space="0" w:color="auto"/>
                <w:left w:val="none" w:sz="0" w:space="0" w:color="auto"/>
                <w:bottom w:val="none" w:sz="0" w:space="0" w:color="auto"/>
                <w:right w:val="none" w:sz="0" w:space="0" w:color="auto"/>
              </w:divBdr>
              <w:divsChild>
                <w:div w:id="741220160">
                  <w:marLeft w:val="0"/>
                  <w:marRight w:val="0"/>
                  <w:marTop w:val="0"/>
                  <w:marBottom w:val="0"/>
                  <w:divBdr>
                    <w:top w:val="none" w:sz="0" w:space="0" w:color="auto"/>
                    <w:left w:val="none" w:sz="0" w:space="0" w:color="auto"/>
                    <w:bottom w:val="none" w:sz="0" w:space="0" w:color="auto"/>
                    <w:right w:val="none" w:sz="0" w:space="0" w:color="auto"/>
                  </w:divBdr>
                  <w:divsChild>
                    <w:div w:id="1970355948">
                      <w:marLeft w:val="0"/>
                      <w:marRight w:val="0"/>
                      <w:marTop w:val="0"/>
                      <w:marBottom w:val="0"/>
                      <w:divBdr>
                        <w:top w:val="none" w:sz="0" w:space="0" w:color="auto"/>
                        <w:left w:val="none" w:sz="0" w:space="0" w:color="auto"/>
                        <w:bottom w:val="none" w:sz="0" w:space="0" w:color="auto"/>
                        <w:right w:val="none" w:sz="0" w:space="0" w:color="auto"/>
                      </w:divBdr>
                      <w:divsChild>
                        <w:div w:id="1467895196">
                          <w:marLeft w:val="0"/>
                          <w:marRight w:val="0"/>
                          <w:marTop w:val="0"/>
                          <w:marBottom w:val="0"/>
                          <w:divBdr>
                            <w:top w:val="none" w:sz="0" w:space="0" w:color="auto"/>
                            <w:left w:val="none" w:sz="0" w:space="0" w:color="auto"/>
                            <w:bottom w:val="none" w:sz="0" w:space="0" w:color="auto"/>
                            <w:right w:val="none" w:sz="0" w:space="0" w:color="auto"/>
                          </w:divBdr>
                        </w:div>
                      </w:divsChild>
                    </w:div>
                    <w:div w:id="1876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1426">
          <w:marLeft w:val="0"/>
          <w:marRight w:val="0"/>
          <w:marTop w:val="0"/>
          <w:marBottom w:val="0"/>
          <w:divBdr>
            <w:top w:val="none" w:sz="0" w:space="0" w:color="auto"/>
            <w:left w:val="none" w:sz="0" w:space="0" w:color="auto"/>
            <w:bottom w:val="none" w:sz="0" w:space="0" w:color="auto"/>
            <w:right w:val="none" w:sz="0" w:space="0" w:color="auto"/>
          </w:divBdr>
        </w:div>
      </w:divsChild>
    </w:div>
    <w:div w:id="1825122235">
      <w:bodyDiv w:val="1"/>
      <w:marLeft w:val="0"/>
      <w:marRight w:val="0"/>
      <w:marTop w:val="0"/>
      <w:marBottom w:val="0"/>
      <w:divBdr>
        <w:top w:val="none" w:sz="0" w:space="0" w:color="auto"/>
        <w:left w:val="none" w:sz="0" w:space="0" w:color="auto"/>
        <w:bottom w:val="none" w:sz="0" w:space="0" w:color="auto"/>
        <w:right w:val="none" w:sz="0" w:space="0" w:color="auto"/>
      </w:divBdr>
    </w:div>
    <w:div w:id="2047101126">
      <w:bodyDiv w:val="1"/>
      <w:marLeft w:val="0"/>
      <w:marRight w:val="0"/>
      <w:marTop w:val="0"/>
      <w:marBottom w:val="0"/>
      <w:divBdr>
        <w:top w:val="none" w:sz="0" w:space="0" w:color="auto"/>
        <w:left w:val="none" w:sz="0" w:space="0" w:color="auto"/>
        <w:bottom w:val="none" w:sz="0" w:space="0" w:color="auto"/>
        <w:right w:val="none" w:sz="0" w:space="0" w:color="auto"/>
      </w:divBdr>
    </w:div>
    <w:div w:id="2071951707">
      <w:bodyDiv w:val="1"/>
      <w:marLeft w:val="0"/>
      <w:marRight w:val="0"/>
      <w:marTop w:val="0"/>
      <w:marBottom w:val="0"/>
      <w:divBdr>
        <w:top w:val="none" w:sz="0" w:space="0" w:color="auto"/>
        <w:left w:val="none" w:sz="0" w:space="0" w:color="auto"/>
        <w:bottom w:val="none" w:sz="0" w:space="0" w:color="auto"/>
        <w:right w:val="none" w:sz="0" w:space="0" w:color="auto"/>
      </w:divBdr>
      <w:divsChild>
        <w:div w:id="1465123366">
          <w:marLeft w:val="720"/>
          <w:marRight w:val="7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anklin.instructure.com/courses/12488/modules/items/68335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Custom%20Office%20Templates\ITEC%20-%20Lab%20-%20Templet%20-%20Marko%20Shaff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B99E47EE284460AF2C7854F3352C3D"/>
        <w:category>
          <w:name w:val="General"/>
          <w:gallery w:val="placeholder"/>
        </w:category>
        <w:types>
          <w:type w:val="bbPlcHdr"/>
        </w:types>
        <w:behaviors>
          <w:behavior w:val="content"/>
        </w:behaviors>
        <w:guid w:val="{5854B2E2-AE0E-45CD-A458-461080A08026}"/>
      </w:docPartPr>
      <w:docPartBody>
        <w:p w:rsidR="003F0273" w:rsidRDefault="003F0273">
          <w:pPr>
            <w:pStyle w:val="20B99E47EE284460AF2C7854F3352C3D"/>
          </w:pPr>
          <w:r w:rsidRPr="00774086">
            <w:rPr>
              <w:rStyle w:val="PlaceholderText"/>
            </w:rPr>
            <w:t>Click or tap here to enter text.</w:t>
          </w:r>
        </w:p>
      </w:docPartBody>
    </w:docPart>
    <w:docPart>
      <w:docPartPr>
        <w:name w:val="FD84EF0FF0A4467F96C1C0330C570EA7"/>
        <w:category>
          <w:name w:val="General"/>
          <w:gallery w:val="placeholder"/>
        </w:category>
        <w:types>
          <w:type w:val="bbPlcHdr"/>
        </w:types>
        <w:behaviors>
          <w:behavior w:val="content"/>
        </w:behaviors>
        <w:guid w:val="{D715B900-0623-4802-A316-082192B73005}"/>
      </w:docPartPr>
      <w:docPartBody>
        <w:p w:rsidR="003F0273" w:rsidRDefault="003F0273">
          <w:pPr>
            <w:pStyle w:val="FD84EF0FF0A4467F96C1C0330C570EA7"/>
          </w:pPr>
          <w:r w:rsidRPr="00202553">
            <w:rPr>
              <w:rStyle w:val="TitleChar"/>
            </w:rPr>
            <w:t>Title of Paper: (  All Major Words Capitalized )</w:t>
          </w:r>
        </w:p>
      </w:docPartBody>
    </w:docPart>
    <w:docPart>
      <w:docPartPr>
        <w:name w:val="5515ABE330724648A8034BE6A5873425"/>
        <w:category>
          <w:name w:val="General"/>
          <w:gallery w:val="placeholder"/>
        </w:category>
        <w:types>
          <w:type w:val="bbPlcHdr"/>
        </w:types>
        <w:behaviors>
          <w:behavior w:val="content"/>
        </w:behaviors>
        <w:guid w:val="{56275615-A7DB-4797-86CC-EE46DBCE395E}"/>
      </w:docPartPr>
      <w:docPartBody>
        <w:p w:rsidR="003F0273" w:rsidRDefault="003F0273">
          <w:pPr>
            <w:pStyle w:val="5515ABE330724648A8034BE6A5873425"/>
          </w:pPr>
          <w:r w:rsidRPr="007740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73"/>
    <w:rsid w:val="003F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0B99E47EE284460AF2C7854F3352C3D">
    <w:name w:val="20B99E47EE284460AF2C7854F3352C3D"/>
  </w:style>
  <w:style w:type="paragraph" w:styleId="Title">
    <w:name w:val="Title"/>
    <w:aliases w:val="APA 7 - Title"/>
    <w:next w:val="Normal"/>
    <w:link w:val="TitleChar"/>
    <w:autoRedefine/>
    <w:uiPriority w:val="10"/>
    <w:qFormat/>
    <w:pPr>
      <w:spacing w:after="0" w:line="480" w:lineRule="auto"/>
      <w:jc w:val="center"/>
    </w:pPr>
    <w:rPr>
      <w:rFonts w:ascii="Times New Roman" w:eastAsiaTheme="majorEastAsia" w:hAnsi="Times New Roman" w:cstheme="majorBidi"/>
      <w:b/>
      <w:spacing w:val="-10"/>
      <w:kern w:val="28"/>
      <w:sz w:val="24"/>
      <w:szCs w:val="56"/>
      <w14:ligatures w14:val="none"/>
    </w:rPr>
  </w:style>
  <w:style w:type="character" w:customStyle="1" w:styleId="TitleChar">
    <w:name w:val="Title Char"/>
    <w:aliases w:val="APA 7 - Title Char"/>
    <w:basedOn w:val="DefaultParagraphFont"/>
    <w:link w:val="Title"/>
    <w:uiPriority w:val="10"/>
    <w:rPr>
      <w:rFonts w:ascii="Times New Roman" w:eastAsiaTheme="majorEastAsia" w:hAnsi="Times New Roman" w:cstheme="majorBidi"/>
      <w:b/>
      <w:spacing w:val="-10"/>
      <w:kern w:val="28"/>
      <w:sz w:val="24"/>
      <w:szCs w:val="56"/>
      <w14:ligatures w14:val="none"/>
    </w:rPr>
  </w:style>
  <w:style w:type="paragraph" w:customStyle="1" w:styleId="FD84EF0FF0A4467F96C1C0330C570EA7">
    <w:name w:val="FD84EF0FF0A4467F96C1C0330C570EA7"/>
  </w:style>
  <w:style w:type="paragraph" w:customStyle="1" w:styleId="5515ABE330724648A8034BE6A5873425">
    <w:name w:val="5515ABE330724648A8034BE6A58734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ITEC - Lab - Templet - Marko Shaffer.dotx</Template>
  <TotalTime>856</TotalTime>
  <Pages>19</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Chapter 13.7 Lab: Archiving and Transferring Files</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13.7 Lab: Archiving and Transferring Files</dc:title>
  <dc:subject/>
  <dc:creator>Marko Shaffer</dc:creator>
  <cp:keywords/>
  <dc:description/>
  <cp:lastModifiedBy>Marko Shaffer</cp:lastModifiedBy>
  <cp:revision>71</cp:revision>
  <dcterms:created xsi:type="dcterms:W3CDTF">2023-06-23T05:53:00Z</dcterms:created>
  <dcterms:modified xsi:type="dcterms:W3CDTF">2023-07-28T09:40:00Z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106e867e-e140-4249-9c83-98aae1bc673b</vt:lpwstr>
  </property>
</Properties>
</file>
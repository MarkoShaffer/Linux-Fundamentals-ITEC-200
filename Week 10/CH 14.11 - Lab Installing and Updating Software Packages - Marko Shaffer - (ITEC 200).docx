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1EAD0" w14:textId="77777777" w:rsidR="005960A2" w:rsidRPr="005960A2" w:rsidRDefault="005960A2" w:rsidP="005960A2">
      <w:pPr>
        <w:spacing w:line="480" w:lineRule="auto"/>
        <w:rPr>
          <w:rFonts w:eastAsia="Calibri" w:cs="Times New Roman"/>
        </w:rPr>
      </w:pPr>
    </w:p>
    <w:p w14:paraId="06C9F0EE" w14:textId="77777777" w:rsidR="005960A2" w:rsidRPr="005960A2" w:rsidRDefault="005960A2" w:rsidP="005960A2">
      <w:pPr>
        <w:spacing w:line="480" w:lineRule="auto"/>
        <w:rPr>
          <w:rFonts w:eastAsia="Calibri" w:cs="Times New Roman"/>
        </w:rPr>
      </w:pPr>
    </w:p>
    <w:p w14:paraId="0C2C7E64" w14:textId="77777777" w:rsidR="005960A2" w:rsidRDefault="005960A2" w:rsidP="005960A2">
      <w:pPr>
        <w:spacing w:line="480" w:lineRule="auto"/>
        <w:rPr>
          <w:rFonts w:eastAsia="Calibri" w:cs="Times New Roman"/>
        </w:rPr>
      </w:pPr>
    </w:p>
    <w:p w14:paraId="21F98CB2" w14:textId="77777777" w:rsidR="004B6C52" w:rsidRDefault="004B6C52" w:rsidP="005960A2">
      <w:pPr>
        <w:spacing w:line="480" w:lineRule="auto"/>
        <w:rPr>
          <w:rFonts w:eastAsia="Calibri" w:cs="Times New Roman"/>
        </w:rPr>
      </w:pPr>
    </w:p>
    <w:p w14:paraId="7D9759FF" w14:textId="77777777" w:rsidR="004B6C52" w:rsidRPr="005960A2" w:rsidRDefault="004B6C52" w:rsidP="005960A2">
      <w:pPr>
        <w:spacing w:line="480" w:lineRule="auto"/>
        <w:rPr>
          <w:rFonts w:eastAsia="Calibri" w:cs="Times New Roman"/>
        </w:rPr>
      </w:pPr>
    </w:p>
    <w:p w14:paraId="32647F37" w14:textId="77777777" w:rsidR="005960A2" w:rsidRPr="005960A2" w:rsidRDefault="005960A2" w:rsidP="005960A2">
      <w:pPr>
        <w:spacing w:line="480" w:lineRule="auto"/>
        <w:rPr>
          <w:rFonts w:eastAsia="Calibri" w:cs="Times New Roman"/>
        </w:rPr>
      </w:pPr>
    </w:p>
    <w:bookmarkStart w:id="0" w:name="_Hlk63202857" w:displacedByCustomXml="next"/>
    <w:sdt>
      <w:sdtPr>
        <w:rPr>
          <w:rFonts w:eastAsia="Times New Roman" w:cs="Times New Roman"/>
          <w:b/>
          <w:spacing w:val="-10"/>
          <w:kern w:val="28"/>
          <w:szCs w:val="56"/>
        </w:rPr>
        <w:id w:val="-87704854"/>
        <w:lock w:val="contentLocked"/>
        <w:placeholder>
          <w:docPart w:val="20B99E47EE284460AF2C7854F3352C3D"/>
        </w:placeholder>
        <w:group/>
      </w:sdtPr>
      <w:sdtEndPr>
        <w:rPr>
          <w:rFonts w:eastAsia="Calibri"/>
          <w:b w:val="0"/>
          <w:spacing w:val="0"/>
          <w:kern w:val="0"/>
          <w:szCs w:val="22"/>
        </w:rPr>
      </w:sdtEndPr>
      <w:sdtContent>
        <w:sdt>
          <w:sdtPr>
            <w:rPr>
              <w:rFonts w:eastAsia="Times New Roman" w:cs="Times New Roman"/>
              <w:b/>
              <w:spacing w:val="-10"/>
              <w:kern w:val="28"/>
              <w:szCs w:val="56"/>
            </w:rPr>
            <w:id w:val="-1572352324"/>
            <w:lock w:val="contentLocked"/>
            <w:placeholder>
              <w:docPart w:val="20B99E47EE284460AF2C7854F3352C3D"/>
            </w:placeholder>
            <w:group/>
          </w:sdtPr>
          <w:sdtEndPr>
            <w:rPr>
              <w:rFonts w:eastAsia="Calibri"/>
              <w:b w:val="0"/>
              <w:spacing w:val="0"/>
              <w:kern w:val="0"/>
              <w:szCs w:val="22"/>
            </w:rPr>
          </w:sdtEndPr>
          <w:sdtContent>
            <w:p w14:paraId="54712EAE" w14:textId="6E57EAE4" w:rsidR="005960A2" w:rsidRPr="005960A2" w:rsidRDefault="000B71DE" w:rsidP="005960A2">
              <w:pPr>
                <w:spacing w:line="480" w:lineRule="auto"/>
                <w:jc w:val="center"/>
                <w:rPr>
                  <w:rFonts w:eastAsia="Calibri" w:cs="Times New Roman"/>
                  <w:b/>
                  <w:bCs/>
                </w:rPr>
              </w:pPr>
              <w:sdt>
                <w:sdtPr>
                  <w:alias w:val="APA 7 - Title"/>
                  <w:tag w:val="Title of Paper"/>
                  <w:id w:val="1616174063"/>
                  <w:placeholder>
                    <w:docPart w:val="FD84EF0FF0A4467F96C1C0330C570EA7"/>
                  </w:placeholder>
                  <w:dataBinding w:prefixMappings="xmlns:ns0='http://purl.org/dc/elements/1.1/' xmlns:ns1='http://schemas.openxmlformats.org/package/2006/metadata/core-properties' " w:xpath="/ns1:coreProperties[1]/ns0:title[1]" w:storeItemID="{6C3C8BC8-F283-45AE-878A-BAB7291924A1}"/>
                  <w15:color w:val="000000"/>
                  <w:text/>
                </w:sdtPr>
                <w:sdtContent>
                  <w:r w:rsidRPr="000B71DE">
                    <w:t>Chapter 14.11 Lab: Installing and Updating Software Packages</w:t>
                  </w:r>
                </w:sdtContent>
              </w:sdt>
              <w:bookmarkEnd w:id="0"/>
            </w:p>
            <w:p w14:paraId="1518B0EA" w14:textId="77777777" w:rsidR="005960A2" w:rsidRPr="005960A2" w:rsidRDefault="00A63ACC" w:rsidP="005960A2">
              <w:pPr>
                <w:spacing w:line="480" w:lineRule="auto"/>
                <w:jc w:val="center"/>
                <w:rPr>
                  <w:rFonts w:eastAsia="Calibri" w:cs="Times New Roman"/>
                </w:rPr>
              </w:pPr>
            </w:p>
          </w:sdtContent>
        </w:sdt>
        <w:sdt>
          <w:sdtPr>
            <w:rPr>
              <w:rFonts w:eastAsia="Calibri" w:cs="Times New Roman"/>
            </w:rPr>
            <w:alias w:val="APA 7 - Author"/>
            <w:tag w:val="Author of Paper"/>
            <w:id w:val="719261555"/>
            <w:lock w:val="contentLocked"/>
            <w:placeholder>
              <w:docPart w:val="5515ABE330724648A8034BE6A5873425"/>
            </w:placeholder>
            <w:dataBinding w:prefixMappings="xmlns:ns0='http://purl.org/dc/elements/1.1/' xmlns:ns1='http://schemas.openxmlformats.org/package/2006/metadata/core-properties' " w:xpath="/ns1:coreProperties[1]/ns0:creator[1]" w:storeItemID="{6C3C8BC8-F283-45AE-878A-BAB7291924A1}"/>
            <w15:color w:val="000000"/>
            <w:text/>
          </w:sdtPr>
          <w:sdtEndPr/>
          <w:sdtContent>
            <w:p w14:paraId="6F47C377" w14:textId="77777777" w:rsidR="005960A2" w:rsidRPr="005960A2" w:rsidRDefault="005960A2" w:rsidP="005960A2">
              <w:pPr>
                <w:spacing w:line="480" w:lineRule="auto"/>
                <w:jc w:val="center"/>
                <w:rPr>
                  <w:rFonts w:eastAsia="Calibri" w:cs="Times New Roman"/>
                </w:rPr>
              </w:pPr>
              <w:r w:rsidRPr="005960A2">
                <w:rPr>
                  <w:rFonts w:eastAsia="Calibri" w:cs="Times New Roman"/>
                </w:rPr>
                <w:t>Marko Shaffer</w:t>
              </w:r>
            </w:p>
          </w:sdtContent>
        </w:sdt>
        <w:sdt>
          <w:sdtPr>
            <w:rPr>
              <w:rFonts w:eastAsia="Calibri" w:cs="Times New Roman"/>
            </w:rPr>
            <w:id w:val="1347523254"/>
            <w:lock w:val="contentLocked"/>
            <w:placeholder>
              <w:docPart w:val="20B99E47EE284460AF2C7854F3352C3D"/>
            </w:placeholder>
            <w:group/>
          </w:sdtPr>
          <w:sdtEndPr/>
          <w:sdtContent>
            <w:p w14:paraId="2F22B0DB" w14:textId="77777777" w:rsidR="005960A2" w:rsidRPr="005960A2" w:rsidRDefault="00A63ACC" w:rsidP="005960A2">
              <w:pPr>
                <w:spacing w:line="480" w:lineRule="auto"/>
                <w:jc w:val="center"/>
                <w:rPr>
                  <w:rFonts w:eastAsia="Calibri" w:cs="Times New Roman"/>
                </w:rPr>
              </w:pPr>
              <w:sdt>
                <w:sdtPr>
                  <w:rPr>
                    <w:rFonts w:eastAsia="Calibri" w:cs="Times New Roman"/>
                  </w:rPr>
                  <w:alias w:val="APA 7 - Department Name"/>
                  <w:tag w:val="Department Name of Paper"/>
                  <w:id w:val="1251772516"/>
                  <w:placeholder>
                    <w:docPart w:val="20B99E47EE284460AF2C7854F3352C3D"/>
                  </w:placeholder>
                  <w15:color w:val="000000"/>
                </w:sdtPr>
                <w:sdtEndPr/>
                <w:sdtContent>
                  <w:r w:rsidR="005960A2">
                    <w:rPr>
                      <w:rFonts w:eastAsia="Calibri" w:cs="Times New Roman"/>
                    </w:rPr>
                    <w:t>Information Technology</w:t>
                  </w:r>
                </w:sdtContent>
              </w:sdt>
              <w:sdt>
                <w:sdtPr>
                  <w:rPr>
                    <w:rFonts w:eastAsia="Calibri" w:cs="Times New Roman"/>
                  </w:rPr>
                  <w:alias w:val="APA 7 - School Name"/>
                  <w:tag w:val="School Name of Paper"/>
                  <w:id w:val="1790081614"/>
                  <w:lock w:val="contentLocked"/>
                  <w:placeholder>
                    <w:docPart w:val="20B99E47EE284460AF2C7854F3352C3D"/>
                  </w:placeholder>
                  <w15:color w:val="000000"/>
                </w:sdtPr>
                <w:sdtEndPr/>
                <w:sdtContent>
                  <w:r w:rsidR="005960A2" w:rsidRPr="005960A2">
                    <w:rPr>
                      <w:rFonts w:eastAsia="Calibri" w:cs="Times New Roman"/>
                    </w:rPr>
                    <w:t>, Franklin University</w:t>
                  </w:r>
                </w:sdtContent>
              </w:sdt>
            </w:p>
          </w:sdtContent>
        </w:sdt>
        <w:sdt>
          <w:sdtPr>
            <w:rPr>
              <w:rFonts w:eastAsia="Calibri" w:cs="Times New Roman"/>
            </w:rPr>
            <w:id w:val="1250312912"/>
            <w:lock w:val="contentLocked"/>
            <w:placeholder>
              <w:docPart w:val="20B99E47EE284460AF2C7854F3352C3D"/>
            </w:placeholder>
            <w:group/>
          </w:sdtPr>
          <w:sdtEndPr/>
          <w:sdtContent>
            <w:p w14:paraId="60E78884" w14:textId="77777777" w:rsidR="005960A2" w:rsidRPr="005960A2" w:rsidRDefault="00A63ACC" w:rsidP="005960A2">
              <w:pPr>
                <w:spacing w:line="480" w:lineRule="auto"/>
                <w:jc w:val="center"/>
                <w:rPr>
                  <w:rFonts w:eastAsia="Calibri" w:cs="Times New Roman"/>
                </w:rPr>
              </w:pPr>
              <w:sdt>
                <w:sdtPr>
                  <w:rPr>
                    <w:rFonts w:eastAsia="Calibri" w:cs="Times New Roman"/>
                  </w:rPr>
                  <w:alias w:val="APA 7 - Course Number"/>
                  <w:tag w:val="Course Number of Paper"/>
                  <w:id w:val="-1149819395"/>
                  <w:placeholder>
                    <w:docPart w:val="20B99E47EE284460AF2C7854F3352C3D"/>
                  </w:placeholder>
                  <w15:color w:val="000000"/>
                </w:sdtPr>
                <w:sdtEndPr/>
                <w:sdtContent>
                  <w:r w:rsidR="005960A2" w:rsidRPr="005960A2">
                    <w:rPr>
                      <w:rFonts w:eastAsia="Calibri" w:cs="Times New Roman"/>
                    </w:rPr>
                    <w:t>I</w:t>
                  </w:r>
                  <w:r w:rsidR="005960A2">
                    <w:rPr>
                      <w:rFonts w:eastAsia="Calibri" w:cs="Times New Roman"/>
                    </w:rPr>
                    <w:t>TEC</w:t>
                  </w:r>
                  <w:r w:rsidR="005960A2" w:rsidRPr="005960A2">
                    <w:rPr>
                      <w:rFonts w:eastAsia="Calibri" w:cs="Times New Roman"/>
                    </w:rPr>
                    <w:t xml:space="preserve"> </w:t>
                  </w:r>
                  <w:r w:rsidR="005960A2">
                    <w:rPr>
                      <w:rFonts w:eastAsia="Calibri" w:cs="Times New Roman"/>
                    </w:rPr>
                    <w:t>200</w:t>
                  </w:r>
                </w:sdtContent>
              </w:sdt>
              <w:sdt>
                <w:sdtPr>
                  <w:rPr>
                    <w:rFonts w:eastAsia="Calibri" w:cs="Times New Roman"/>
                  </w:rPr>
                  <w:id w:val="-1736305001"/>
                  <w:lock w:val="contentLocked"/>
                  <w:placeholder>
                    <w:docPart w:val="20B99E47EE284460AF2C7854F3352C3D"/>
                  </w:placeholder>
                </w:sdtPr>
                <w:sdtEndPr/>
                <w:sdtContent>
                  <w:r w:rsidR="005960A2" w:rsidRPr="005960A2">
                    <w:rPr>
                      <w:rFonts w:eastAsia="Calibri" w:cs="Times New Roman"/>
                    </w:rPr>
                    <w:t>:</w:t>
                  </w:r>
                </w:sdtContent>
              </w:sdt>
              <w:r w:rsidR="005960A2" w:rsidRPr="005960A2">
                <w:rPr>
                  <w:rFonts w:eastAsia="Calibri" w:cs="Times New Roman"/>
                </w:rPr>
                <w:t xml:space="preserve"> </w:t>
              </w:r>
              <w:sdt>
                <w:sdtPr>
                  <w:rPr>
                    <w:rFonts w:eastAsia="Calibri" w:cs="Times New Roman"/>
                  </w:rPr>
                  <w:alias w:val="APA 7 - Course Name "/>
                  <w:tag w:val="Course Name of Paper"/>
                  <w:id w:val="-184911171"/>
                  <w:placeholder>
                    <w:docPart w:val="20B99E47EE284460AF2C7854F3352C3D"/>
                  </w:placeholder>
                  <w15:color w:val="000000"/>
                </w:sdtPr>
                <w:sdtEndPr/>
                <w:sdtContent>
                  <w:r w:rsidR="005960A2" w:rsidRPr="005960A2">
                    <w:rPr>
                      <w:rFonts w:eastAsia="Calibri" w:cs="Times New Roman"/>
                    </w:rPr>
                    <w:t>Linux Fundamentals</w:t>
                  </w:r>
                </w:sdtContent>
              </w:sdt>
              <w:r w:rsidR="005960A2" w:rsidRPr="005960A2">
                <w:rPr>
                  <w:rFonts w:eastAsia="Calibri" w:cs="Times New Roman"/>
                </w:rPr>
                <w:t xml:space="preserve"> </w:t>
              </w:r>
            </w:p>
          </w:sdtContent>
        </w:sdt>
        <w:sdt>
          <w:sdtPr>
            <w:rPr>
              <w:rFonts w:eastAsia="Calibri" w:cs="Times New Roman"/>
            </w:rPr>
            <w:alias w:val="APA 7 - Instructor’s Name"/>
            <w:tag w:val="Instructor’s Name of Paper"/>
            <w:id w:val="571093856"/>
            <w:placeholder>
              <w:docPart w:val="20B99E47EE284460AF2C7854F3352C3D"/>
            </w:placeholder>
            <w15:color w:val="000000"/>
          </w:sdtPr>
          <w:sdtEndPr/>
          <w:sdtContent>
            <w:p w14:paraId="2D6D0A51" w14:textId="77777777" w:rsidR="005960A2" w:rsidRPr="005960A2" w:rsidRDefault="005960A2" w:rsidP="005960A2">
              <w:pPr>
                <w:spacing w:line="480" w:lineRule="auto"/>
                <w:jc w:val="center"/>
                <w:rPr>
                  <w:rFonts w:eastAsia="Calibri" w:cs="Times New Roman"/>
                </w:rPr>
              </w:pPr>
              <w:r w:rsidRPr="005960A2">
                <w:rPr>
                  <w:rFonts w:eastAsia="Calibri" w:cs="Times New Roman"/>
                </w:rPr>
                <w:t>Professor Kagan Ulucay</w:t>
              </w:r>
            </w:p>
          </w:sdtContent>
        </w:sdt>
        <w:sdt>
          <w:sdtPr>
            <w:rPr>
              <w:rFonts w:eastAsia="Calibri" w:cs="Times New Roman"/>
            </w:rPr>
            <w:alias w:val="APA 7 - Paper Due Date"/>
            <w:tag w:val="Due Date of Paper"/>
            <w:id w:val="1423917640"/>
            <w:placeholder>
              <w:docPart w:val="20B99E47EE284460AF2C7854F3352C3D"/>
            </w:placeholder>
            <w15:color w:val="000000"/>
          </w:sdtPr>
          <w:sdtEndPr/>
          <w:sdtContent>
            <w:p w14:paraId="4B31A183" w14:textId="4B2FB0AA" w:rsidR="005960A2" w:rsidRPr="005960A2" w:rsidRDefault="00DA5D81" w:rsidP="005960A2">
              <w:pPr>
                <w:spacing w:line="480" w:lineRule="auto"/>
                <w:jc w:val="center"/>
                <w:rPr>
                  <w:rFonts w:eastAsia="Calibri" w:cs="Times New Roman"/>
                </w:rPr>
              </w:pPr>
              <w:r>
                <w:rPr>
                  <w:rFonts w:eastAsia="Calibri" w:cs="Times New Roman"/>
                </w:rPr>
                <w:t>7</w:t>
              </w:r>
              <w:r w:rsidR="005960A2" w:rsidRPr="005960A2">
                <w:rPr>
                  <w:rFonts w:eastAsia="Calibri" w:cs="Times New Roman"/>
                </w:rPr>
                <w:t>/</w:t>
              </w:r>
              <w:r w:rsidR="00222103">
                <w:rPr>
                  <w:rFonts w:eastAsia="Calibri" w:cs="Times New Roman"/>
                </w:rPr>
                <w:t>2</w:t>
              </w:r>
              <w:r w:rsidR="005960A2" w:rsidRPr="005960A2">
                <w:rPr>
                  <w:rFonts w:eastAsia="Calibri" w:cs="Times New Roman"/>
                </w:rPr>
                <w:t>/202</w:t>
              </w:r>
              <w:r w:rsidR="005960A2">
                <w:rPr>
                  <w:rFonts w:eastAsia="Calibri" w:cs="Times New Roman"/>
                </w:rPr>
                <w:t>3</w:t>
              </w:r>
            </w:p>
          </w:sdtContent>
        </w:sdt>
      </w:sdtContent>
    </w:sdt>
    <w:p w14:paraId="4A0E017F" w14:textId="77777777" w:rsidR="005960A2" w:rsidRPr="005960A2" w:rsidRDefault="005960A2" w:rsidP="005960A2">
      <w:pPr>
        <w:spacing w:line="480" w:lineRule="auto"/>
        <w:rPr>
          <w:rFonts w:eastAsia="Calibri" w:cs="Times New Roman"/>
          <w:u w:val="single"/>
        </w:rPr>
      </w:pPr>
      <w:r w:rsidRPr="005960A2">
        <w:rPr>
          <w:rFonts w:eastAsia="Calibri" w:cs="Times New Roman"/>
          <w:u w:val="single"/>
        </w:rPr>
        <w:br w:type="page"/>
      </w:r>
    </w:p>
    <w:p w14:paraId="165C35FD" w14:textId="77777777" w:rsidR="003D59B3" w:rsidRPr="00F55416" w:rsidRDefault="003D59B3" w:rsidP="004B6C52">
      <w:pPr>
        <w:shd w:val="clear" w:color="auto" w:fill="FFFFFF"/>
        <w:spacing w:after="100" w:afterAutospacing="1"/>
        <w:jc w:val="center"/>
        <w:outlineLvl w:val="1"/>
        <w:rPr>
          <w:rFonts w:eastAsia="Times New Roman" w:cs="Times New Roman"/>
          <w:b/>
          <w:bCs/>
          <w:color w:val="212529"/>
          <w:szCs w:val="24"/>
        </w:rPr>
      </w:pPr>
      <w:r w:rsidRPr="00F55416">
        <w:rPr>
          <w:rFonts w:eastAsia="Times New Roman" w:cs="Times New Roman"/>
          <w:b/>
          <w:bCs/>
          <w:color w:val="212529"/>
          <w:szCs w:val="24"/>
        </w:rPr>
        <w:lastRenderedPageBreak/>
        <w:t>Red Hat System Administration I 8.2</w:t>
      </w:r>
    </w:p>
    <w:p w14:paraId="6A8FDE02" w14:textId="33DCF061" w:rsidR="003D59B3" w:rsidRPr="00F55416" w:rsidRDefault="000733AF" w:rsidP="004B6C52">
      <w:pPr>
        <w:shd w:val="clear" w:color="auto" w:fill="FFFFFF"/>
        <w:spacing w:after="100" w:afterAutospacing="1"/>
        <w:jc w:val="center"/>
        <w:outlineLvl w:val="1"/>
        <w:rPr>
          <w:rFonts w:eastAsia="Times New Roman" w:cs="Times New Roman"/>
          <w:b/>
          <w:bCs/>
          <w:color w:val="212529"/>
          <w:szCs w:val="24"/>
        </w:rPr>
      </w:pPr>
      <w:bookmarkStart w:id="1" w:name="_Hlk136214687"/>
      <w:r w:rsidRPr="00F55416">
        <w:rPr>
          <w:rFonts w:eastAsia="Times New Roman" w:cs="Times New Roman"/>
          <w:b/>
          <w:bCs/>
          <w:color w:val="212529"/>
          <w:szCs w:val="24"/>
        </w:rPr>
        <w:t xml:space="preserve">Lab </w:t>
      </w:r>
      <w:r w:rsidR="000B71DE">
        <w:rPr>
          <w:rFonts w:eastAsia="Times New Roman" w:cs="Times New Roman"/>
          <w:b/>
          <w:bCs/>
          <w:color w:val="212529"/>
          <w:szCs w:val="24"/>
        </w:rPr>
        <w:t>10</w:t>
      </w:r>
      <w:r w:rsidRPr="00F55416">
        <w:rPr>
          <w:rFonts w:eastAsia="Times New Roman" w:cs="Times New Roman"/>
          <w:b/>
          <w:bCs/>
          <w:color w:val="212529"/>
          <w:szCs w:val="24"/>
        </w:rPr>
        <w:t xml:space="preserve"> </w:t>
      </w:r>
      <w:r w:rsidR="00DE04D3">
        <w:rPr>
          <w:rFonts w:eastAsia="Times New Roman" w:cs="Times New Roman"/>
          <w:b/>
          <w:bCs/>
          <w:color w:val="212529"/>
          <w:szCs w:val="24"/>
        </w:rPr>
        <w:t xml:space="preserve">CH </w:t>
      </w:r>
      <w:r w:rsidR="000B71DE" w:rsidRPr="000B71DE">
        <w:rPr>
          <w:rFonts w:eastAsia="Times New Roman" w:cs="Times New Roman"/>
          <w:b/>
          <w:bCs/>
          <w:color w:val="212529"/>
          <w:szCs w:val="24"/>
        </w:rPr>
        <w:t>14.1</w:t>
      </w:r>
      <w:r w:rsidR="000B71DE">
        <w:rPr>
          <w:rFonts w:eastAsia="Times New Roman" w:cs="Times New Roman"/>
          <w:b/>
          <w:bCs/>
          <w:color w:val="212529"/>
          <w:szCs w:val="24"/>
        </w:rPr>
        <w:t>1</w:t>
      </w:r>
      <w:r w:rsidR="000B71DE" w:rsidRPr="000B71DE">
        <w:rPr>
          <w:rFonts w:eastAsia="Times New Roman" w:cs="Times New Roman"/>
          <w:b/>
          <w:bCs/>
          <w:color w:val="212529"/>
          <w:szCs w:val="24"/>
        </w:rPr>
        <w:t xml:space="preserve"> Installing and Updating Software Packages</w:t>
      </w:r>
    </w:p>
    <w:bookmarkEnd w:id="1"/>
    <w:p w14:paraId="0ADC6748" w14:textId="1A43AA71" w:rsidR="00F55416" w:rsidRPr="00F55416" w:rsidRDefault="00F55416" w:rsidP="00F55416">
      <w:pPr>
        <w:pStyle w:val="Heading1"/>
        <w:rPr>
          <w:rStyle w:val="Strong"/>
          <w:b/>
          <w:bCs/>
        </w:rPr>
      </w:pPr>
      <w:r w:rsidRPr="00F55416">
        <w:rPr>
          <w:rStyle w:val="Strong"/>
          <w:b/>
          <w:bCs/>
        </w:rPr>
        <w:t>Performance Checklist</w:t>
      </w:r>
    </w:p>
    <w:p w14:paraId="0730E214" w14:textId="767BF9BC" w:rsidR="00F55416" w:rsidRPr="00F55416" w:rsidRDefault="00E07ADF" w:rsidP="00F55416">
      <w:pPr>
        <w:shd w:val="clear" w:color="auto" w:fill="FFFFFF"/>
        <w:spacing w:after="100" w:afterAutospacing="1"/>
        <w:rPr>
          <w:rStyle w:val="Strong"/>
          <w:rFonts w:eastAsiaTheme="majorEastAsia" w:cs="Times New Roman"/>
          <w:color w:val="212529"/>
          <w:szCs w:val="24"/>
        </w:rPr>
      </w:pPr>
      <w:r w:rsidRPr="00E07ADF">
        <w:rPr>
          <w:rStyle w:val="Strong"/>
          <w:rFonts w:eastAsiaTheme="majorEastAsia" w:cs="Times New Roman"/>
          <w:color w:val="212529"/>
          <w:szCs w:val="24"/>
        </w:rPr>
        <w:t>In this lab, you will set up key-based authentication for users, and disable direct login as root and password authentication for all users for the OpenSSH service on one of your servers</w:t>
      </w:r>
      <w:r w:rsidR="00F55416" w:rsidRPr="00F55416">
        <w:rPr>
          <w:rStyle w:val="Strong"/>
          <w:rFonts w:eastAsiaTheme="majorEastAsia" w:cs="Times New Roman"/>
          <w:color w:val="212529"/>
          <w:szCs w:val="24"/>
        </w:rPr>
        <w:t>.</w:t>
      </w:r>
    </w:p>
    <w:p w14:paraId="201C9455" w14:textId="35B92881" w:rsidR="00F55416" w:rsidRPr="00F55416" w:rsidRDefault="00F55416" w:rsidP="00F55416">
      <w:pPr>
        <w:pStyle w:val="Heading1"/>
        <w:rPr>
          <w:rStyle w:val="Strong"/>
          <w:b/>
          <w:bCs/>
        </w:rPr>
      </w:pPr>
      <w:r w:rsidRPr="00F55416">
        <w:rPr>
          <w:rStyle w:val="Strong"/>
          <w:b/>
          <w:bCs/>
        </w:rPr>
        <w:t>Outcomes</w:t>
      </w:r>
    </w:p>
    <w:p w14:paraId="49202D12" w14:textId="77777777" w:rsidR="00E07ADF" w:rsidRPr="00E07ADF" w:rsidRDefault="00E07ADF" w:rsidP="00E07ADF">
      <w:p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You should be able to:</w:t>
      </w:r>
    </w:p>
    <w:p w14:paraId="7D41E931" w14:textId="77777777" w:rsidR="00E07ADF" w:rsidRPr="00E07ADF" w:rsidRDefault="00E07ADF" w:rsidP="00E07ADF">
      <w:pPr>
        <w:pStyle w:val="ListParagraph"/>
        <w:numPr>
          <w:ilvl w:val="0"/>
          <w:numId w:val="35"/>
        </w:num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Authenticate using SSH keys.</w:t>
      </w:r>
    </w:p>
    <w:p w14:paraId="4DBEF2B3" w14:textId="77777777" w:rsidR="00E07ADF" w:rsidRPr="00E07ADF" w:rsidRDefault="00E07ADF" w:rsidP="00E07ADF">
      <w:pPr>
        <w:pStyle w:val="ListParagraph"/>
        <w:numPr>
          <w:ilvl w:val="0"/>
          <w:numId w:val="35"/>
        </w:num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Prevent users from directly logging in as root over ssh.</w:t>
      </w:r>
    </w:p>
    <w:p w14:paraId="79E5281A" w14:textId="3CF32989" w:rsidR="00F55416" w:rsidRPr="00E07ADF" w:rsidRDefault="00E07ADF" w:rsidP="00E07ADF">
      <w:pPr>
        <w:pStyle w:val="ListParagraph"/>
        <w:numPr>
          <w:ilvl w:val="0"/>
          <w:numId w:val="35"/>
        </w:numPr>
        <w:shd w:val="clear" w:color="auto" w:fill="FFFFFF"/>
        <w:spacing w:after="100" w:afterAutospacing="1"/>
        <w:rPr>
          <w:rStyle w:val="Strong"/>
          <w:rFonts w:eastAsiaTheme="majorEastAsia" w:cs="Times New Roman"/>
          <w:b w:val="0"/>
          <w:bCs w:val="0"/>
          <w:color w:val="212529"/>
          <w:szCs w:val="24"/>
        </w:rPr>
      </w:pPr>
      <w:r w:rsidRPr="00E07ADF">
        <w:rPr>
          <w:rStyle w:val="Strong"/>
          <w:rFonts w:eastAsiaTheme="majorEastAsia" w:cs="Times New Roman"/>
          <w:b w:val="0"/>
          <w:bCs w:val="0"/>
          <w:color w:val="212529"/>
          <w:szCs w:val="24"/>
        </w:rPr>
        <w:t>Prevent users from logging in to the system using SSH password-based authentication.</w:t>
      </w:r>
    </w:p>
    <w:p w14:paraId="4A702B3A" w14:textId="67405E36" w:rsidR="0086421B" w:rsidRPr="00F55416" w:rsidRDefault="00F55416" w:rsidP="00E07ADF">
      <w:pPr>
        <w:pStyle w:val="Heading1"/>
      </w:pPr>
      <w:r w:rsidRPr="00F55416">
        <w:rPr>
          <w:rStyle w:val="Strong"/>
          <w:b/>
          <w:bCs/>
        </w:rPr>
        <w:t>Log in to workstation as student using student as the password.</w:t>
      </w:r>
    </w:p>
    <w:tbl>
      <w:tblPr>
        <w:tblStyle w:val="TableGrid"/>
        <w:tblW w:w="0" w:type="auto"/>
        <w:tblLook w:val="04A0" w:firstRow="1" w:lastRow="0" w:firstColumn="1" w:lastColumn="0" w:noHBand="0" w:noVBand="1"/>
      </w:tblPr>
      <w:tblGrid>
        <w:gridCol w:w="1510"/>
        <w:gridCol w:w="2912"/>
        <w:gridCol w:w="2941"/>
        <w:gridCol w:w="3427"/>
      </w:tblGrid>
      <w:tr w:rsidR="008E1609" w:rsidRPr="004B6C52" w14:paraId="0C7A6DE1" w14:textId="77777777" w:rsidTr="008E1609">
        <w:tc>
          <w:tcPr>
            <w:tcW w:w="1510" w:type="dxa"/>
          </w:tcPr>
          <w:p w14:paraId="30648311" w14:textId="77777777" w:rsidR="008E1609" w:rsidRPr="004B6C52" w:rsidRDefault="008E1609" w:rsidP="003D59B3">
            <w:pPr>
              <w:spacing w:after="100" w:afterAutospacing="1"/>
              <w:rPr>
                <w:rFonts w:eastAsia="Times New Roman" w:cs="Times New Roman"/>
                <w:color w:val="212529"/>
                <w:szCs w:val="24"/>
              </w:rPr>
            </w:pPr>
          </w:p>
        </w:tc>
        <w:tc>
          <w:tcPr>
            <w:tcW w:w="2912" w:type="dxa"/>
          </w:tcPr>
          <w:p w14:paraId="1B04F78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Franklin VM:</w:t>
            </w:r>
          </w:p>
        </w:tc>
        <w:tc>
          <w:tcPr>
            <w:tcW w:w="2941" w:type="dxa"/>
          </w:tcPr>
          <w:p w14:paraId="28997D91"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Standard User Account:</w:t>
            </w:r>
          </w:p>
        </w:tc>
        <w:tc>
          <w:tcPr>
            <w:tcW w:w="3427" w:type="dxa"/>
          </w:tcPr>
          <w:p w14:paraId="2372F700"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The Student's Root Account:</w:t>
            </w:r>
          </w:p>
        </w:tc>
      </w:tr>
      <w:tr w:rsidR="008E1609" w:rsidRPr="004B6C52" w14:paraId="218FBCB3" w14:textId="77777777" w:rsidTr="008E1609">
        <w:tc>
          <w:tcPr>
            <w:tcW w:w="1510" w:type="dxa"/>
          </w:tcPr>
          <w:p w14:paraId="4FD61107"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Username</w:t>
            </w:r>
          </w:p>
        </w:tc>
        <w:tc>
          <w:tcPr>
            <w:tcW w:w="2912" w:type="dxa"/>
          </w:tcPr>
          <w:p w14:paraId="62580D8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kiosk</w:t>
            </w:r>
          </w:p>
        </w:tc>
        <w:tc>
          <w:tcPr>
            <w:tcW w:w="2941" w:type="dxa"/>
          </w:tcPr>
          <w:p w14:paraId="670C325C"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59F4DB59"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root</w:t>
            </w:r>
          </w:p>
        </w:tc>
      </w:tr>
      <w:tr w:rsidR="008E1609" w:rsidRPr="004B6C52" w14:paraId="468DA0FA" w14:textId="77777777" w:rsidTr="008E1609">
        <w:tc>
          <w:tcPr>
            <w:tcW w:w="1510" w:type="dxa"/>
          </w:tcPr>
          <w:p w14:paraId="2246F0ED"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Password</w:t>
            </w:r>
          </w:p>
        </w:tc>
        <w:tc>
          <w:tcPr>
            <w:tcW w:w="2912" w:type="dxa"/>
          </w:tcPr>
          <w:p w14:paraId="16957C08"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c>
          <w:tcPr>
            <w:tcW w:w="2941" w:type="dxa"/>
          </w:tcPr>
          <w:p w14:paraId="7FC400C4"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student</w:t>
            </w:r>
          </w:p>
        </w:tc>
        <w:tc>
          <w:tcPr>
            <w:tcW w:w="3427" w:type="dxa"/>
          </w:tcPr>
          <w:p w14:paraId="1D5E5272" w14:textId="77777777" w:rsidR="008E1609" w:rsidRPr="004B6C52" w:rsidRDefault="008E1609" w:rsidP="003D59B3">
            <w:pPr>
              <w:spacing w:after="100" w:afterAutospacing="1"/>
              <w:rPr>
                <w:rFonts w:eastAsia="Times New Roman" w:cs="Times New Roman"/>
                <w:color w:val="212529"/>
                <w:szCs w:val="24"/>
              </w:rPr>
            </w:pPr>
            <w:r w:rsidRPr="004B6C52">
              <w:rPr>
                <w:rFonts w:eastAsia="Times New Roman" w:cs="Times New Roman"/>
                <w:color w:val="212529"/>
                <w:szCs w:val="24"/>
              </w:rPr>
              <w:t>redhat</w:t>
            </w:r>
          </w:p>
        </w:tc>
      </w:tr>
    </w:tbl>
    <w:p w14:paraId="49EA35EB" w14:textId="6F2DB899" w:rsidR="00B36789" w:rsidRDefault="00B36789" w:rsidP="00B36789">
      <w:pPr>
        <w:shd w:val="clear" w:color="auto" w:fill="FFFFFF"/>
        <w:spacing w:after="100" w:afterAutospacing="1"/>
        <w:rPr>
          <w:rFonts w:eastAsia="Times New Roman" w:cs="Times New Roman"/>
          <w:noProof/>
          <w:color w:val="212529"/>
          <w:szCs w:val="24"/>
        </w:rPr>
      </w:pPr>
    </w:p>
    <w:p w14:paraId="0538E2B1" w14:textId="64547C32" w:rsidR="000733AF" w:rsidRDefault="00A63ACC" w:rsidP="000733AF">
      <w:pPr>
        <w:shd w:val="clear" w:color="auto" w:fill="FFFFFF"/>
        <w:spacing w:after="100" w:afterAutospacing="1"/>
        <w:rPr>
          <w:rFonts w:eastAsia="Times New Roman" w:cs="Times New Roman"/>
          <w:noProof/>
          <w:color w:val="212529"/>
          <w:szCs w:val="24"/>
        </w:rPr>
      </w:pPr>
      <w:hyperlink r:id="rId8" w:history="1">
        <w:r w:rsidR="000733AF" w:rsidRPr="00A53AA0">
          <w:rPr>
            <w:rStyle w:val="Hyperlink"/>
            <w:rFonts w:eastAsia="Times New Roman" w:cs="Times New Roman"/>
            <w:noProof/>
            <w:szCs w:val="24"/>
          </w:rPr>
          <w:t>https://franklin.instructure.com/courses/12488/modules/items/683350</w:t>
        </w:r>
      </w:hyperlink>
    </w:p>
    <w:p w14:paraId="43E6572B" w14:textId="5586F633" w:rsidR="00671B1F" w:rsidRDefault="00671B1F" w:rsidP="000733AF">
      <w:pPr>
        <w:shd w:val="clear" w:color="auto" w:fill="FFFFFF"/>
        <w:spacing w:after="100" w:afterAutospacing="1"/>
      </w:pPr>
      <w:r>
        <w:t>[kiosk@foundation0 ~]$ rht-vmctl start all</w:t>
      </w:r>
    </w:p>
    <w:p w14:paraId="3D4B7308" w14:textId="3F9FDAC7" w:rsidR="00671B1F" w:rsidRDefault="00671B1F" w:rsidP="000733AF">
      <w:pPr>
        <w:shd w:val="clear" w:color="auto" w:fill="FFFFFF"/>
        <w:spacing w:after="100" w:afterAutospacing="1"/>
      </w:pPr>
      <w:r>
        <w:t>[kiosk@foundation0 ~]$ rht-vmview view workstation</w:t>
      </w:r>
    </w:p>
    <w:p w14:paraId="007C88BD" w14:textId="5B64F6DE" w:rsidR="00E07ADF" w:rsidRPr="00E07ADF" w:rsidRDefault="00E07ADF" w:rsidP="00E07ADF">
      <w:pPr>
        <w:pStyle w:val="Heading1"/>
      </w:pPr>
      <w:r w:rsidRPr="00F55416">
        <w:rPr>
          <w:rStyle w:val="Strong"/>
          <w:rFonts w:eastAsiaTheme="majorEastAsia"/>
          <w:b/>
          <w:bCs/>
        </w:rPr>
        <w:t>Start Lab</w:t>
      </w:r>
    </w:p>
    <w:p w14:paraId="281C39D5" w14:textId="04F95BEC" w:rsidR="008D29B8" w:rsidRPr="00F55416" w:rsidRDefault="00E07ADF" w:rsidP="00E07ADF">
      <w:pPr>
        <w:spacing w:after="240"/>
        <w:rPr>
          <w:rFonts w:eastAsia="Times New Roman" w:cs="Times New Roman"/>
          <w:color w:val="212529"/>
          <w:szCs w:val="24"/>
        </w:rPr>
      </w:pPr>
      <w:r w:rsidRPr="00E07ADF">
        <w:rPr>
          <w:rFonts w:eastAsia="Times New Roman" w:cs="Times New Roman"/>
          <w:color w:val="212529"/>
          <w:szCs w:val="24"/>
        </w:rPr>
        <w:t>On workstation, run lab ssh-review start to start the exercise. This script creates the necessary user accounts and files.</w:t>
      </w:r>
    </w:p>
    <w:p w14:paraId="6C27896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E07ADF">
        <w:rPr>
          <w:rFonts w:ascii="Consolas" w:eastAsia="Times New Roman" w:hAnsi="Consolas" w:cs="Courier New"/>
          <w:b/>
          <w:bCs/>
          <w:color w:val="333333"/>
          <w:sz w:val="20"/>
          <w:szCs w:val="20"/>
        </w:rPr>
        <w:t>[student@workstation ~]$ lab ssh-review start</w:t>
      </w:r>
    </w:p>
    <w:p w14:paraId="636F9657" w14:textId="7B19D38A" w:rsidR="00892A27" w:rsidRDefault="00FA1277" w:rsidP="00FA1277">
      <w:pPr>
        <w:shd w:val="clear" w:color="auto" w:fill="FFFFFF"/>
        <w:spacing w:after="100" w:afterAutospacing="1"/>
        <w:rPr>
          <w:rFonts w:ascii="Open Sans" w:eastAsia="Times New Roman" w:hAnsi="Open Sans" w:cs="Open Sans"/>
          <w:color w:val="212529"/>
          <w:szCs w:val="24"/>
        </w:rPr>
      </w:pPr>
      <w:r w:rsidRPr="00FA1277">
        <w:rPr>
          <w:rFonts w:ascii="Open Sans" w:eastAsia="Times New Roman" w:hAnsi="Open Sans" w:cs="Open Sans"/>
          <w:noProof/>
          <w:color w:val="212529"/>
          <w:szCs w:val="24"/>
        </w:rPr>
        <w:lastRenderedPageBreak/>
        <w:drawing>
          <wp:inline distT="0" distB="0" distL="0" distR="0" wp14:anchorId="28D5423B" wp14:editId="175E0CD1">
            <wp:extent cx="6858000" cy="5171440"/>
            <wp:effectExtent l="0" t="0" r="0" b="0"/>
            <wp:docPr id="4194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9284" name=""/>
                    <pic:cNvPicPr/>
                  </pic:nvPicPr>
                  <pic:blipFill>
                    <a:blip r:embed="rId9"/>
                    <a:stretch>
                      <a:fillRect/>
                    </a:stretch>
                  </pic:blipFill>
                  <pic:spPr>
                    <a:xfrm>
                      <a:off x="0" y="0"/>
                      <a:ext cx="6858000" cy="5171440"/>
                    </a:xfrm>
                    <a:prstGeom prst="rect">
                      <a:avLst/>
                    </a:prstGeom>
                  </pic:spPr>
                </pic:pic>
              </a:graphicData>
            </a:graphic>
          </wp:inline>
        </w:drawing>
      </w:r>
    </w:p>
    <w:p w14:paraId="7392A178" w14:textId="2F8EAE86" w:rsidR="0086680B" w:rsidRPr="00F55416" w:rsidRDefault="00E07ADF" w:rsidP="00F55416">
      <w:pPr>
        <w:pStyle w:val="Heading2"/>
      </w:pPr>
      <w:r w:rsidRPr="00E07ADF">
        <w:t>From workstation, open an SSH session to servera as student.</w:t>
      </w:r>
    </w:p>
    <w:p w14:paraId="7C310E3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ssh student@servera</w:t>
      </w:r>
    </w:p>
    <w:p w14:paraId="00FC299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78466482" w14:textId="5808C35B" w:rsidR="00510798" w:rsidRPr="001D427C" w:rsidRDefault="00E07ADF" w:rsidP="001D427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[student@servera ~]$ </w:t>
      </w:r>
    </w:p>
    <w:p w14:paraId="3DF24CD9" w14:textId="70C028F1" w:rsidR="0086680B" w:rsidRDefault="001D427C" w:rsidP="0086680B">
      <w:r w:rsidRPr="001D427C">
        <w:rPr>
          <w:noProof/>
        </w:rPr>
        <w:lastRenderedPageBreak/>
        <w:drawing>
          <wp:inline distT="0" distB="0" distL="0" distR="0" wp14:anchorId="16EFA4DB" wp14:editId="2A0D9709">
            <wp:extent cx="6858000" cy="5196840"/>
            <wp:effectExtent l="0" t="0" r="0" b="3810"/>
            <wp:docPr id="198844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48484" name=""/>
                    <pic:cNvPicPr/>
                  </pic:nvPicPr>
                  <pic:blipFill>
                    <a:blip r:embed="rId10"/>
                    <a:stretch>
                      <a:fillRect/>
                    </a:stretch>
                  </pic:blipFill>
                  <pic:spPr>
                    <a:xfrm>
                      <a:off x="0" y="0"/>
                      <a:ext cx="6858000" cy="5196840"/>
                    </a:xfrm>
                    <a:prstGeom prst="rect">
                      <a:avLst/>
                    </a:prstGeom>
                  </pic:spPr>
                </pic:pic>
              </a:graphicData>
            </a:graphic>
          </wp:inline>
        </w:drawing>
      </w:r>
    </w:p>
    <w:p w14:paraId="75A41502" w14:textId="77777777" w:rsidR="001D427C" w:rsidRPr="0086680B" w:rsidRDefault="001D427C" w:rsidP="0086680B"/>
    <w:p w14:paraId="2BC2BB35" w14:textId="63B6CDEA" w:rsidR="0086680B" w:rsidRPr="0086680B" w:rsidRDefault="00E07ADF" w:rsidP="000A757C">
      <w:pPr>
        <w:pStyle w:val="Heading2"/>
      </w:pPr>
      <w:r w:rsidRPr="00E07ADF">
        <w:t>Use the su command to switch to production1 on servera</w:t>
      </w:r>
      <w:r w:rsidR="0086680B" w:rsidRPr="0086680B">
        <w:t>.</w:t>
      </w:r>
    </w:p>
    <w:p w14:paraId="28E22A8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[student@servera ~]$ su - production1</w:t>
      </w:r>
    </w:p>
    <w:p w14:paraId="078684D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Password: redhat</w:t>
      </w:r>
    </w:p>
    <w:p w14:paraId="4EA1FE7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[production1@servera ~]$ </w:t>
      </w:r>
    </w:p>
    <w:p w14:paraId="30AEF63A" w14:textId="3618D659" w:rsidR="0086680B" w:rsidRDefault="001D427C" w:rsidP="0086680B">
      <w:r w:rsidRPr="001D427C">
        <w:rPr>
          <w:noProof/>
        </w:rPr>
        <w:lastRenderedPageBreak/>
        <w:drawing>
          <wp:inline distT="0" distB="0" distL="0" distR="0" wp14:anchorId="71E3DC69" wp14:editId="171C7C10">
            <wp:extent cx="6858000" cy="5178425"/>
            <wp:effectExtent l="0" t="0" r="0" b="3175"/>
            <wp:docPr id="44190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0471" name=""/>
                    <pic:cNvPicPr/>
                  </pic:nvPicPr>
                  <pic:blipFill>
                    <a:blip r:embed="rId11"/>
                    <a:stretch>
                      <a:fillRect/>
                    </a:stretch>
                  </pic:blipFill>
                  <pic:spPr>
                    <a:xfrm>
                      <a:off x="0" y="0"/>
                      <a:ext cx="6858000" cy="5178425"/>
                    </a:xfrm>
                    <a:prstGeom prst="rect">
                      <a:avLst/>
                    </a:prstGeom>
                  </pic:spPr>
                </pic:pic>
              </a:graphicData>
            </a:graphic>
          </wp:inline>
        </w:drawing>
      </w:r>
    </w:p>
    <w:p w14:paraId="4328C95D" w14:textId="77777777" w:rsidR="0086680B" w:rsidRPr="0086680B" w:rsidRDefault="0086680B" w:rsidP="0086680B"/>
    <w:p w14:paraId="45F54952" w14:textId="35217DC5" w:rsidR="0086680B" w:rsidRPr="0086680B" w:rsidRDefault="00E07ADF" w:rsidP="000A757C">
      <w:pPr>
        <w:pStyle w:val="Heading2"/>
      </w:pPr>
      <w:r w:rsidRPr="00E07ADF">
        <w:t>Use the ssh-keygen command to generate passphrase-less SSH keys for production1 on servera</w:t>
      </w:r>
      <w:r w:rsidR="0086680B" w:rsidRPr="0086680B">
        <w:t>.</w:t>
      </w:r>
    </w:p>
    <w:p w14:paraId="4C027D3B"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ssh-keygen</w:t>
      </w:r>
    </w:p>
    <w:p w14:paraId="168B301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Generating public/private rsa key pair.</w:t>
      </w:r>
    </w:p>
    <w:p w14:paraId="74C03B7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Enter file in which to save the key (/home/production1/.ssh/id_rsa): Enter</w:t>
      </w:r>
    </w:p>
    <w:p w14:paraId="0DB63A0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Created directory '/home/production1/.ssh'.</w:t>
      </w:r>
    </w:p>
    <w:p w14:paraId="22DC99F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Enter passphrase (empty for no passphrase): Enter</w:t>
      </w:r>
    </w:p>
    <w:p w14:paraId="040BBC3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Enter same passphrase again: Enter</w:t>
      </w:r>
    </w:p>
    <w:p w14:paraId="5140BD9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Your identification has been saved in /home/production1/.ssh/id_rsa.</w:t>
      </w:r>
    </w:p>
    <w:p w14:paraId="3BB5E60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Your public key has been saved in /home/production1/.ssh/id_rsa.pub.</w:t>
      </w:r>
    </w:p>
    <w:p w14:paraId="4C467FC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The key fingerprint is:</w:t>
      </w:r>
    </w:p>
    <w:p w14:paraId="47A0919E"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SHA256:CsWCAmWOg5qaJujLzIAcengNj3u21kbrPP4Ysl3PXCA production1@servera.lab.example.com</w:t>
      </w:r>
    </w:p>
    <w:p w14:paraId="75FF273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The key's randomart image is:</w:t>
      </w:r>
    </w:p>
    <w:p w14:paraId="588FB05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+---[RSA 2048]----+</w:t>
      </w:r>
    </w:p>
    <w:p w14:paraId="1B6CA0C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w:t>
      </w:r>
    </w:p>
    <w:p w14:paraId="3161658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 .           |</w:t>
      </w:r>
    </w:p>
    <w:p w14:paraId="00801D4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 o . o          |</w:t>
      </w:r>
    </w:p>
    <w:p w14:paraId="4DF0A3C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o           |</w:t>
      </w:r>
    </w:p>
    <w:p w14:paraId="23C7175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   E .      |</w:t>
      </w:r>
    </w:p>
    <w:p w14:paraId="27D6CC4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 ... . .     |</w:t>
      </w:r>
    </w:p>
    <w:p w14:paraId="7666B22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|Xo+ +oo..   .    |</w:t>
      </w:r>
    </w:p>
    <w:p w14:paraId="5CCE5D0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|Oo .+==+ + .     |</w:t>
      </w:r>
    </w:p>
    <w:p w14:paraId="73D30EE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*o+o=*o. +      |</w:t>
      </w:r>
    </w:p>
    <w:p w14:paraId="02EEE94B"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+----[SHA256]-----+</w:t>
      </w:r>
    </w:p>
    <w:p w14:paraId="09CA17BF" w14:textId="75AD0A14" w:rsidR="00257858" w:rsidRDefault="006E0E4B" w:rsidP="006E0E4B">
      <w:pPr>
        <w:shd w:val="clear" w:color="auto" w:fill="FFFFFF"/>
        <w:spacing w:after="100" w:afterAutospacing="1"/>
        <w:rPr>
          <w:rFonts w:eastAsia="Times New Roman" w:cs="Times New Roman"/>
          <w:color w:val="212529"/>
          <w:szCs w:val="24"/>
        </w:rPr>
      </w:pPr>
      <w:r w:rsidRPr="006E0E4B">
        <w:rPr>
          <w:rFonts w:eastAsia="Times New Roman" w:cs="Times New Roman"/>
          <w:noProof/>
          <w:color w:val="212529"/>
          <w:szCs w:val="24"/>
        </w:rPr>
        <w:drawing>
          <wp:inline distT="0" distB="0" distL="0" distR="0" wp14:anchorId="0A689615" wp14:editId="7783D9C7">
            <wp:extent cx="6858000" cy="5166360"/>
            <wp:effectExtent l="0" t="0" r="0" b="0"/>
            <wp:docPr id="207072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27881" name=""/>
                    <pic:cNvPicPr/>
                  </pic:nvPicPr>
                  <pic:blipFill>
                    <a:blip r:embed="rId12"/>
                    <a:stretch>
                      <a:fillRect/>
                    </a:stretch>
                  </pic:blipFill>
                  <pic:spPr>
                    <a:xfrm>
                      <a:off x="0" y="0"/>
                      <a:ext cx="6858000" cy="5166360"/>
                    </a:xfrm>
                    <a:prstGeom prst="rect">
                      <a:avLst/>
                    </a:prstGeom>
                  </pic:spPr>
                </pic:pic>
              </a:graphicData>
            </a:graphic>
          </wp:inline>
        </w:drawing>
      </w:r>
    </w:p>
    <w:p w14:paraId="2F70C993" w14:textId="77777777" w:rsidR="0086680B" w:rsidRPr="0086680B" w:rsidRDefault="0086680B" w:rsidP="0086680B"/>
    <w:p w14:paraId="4C56FF79" w14:textId="06F9E5C5" w:rsidR="0086680B" w:rsidRPr="0086680B" w:rsidRDefault="00E07ADF" w:rsidP="0086680B">
      <w:pPr>
        <w:pStyle w:val="Heading2"/>
      </w:pPr>
      <w:r w:rsidRPr="00E07ADF">
        <w:t>Use the ssh-copy-id command to send the public key of the SSH key pair to production1 on serverb.</w:t>
      </w:r>
    </w:p>
    <w:p w14:paraId="3ADA455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ssh-copy-id production1@serverb</w:t>
      </w:r>
    </w:p>
    <w:p w14:paraId="62A429B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/usr/bin/ssh-copy-id: INFO: Source of key(s) to be installed: "/home/production1/.ssh/id_rsa.pub"</w:t>
      </w:r>
    </w:p>
    <w:p w14:paraId="4EE2753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The authenticity of host 'serverb (172.25.250.11)' can't be established.</w:t>
      </w:r>
    </w:p>
    <w:p w14:paraId="60B8210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ECDSA key fingerprint is SHA256:ERTdjooOIrIwVSZQnqD5or+JbXfidg0udb3DXBuHWzA.</w:t>
      </w:r>
    </w:p>
    <w:p w14:paraId="12D856D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Are you sure you want to continue connecting (yes/no)? yes</w:t>
      </w:r>
    </w:p>
    <w:p w14:paraId="108890F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/usr/bin/ssh-copy-id: INFO: attempting to log in with the new key(s), to filter out any that are already installed</w:t>
      </w:r>
    </w:p>
    <w:p w14:paraId="622ED85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/usr/bin/ssh-copy-id: INFO: 1 key(s) remain to be installed -- if you are prompted now it is to install the new keys</w:t>
      </w:r>
    </w:p>
    <w:p w14:paraId="3A2E04F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production1@serverb's password: redhat</w:t>
      </w:r>
    </w:p>
    <w:p w14:paraId="1281CB5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Number of key(s) added: 1</w:t>
      </w:r>
    </w:p>
    <w:p w14:paraId="18622D8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p>
    <w:p w14:paraId="097A8AD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Now try logging into the machine, with:   "ssh 'production1@serverb'"</w:t>
      </w:r>
    </w:p>
    <w:p w14:paraId="3D2CFCF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and check to make sure that only the key(s) you wanted were added.</w:t>
      </w:r>
    </w:p>
    <w:p w14:paraId="2D1E2B6A" w14:textId="487B52EB" w:rsidR="00257858" w:rsidRDefault="00EC34E7" w:rsidP="00257858">
      <w:r w:rsidRPr="00EC34E7">
        <w:rPr>
          <w:noProof/>
        </w:rPr>
        <w:drawing>
          <wp:inline distT="0" distB="0" distL="0" distR="0" wp14:anchorId="3E28DDD5" wp14:editId="499F71C6">
            <wp:extent cx="6858000" cy="5176520"/>
            <wp:effectExtent l="0" t="0" r="0" b="5080"/>
            <wp:docPr id="145761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10635" name=""/>
                    <pic:cNvPicPr/>
                  </pic:nvPicPr>
                  <pic:blipFill>
                    <a:blip r:embed="rId13"/>
                    <a:stretch>
                      <a:fillRect/>
                    </a:stretch>
                  </pic:blipFill>
                  <pic:spPr>
                    <a:xfrm>
                      <a:off x="0" y="0"/>
                      <a:ext cx="6858000" cy="5176520"/>
                    </a:xfrm>
                    <a:prstGeom prst="rect">
                      <a:avLst/>
                    </a:prstGeom>
                  </pic:spPr>
                </pic:pic>
              </a:graphicData>
            </a:graphic>
          </wp:inline>
        </w:drawing>
      </w:r>
    </w:p>
    <w:p w14:paraId="5005A9EC" w14:textId="489D2C3E" w:rsidR="0086680B" w:rsidRPr="0086680B" w:rsidRDefault="0086680B" w:rsidP="0086680B"/>
    <w:p w14:paraId="5A1253FD" w14:textId="77777777" w:rsidR="0086680B" w:rsidRDefault="0086680B" w:rsidP="0086680B"/>
    <w:p w14:paraId="0454AAE3" w14:textId="6A61E50E" w:rsidR="0086680B" w:rsidRPr="0086680B" w:rsidRDefault="00E07ADF" w:rsidP="0086680B">
      <w:pPr>
        <w:pStyle w:val="Heading2"/>
      </w:pPr>
      <w:r w:rsidRPr="00E07ADF">
        <w:t>Confirm that production1 can successfully log in to serverb using the SSH keys.</w:t>
      </w:r>
    </w:p>
    <w:p w14:paraId="2BC83A0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production1@serverb</w:t>
      </w:r>
    </w:p>
    <w:p w14:paraId="3B661F8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57D4CF8B" w14:textId="77777777" w:rsid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 xml:space="preserve">[production1@serverb ~]$ </w:t>
      </w:r>
    </w:p>
    <w:p w14:paraId="7E2A3CD5" w14:textId="57C1C6F4" w:rsidR="00E07ADF" w:rsidRDefault="009302A2" w:rsidP="00E07ADF">
      <w:r w:rsidRPr="009302A2">
        <w:rPr>
          <w:noProof/>
        </w:rPr>
        <w:drawing>
          <wp:inline distT="0" distB="0" distL="0" distR="0" wp14:anchorId="3FFA625F" wp14:editId="551F14D2">
            <wp:extent cx="6858000" cy="5176520"/>
            <wp:effectExtent l="0" t="0" r="0" b="5080"/>
            <wp:docPr id="199702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25413" name=""/>
                    <pic:cNvPicPr/>
                  </pic:nvPicPr>
                  <pic:blipFill>
                    <a:blip r:embed="rId14"/>
                    <a:stretch>
                      <a:fillRect/>
                    </a:stretch>
                  </pic:blipFill>
                  <pic:spPr>
                    <a:xfrm>
                      <a:off x="0" y="0"/>
                      <a:ext cx="6858000" cy="5176520"/>
                    </a:xfrm>
                    <a:prstGeom prst="rect">
                      <a:avLst/>
                    </a:prstGeom>
                  </pic:spPr>
                </pic:pic>
              </a:graphicData>
            </a:graphic>
          </wp:inline>
        </w:drawing>
      </w:r>
    </w:p>
    <w:p w14:paraId="37BDAF47" w14:textId="77777777" w:rsidR="00E07ADF" w:rsidRDefault="00E07ADF" w:rsidP="00E07ADF"/>
    <w:p w14:paraId="02F9FDE7" w14:textId="77777777" w:rsidR="00E07ADF" w:rsidRPr="0086680B" w:rsidRDefault="00E07ADF" w:rsidP="00E07ADF"/>
    <w:p w14:paraId="4B8E48DB" w14:textId="77777777" w:rsidR="00E07ADF" w:rsidRDefault="00E07ADF" w:rsidP="00E07ADF"/>
    <w:p w14:paraId="38938092" w14:textId="2C8DCD68" w:rsidR="0086680B" w:rsidRPr="0086680B" w:rsidRDefault="00E07ADF" w:rsidP="0086680B">
      <w:pPr>
        <w:pStyle w:val="Heading2"/>
      </w:pPr>
      <w:r w:rsidRPr="00E07ADF">
        <w:t>Configure sshd on serverb to prevent users logging in as root. Use redhat as the password of the superuser.</w:t>
      </w:r>
    </w:p>
    <w:p w14:paraId="3CC68921" w14:textId="77777777" w:rsidR="00E07ADF" w:rsidRPr="00E07ADF" w:rsidRDefault="00E07ADF" w:rsidP="00E07ADF">
      <w:pPr>
        <w:numPr>
          <w:ilvl w:val="1"/>
          <w:numId w:val="34"/>
        </w:numPr>
        <w:shd w:val="clear" w:color="auto" w:fill="FFFFFF"/>
        <w:spacing w:after="100" w:afterAutospacing="1"/>
        <w:rPr>
          <w:rFonts w:eastAsia="Times New Roman" w:cs="Times New Roman"/>
          <w:color w:val="212529"/>
          <w:szCs w:val="24"/>
        </w:rPr>
      </w:pPr>
      <w:r w:rsidRPr="00E07ADF">
        <w:rPr>
          <w:rFonts w:eastAsia="Times New Roman" w:cs="Times New Roman"/>
          <w:color w:val="212529"/>
          <w:szCs w:val="24"/>
        </w:rPr>
        <w:t>Use the </w:t>
      </w:r>
      <w:r w:rsidRPr="00E07ADF">
        <w:rPr>
          <w:rFonts w:eastAsia="Times New Roman" w:cs="Times New Roman"/>
          <w:b/>
          <w:bCs/>
          <w:szCs w:val="24"/>
        </w:rPr>
        <w:t>su -</w:t>
      </w:r>
      <w:r w:rsidRPr="00E07ADF">
        <w:rPr>
          <w:rFonts w:eastAsia="Times New Roman" w:cs="Times New Roman"/>
          <w:color w:val="212529"/>
          <w:szCs w:val="24"/>
        </w:rPr>
        <w:t> command to switch to </w:t>
      </w:r>
      <w:r w:rsidRPr="00E07ADF">
        <w:rPr>
          <w:rFonts w:eastAsia="Times New Roman" w:cs="Times New Roman"/>
          <w:szCs w:val="24"/>
        </w:rPr>
        <w:t>root</w:t>
      </w:r>
      <w:r w:rsidRPr="00E07ADF">
        <w:rPr>
          <w:rFonts w:eastAsia="Times New Roman" w:cs="Times New Roman"/>
          <w:color w:val="212529"/>
          <w:szCs w:val="24"/>
        </w:rPr>
        <w:t> on </w:t>
      </w:r>
      <w:r w:rsidRPr="00E07ADF">
        <w:rPr>
          <w:rFonts w:eastAsia="Times New Roman" w:cs="Times New Roman"/>
          <w:szCs w:val="24"/>
        </w:rPr>
        <w:t>serverb</w:t>
      </w:r>
      <w:r w:rsidRPr="00E07ADF">
        <w:rPr>
          <w:rFonts w:eastAsia="Times New Roman" w:cs="Times New Roman"/>
          <w:color w:val="212529"/>
          <w:szCs w:val="24"/>
        </w:rPr>
        <w:t>.</w:t>
      </w:r>
    </w:p>
    <w:p w14:paraId="278799E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Courier New"/>
          <w:sz w:val="20"/>
        </w:rPr>
      </w:pPr>
      <w:r w:rsidRPr="00E07ADF">
        <w:rPr>
          <w:rFonts w:eastAsia="Times New Roman" w:cs="Courier New"/>
          <w:sz w:val="20"/>
        </w:rPr>
        <w:t>[production1@serverb ~]$ su -</w:t>
      </w:r>
    </w:p>
    <w:p w14:paraId="1827B70B"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eastAsia="Times New Roman" w:cs="Courier New"/>
          <w:sz w:val="20"/>
        </w:rPr>
      </w:pPr>
      <w:r w:rsidRPr="00E07ADF">
        <w:rPr>
          <w:rFonts w:eastAsia="Times New Roman" w:cs="Courier New"/>
          <w:sz w:val="20"/>
        </w:rPr>
        <w:t>Password: redhat</w:t>
      </w:r>
    </w:p>
    <w:p w14:paraId="46A5D41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eastAsia="Times New Roman" w:cs="Courier New"/>
          <w:sz w:val="20"/>
        </w:rPr>
        <w:t xml:space="preserve">[root@serverb ~]# </w:t>
      </w:r>
    </w:p>
    <w:p w14:paraId="62C69846" w14:textId="77777777" w:rsidR="00E07ADF" w:rsidRDefault="00E07ADF" w:rsidP="00E07ADF">
      <w:pPr>
        <w:pStyle w:val="Heading2"/>
        <w:numPr>
          <w:ilvl w:val="1"/>
          <w:numId w:val="34"/>
        </w:numPr>
      </w:pPr>
      <w:r w:rsidRPr="00E07ADF">
        <w:rPr>
          <w:b w:val="0"/>
          <w:bCs w:val="0"/>
        </w:rPr>
        <w:t>Set PermitRootLogin to no in /etc/ssh/sshd_config and reload sshd. You may use </w:t>
      </w:r>
      <w:r w:rsidRPr="00E07ADF">
        <w:t>vim /etc/ssh/sshd_config</w:t>
      </w:r>
      <w:r w:rsidRPr="00E07ADF">
        <w:rPr>
          <w:b w:val="0"/>
          <w:bCs w:val="0"/>
        </w:rPr>
        <w:t> to edit the configuration file of sshd</w:t>
      </w:r>
      <w:r>
        <w:t>.</w:t>
      </w:r>
    </w:p>
    <w:p w14:paraId="77CCA36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0A658F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PermitRootLogin no</w:t>
      </w:r>
    </w:p>
    <w:p w14:paraId="08AF3FB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462C165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 ~]# systemctl reload sshd.service</w:t>
      </w:r>
    </w:p>
    <w:p w14:paraId="32844003" w14:textId="54C598D8" w:rsidR="007A449B" w:rsidRDefault="007A449B" w:rsidP="007A449B">
      <w:pPr>
        <w:pStyle w:val="Heading2"/>
        <w:numPr>
          <w:ilvl w:val="0"/>
          <w:numId w:val="0"/>
        </w:numPr>
        <w:ind w:left="720" w:hanging="360"/>
        <w:rPr>
          <w:b w:val="0"/>
          <w:bCs w:val="0"/>
        </w:rPr>
      </w:pPr>
      <w:r w:rsidRPr="007A449B">
        <w:rPr>
          <w:b w:val="0"/>
          <w:bCs w:val="0"/>
          <w:noProof/>
        </w:rPr>
        <w:drawing>
          <wp:inline distT="0" distB="0" distL="0" distR="0" wp14:anchorId="3B85697D" wp14:editId="26A8399E">
            <wp:extent cx="6858000" cy="5186680"/>
            <wp:effectExtent l="0" t="0" r="0" b="0"/>
            <wp:docPr id="104849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8562" name=""/>
                    <pic:cNvPicPr/>
                  </pic:nvPicPr>
                  <pic:blipFill>
                    <a:blip r:embed="rId15"/>
                    <a:stretch>
                      <a:fillRect/>
                    </a:stretch>
                  </pic:blipFill>
                  <pic:spPr>
                    <a:xfrm>
                      <a:off x="0" y="0"/>
                      <a:ext cx="6858000" cy="5186680"/>
                    </a:xfrm>
                    <a:prstGeom prst="rect">
                      <a:avLst/>
                    </a:prstGeom>
                  </pic:spPr>
                </pic:pic>
              </a:graphicData>
            </a:graphic>
          </wp:inline>
        </w:drawing>
      </w:r>
    </w:p>
    <w:p w14:paraId="2462CCAF" w14:textId="7D1F3D6B" w:rsidR="00E07ADF" w:rsidRPr="00E07ADF" w:rsidRDefault="00E07ADF" w:rsidP="00E07ADF">
      <w:pPr>
        <w:pStyle w:val="Heading2"/>
        <w:numPr>
          <w:ilvl w:val="1"/>
          <w:numId w:val="34"/>
        </w:numPr>
        <w:rPr>
          <w:b w:val="0"/>
          <w:bCs w:val="0"/>
        </w:rPr>
      </w:pPr>
      <w:r w:rsidRPr="00E07ADF">
        <w:rPr>
          <w:b w:val="0"/>
          <w:bCs w:val="0"/>
        </w:rPr>
        <w:t>Open another terminal on workstation and open an SSH session to servera as production1. From servera, try logging in to serverb as root. This should fail because you disabled root user login over SSH in the preceding step.</w:t>
      </w:r>
    </w:p>
    <w:p w14:paraId="7D531E1A" w14:textId="77777777" w:rsidR="00E07ADF" w:rsidRPr="00E07ADF" w:rsidRDefault="00E07ADF" w:rsidP="00E07ADF">
      <w:pPr>
        <w:pStyle w:val="Heading2"/>
        <w:numPr>
          <w:ilvl w:val="0"/>
          <w:numId w:val="0"/>
        </w:numPr>
        <w:ind w:left="1080"/>
        <w:rPr>
          <w:b w:val="0"/>
          <w:bCs w:val="0"/>
        </w:rPr>
      </w:pPr>
      <w:r w:rsidRPr="00E07ADF">
        <w:rPr>
          <w:b w:val="0"/>
          <w:bCs w:val="0"/>
        </w:rPr>
        <w:t>Note</w:t>
      </w:r>
    </w:p>
    <w:p w14:paraId="78B6C50D" w14:textId="77777777" w:rsidR="00E07ADF" w:rsidRPr="00E07ADF" w:rsidRDefault="00E07ADF" w:rsidP="00E07ADF">
      <w:pPr>
        <w:pStyle w:val="Heading2"/>
        <w:numPr>
          <w:ilvl w:val="0"/>
          <w:numId w:val="0"/>
        </w:numPr>
        <w:ind w:left="1080"/>
        <w:rPr>
          <w:b w:val="0"/>
          <w:bCs w:val="0"/>
        </w:rPr>
      </w:pPr>
      <w:r w:rsidRPr="00E07ADF">
        <w:rPr>
          <w:b w:val="0"/>
          <w:bCs w:val="0"/>
        </w:rPr>
        <w:t>For your convenience, the password-less login is already configured between workstation and servera in the classroom environment.</w:t>
      </w:r>
    </w:p>
    <w:p w14:paraId="16B27C6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ssh production1@servera</w:t>
      </w:r>
    </w:p>
    <w:p w14:paraId="585C79C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6EB89DC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root@serverb</w:t>
      </w:r>
    </w:p>
    <w:p w14:paraId="3B890CD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root@serverb's password: redhat</w:t>
      </w:r>
    </w:p>
    <w:p w14:paraId="13BE8D9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Permission denied, please try again.</w:t>
      </w:r>
    </w:p>
    <w:p w14:paraId="1049B80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root@serverb's password: redhat</w:t>
      </w:r>
    </w:p>
    <w:p w14:paraId="772517B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Permission denied, please try again.</w:t>
      </w:r>
    </w:p>
    <w:p w14:paraId="650CA6E4"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root@serverb's password: redhat</w:t>
      </w:r>
    </w:p>
    <w:p w14:paraId="316B752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root@serverb: Permission denied (publickey,gssapi-keyex,gssapi-with-mic,password).</w:t>
      </w:r>
    </w:p>
    <w:p w14:paraId="0279804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[production1@servera ~]$ </w:t>
      </w:r>
    </w:p>
    <w:p w14:paraId="0A3BF9D8" w14:textId="77777777" w:rsidR="00E07ADF" w:rsidRPr="00E07ADF" w:rsidRDefault="00E07ADF" w:rsidP="00E07ADF">
      <w:pPr>
        <w:pStyle w:val="Heading2"/>
        <w:numPr>
          <w:ilvl w:val="0"/>
          <w:numId w:val="0"/>
        </w:numPr>
        <w:ind w:left="1080"/>
        <w:rPr>
          <w:b w:val="0"/>
          <w:bCs w:val="0"/>
        </w:rPr>
      </w:pPr>
      <w:r w:rsidRPr="00E07ADF">
        <w:rPr>
          <w:b w:val="0"/>
          <w:bCs w:val="0"/>
        </w:rPr>
        <w:t>The preceding </w:t>
      </w:r>
      <w:r w:rsidRPr="00E07ADF">
        <w:t>ssh</w:t>
      </w:r>
      <w:r w:rsidRPr="00E07ADF">
        <w:rPr>
          <w:b w:val="0"/>
          <w:bCs w:val="0"/>
        </w:rPr>
        <w:t> command returned after three failed attempts to log in to servera as root. By default, the </w:t>
      </w:r>
      <w:r w:rsidRPr="00E07ADF">
        <w:t>ssh</w:t>
      </w:r>
      <w:r w:rsidRPr="00E07ADF">
        <w:rPr>
          <w:b w:val="0"/>
          <w:bCs w:val="0"/>
        </w:rPr>
        <w:t> command prefers to use SSH keys for authentication but if it does not find the necessary keys of the user, it requests the user's password for authentication.</w:t>
      </w:r>
    </w:p>
    <w:p w14:paraId="24BC89E3" w14:textId="0933D696" w:rsidR="0086680B" w:rsidRDefault="00EB0358" w:rsidP="0086680B">
      <w:r w:rsidRPr="00EB0358">
        <w:rPr>
          <w:noProof/>
        </w:rPr>
        <w:drawing>
          <wp:inline distT="0" distB="0" distL="0" distR="0" wp14:anchorId="24BBED9E" wp14:editId="06833E4A">
            <wp:extent cx="6858000" cy="5214620"/>
            <wp:effectExtent l="0" t="0" r="0" b="5080"/>
            <wp:docPr id="11522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0015" name=""/>
                    <pic:cNvPicPr/>
                  </pic:nvPicPr>
                  <pic:blipFill>
                    <a:blip r:embed="rId16"/>
                    <a:stretch>
                      <a:fillRect/>
                    </a:stretch>
                  </pic:blipFill>
                  <pic:spPr>
                    <a:xfrm>
                      <a:off x="0" y="0"/>
                      <a:ext cx="6858000" cy="5214620"/>
                    </a:xfrm>
                    <a:prstGeom prst="rect">
                      <a:avLst/>
                    </a:prstGeom>
                  </pic:spPr>
                </pic:pic>
              </a:graphicData>
            </a:graphic>
          </wp:inline>
        </w:drawing>
      </w:r>
    </w:p>
    <w:p w14:paraId="0724CFDD" w14:textId="77777777" w:rsidR="0086680B" w:rsidRPr="0086680B" w:rsidRDefault="0086680B" w:rsidP="0086680B"/>
    <w:p w14:paraId="032D617D" w14:textId="77777777" w:rsidR="00E07ADF" w:rsidRPr="00E07ADF" w:rsidRDefault="00E07ADF" w:rsidP="00E07ADF">
      <w:pPr>
        <w:pStyle w:val="Heading2"/>
      </w:pPr>
      <w:r w:rsidRPr="00E07ADF">
        <w:t>Configure sshd on serverb to allow users to authenticate using SSH keys only, rather than their passwords.</w:t>
      </w:r>
    </w:p>
    <w:p w14:paraId="7393A5AA" w14:textId="53BE6A29" w:rsidR="00E07ADF" w:rsidRPr="00E07ADF" w:rsidRDefault="00E07ADF" w:rsidP="00E07ADF">
      <w:pPr>
        <w:pStyle w:val="NormalWeb"/>
        <w:numPr>
          <w:ilvl w:val="0"/>
          <w:numId w:val="39"/>
        </w:numPr>
        <w:shd w:val="clear" w:color="auto" w:fill="FFFFFF"/>
        <w:spacing w:before="0" w:beforeAutospacing="0"/>
        <w:rPr>
          <w:rFonts w:ascii="Open Sans" w:hAnsi="Open Sans" w:cs="Open Sans"/>
          <w:color w:val="212529"/>
          <w:sz w:val="36"/>
          <w:szCs w:val="36"/>
        </w:rPr>
      </w:pPr>
      <w:r w:rsidRPr="00E07ADF">
        <w:rPr>
          <w:color w:val="212529"/>
        </w:rPr>
        <w:t>Return to the first terminal that has the root user's shell active on serverb.</w:t>
      </w:r>
      <w:r>
        <w:rPr>
          <w:rFonts w:ascii="Open Sans" w:hAnsi="Open Sans" w:cs="Open Sans"/>
          <w:color w:val="212529"/>
          <w:sz w:val="36"/>
          <w:szCs w:val="36"/>
        </w:rPr>
        <w:t xml:space="preserve"> </w:t>
      </w:r>
      <w:r w:rsidRPr="00E07ADF">
        <w:rPr>
          <w:color w:val="212529"/>
        </w:rPr>
        <w:t>Set PasswordAuthentication to no in /etc/ssh/sshd_config and reload sshd. You may use vim /etc/ssh/sshd_config to edit the configuration file of sshd.</w:t>
      </w:r>
    </w:p>
    <w:p w14:paraId="024760C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75842B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PasswordAuthentication no</w:t>
      </w:r>
    </w:p>
    <w:p w14:paraId="6003C4C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BA067B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 ~]# systemctl reload sshd</w:t>
      </w:r>
    </w:p>
    <w:p w14:paraId="73132489" w14:textId="1A8F664A" w:rsidR="007A449B" w:rsidRDefault="007A449B" w:rsidP="007A449B">
      <w:pPr>
        <w:shd w:val="clear" w:color="auto" w:fill="FFFFFF"/>
        <w:spacing w:after="100" w:afterAutospacing="1"/>
        <w:rPr>
          <w:rFonts w:eastAsia="Times New Roman" w:cs="Times New Roman"/>
          <w:color w:val="212529"/>
          <w:szCs w:val="24"/>
        </w:rPr>
      </w:pPr>
      <w:r w:rsidRPr="007A449B">
        <w:rPr>
          <w:rFonts w:eastAsia="Times New Roman" w:cs="Times New Roman"/>
          <w:noProof/>
          <w:color w:val="212529"/>
          <w:szCs w:val="24"/>
        </w:rPr>
        <w:drawing>
          <wp:inline distT="0" distB="0" distL="0" distR="0" wp14:anchorId="0A53E360" wp14:editId="72B0A10C">
            <wp:extent cx="6858000" cy="5146675"/>
            <wp:effectExtent l="0" t="0" r="0" b="0"/>
            <wp:docPr id="201895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3527" name=""/>
                    <pic:cNvPicPr/>
                  </pic:nvPicPr>
                  <pic:blipFill>
                    <a:blip r:embed="rId17"/>
                    <a:stretch>
                      <a:fillRect/>
                    </a:stretch>
                  </pic:blipFill>
                  <pic:spPr>
                    <a:xfrm>
                      <a:off x="0" y="0"/>
                      <a:ext cx="6858000" cy="5146675"/>
                    </a:xfrm>
                    <a:prstGeom prst="rect">
                      <a:avLst/>
                    </a:prstGeom>
                  </pic:spPr>
                </pic:pic>
              </a:graphicData>
            </a:graphic>
          </wp:inline>
        </w:drawing>
      </w:r>
    </w:p>
    <w:p w14:paraId="23B79DD7" w14:textId="34105ED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Go to the second terminal that has production1 user's shell active on servera and try logging in to serverb as production2. This should fail because SSH keys are not configured for production2, and the sshd service on serverb does not allow the use of passwords for authentication.</w:t>
      </w:r>
    </w:p>
    <w:p w14:paraId="562F0A1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production2@serverb</w:t>
      </w:r>
    </w:p>
    <w:p w14:paraId="65A2C4A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production2@serverb: Permission denied (publickey,gssapi-keyex,gssapi-with-mic).</w:t>
      </w:r>
    </w:p>
    <w:p w14:paraId="30604D7C" w14:textId="77777777" w:rsidR="00E07ADF" w:rsidRPr="00E07ADF" w:rsidRDefault="00E07ADF" w:rsidP="00E07ADF">
      <w:pPr>
        <w:pStyle w:val="Heading2"/>
        <w:numPr>
          <w:ilvl w:val="0"/>
          <w:numId w:val="0"/>
        </w:numPr>
        <w:ind w:left="1440"/>
        <w:rPr>
          <w:b w:val="0"/>
          <w:bCs w:val="0"/>
        </w:rPr>
      </w:pPr>
      <w:r w:rsidRPr="00E07ADF">
        <w:rPr>
          <w:b w:val="0"/>
          <w:bCs w:val="0"/>
        </w:rPr>
        <w:t>Note</w:t>
      </w:r>
    </w:p>
    <w:p w14:paraId="798954B3" w14:textId="77777777" w:rsidR="00E07ADF" w:rsidRDefault="00E07ADF" w:rsidP="00E07ADF">
      <w:pPr>
        <w:pStyle w:val="Heading2"/>
        <w:numPr>
          <w:ilvl w:val="0"/>
          <w:numId w:val="0"/>
        </w:numPr>
        <w:ind w:left="1440"/>
        <w:rPr>
          <w:b w:val="0"/>
          <w:bCs w:val="0"/>
        </w:rPr>
      </w:pPr>
      <w:r w:rsidRPr="00E07ADF">
        <w:rPr>
          <w:b w:val="0"/>
          <w:bCs w:val="0"/>
        </w:rPr>
        <w:t>For more granularity, you may use the explicit -o PubkeyAuthentication=no and -o PasswordAuthentication=yes options with the ssh command. This allows you to override the ssh command's defaults and confidently establish whether the preceding command actually fails based on the settings you adjusted in /etc/ssh/sshd_config in the preceding step.</w:t>
      </w:r>
    </w:p>
    <w:p w14:paraId="1E010165" w14:textId="770BBB18" w:rsidR="001744FD" w:rsidRPr="001744FD" w:rsidRDefault="001744FD" w:rsidP="001744FD">
      <w:r w:rsidRPr="001744FD">
        <w:rPr>
          <w:noProof/>
        </w:rPr>
        <w:lastRenderedPageBreak/>
        <w:drawing>
          <wp:inline distT="0" distB="0" distL="0" distR="0" wp14:anchorId="18158407" wp14:editId="31B8CB63">
            <wp:extent cx="6858000" cy="5222875"/>
            <wp:effectExtent l="0" t="0" r="0" b="0"/>
            <wp:docPr id="197499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7923" name=""/>
                    <pic:cNvPicPr/>
                  </pic:nvPicPr>
                  <pic:blipFill>
                    <a:blip r:embed="rId18"/>
                    <a:stretch>
                      <a:fillRect/>
                    </a:stretch>
                  </pic:blipFill>
                  <pic:spPr>
                    <a:xfrm>
                      <a:off x="0" y="0"/>
                      <a:ext cx="6858000" cy="5222875"/>
                    </a:xfrm>
                    <a:prstGeom prst="rect">
                      <a:avLst/>
                    </a:prstGeom>
                  </pic:spPr>
                </pic:pic>
              </a:graphicData>
            </a:graphic>
          </wp:inline>
        </w:drawing>
      </w:r>
    </w:p>
    <w:p w14:paraId="2483623F"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Return to the first terminal that has the root user's shell active on serverb. Verify that PubkeyAuthentication is enabled in /etc/ssh/sshd_config. You may use vim /etc/ssh/sshd_config to view the configuration file of sshd.</w:t>
      </w:r>
    </w:p>
    <w:p w14:paraId="5F5CD13E"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06D426D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#PubkeyAuthentication yes</w:t>
      </w:r>
    </w:p>
    <w:p w14:paraId="13E3E95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297B8E84" w14:textId="77777777" w:rsidR="00E07ADF" w:rsidRPr="00E07ADF" w:rsidRDefault="00E07ADF" w:rsidP="00E07ADF">
      <w:pPr>
        <w:pStyle w:val="Heading2"/>
        <w:numPr>
          <w:ilvl w:val="0"/>
          <w:numId w:val="0"/>
        </w:numPr>
        <w:ind w:left="1080"/>
        <w:rPr>
          <w:b w:val="0"/>
          <w:bCs w:val="0"/>
        </w:rPr>
      </w:pPr>
      <w:r w:rsidRPr="00E07ADF">
        <w:rPr>
          <w:b w:val="0"/>
          <w:bCs w:val="0"/>
        </w:rPr>
        <w:t>Notice that the PubkeyAuthentication line is commented. Any commented line in this file uses the default value. Commented lines indicate the default values of a parameter. The public key authentication of SSH is active by default, as the commented line indicates.</w:t>
      </w:r>
    </w:p>
    <w:p w14:paraId="0417249D"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Return to the second terminal that has production1 user's shell active on servera and try logging in to serverb as production1. This should succeed because SSH keys are configured for production1 to log in to serverb from servera.</w:t>
      </w:r>
    </w:p>
    <w:p w14:paraId="06E4598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ssh production1@serverb</w:t>
      </w:r>
    </w:p>
    <w:p w14:paraId="014B5641"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...output omitted...</w:t>
      </w:r>
    </w:p>
    <w:p w14:paraId="4238B6A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[production1@serverb ~]$ </w:t>
      </w:r>
    </w:p>
    <w:p w14:paraId="4AF01827" w14:textId="0B53376C" w:rsidR="00B56D61" w:rsidRDefault="00B56D61" w:rsidP="00B56D61">
      <w:pPr>
        <w:shd w:val="clear" w:color="auto" w:fill="FFFFFF"/>
        <w:spacing w:after="100" w:afterAutospacing="1"/>
        <w:rPr>
          <w:rFonts w:eastAsia="Times New Roman" w:cs="Times New Roman"/>
          <w:color w:val="212529"/>
          <w:szCs w:val="24"/>
        </w:rPr>
      </w:pPr>
      <w:r w:rsidRPr="00B56D61">
        <w:rPr>
          <w:rFonts w:eastAsia="Times New Roman" w:cs="Times New Roman"/>
          <w:noProof/>
          <w:color w:val="212529"/>
          <w:szCs w:val="24"/>
        </w:rPr>
        <w:lastRenderedPageBreak/>
        <w:drawing>
          <wp:inline distT="0" distB="0" distL="0" distR="0" wp14:anchorId="1281F3BE" wp14:editId="3B05E0C5">
            <wp:extent cx="6858000" cy="5183505"/>
            <wp:effectExtent l="0" t="0" r="0" b="0"/>
            <wp:docPr id="179313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31427" name=""/>
                    <pic:cNvPicPr/>
                  </pic:nvPicPr>
                  <pic:blipFill>
                    <a:blip r:embed="rId19"/>
                    <a:stretch>
                      <a:fillRect/>
                    </a:stretch>
                  </pic:blipFill>
                  <pic:spPr>
                    <a:xfrm>
                      <a:off x="0" y="0"/>
                      <a:ext cx="6858000" cy="5183505"/>
                    </a:xfrm>
                    <a:prstGeom prst="rect">
                      <a:avLst/>
                    </a:prstGeom>
                  </pic:spPr>
                </pic:pic>
              </a:graphicData>
            </a:graphic>
          </wp:inline>
        </w:drawing>
      </w:r>
      <w:r>
        <w:rPr>
          <w:rFonts w:eastAsia="Times New Roman" w:cs="Times New Roman"/>
          <w:color w:val="212529"/>
          <w:szCs w:val="24"/>
        </w:rPr>
        <w:t>]</w:t>
      </w:r>
    </w:p>
    <w:p w14:paraId="14C429F8" w14:textId="6253FBCF"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From the second terminal, exit the production1 user's shell on both serverb and servera.</w:t>
      </w:r>
    </w:p>
    <w:p w14:paraId="448AD35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[production1@serverb ~]$ exit</w:t>
      </w:r>
    </w:p>
    <w:p w14:paraId="1CDB0FB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1AF7C305"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Connection to serverb closed.</w:t>
      </w:r>
    </w:p>
    <w:p w14:paraId="2E0145D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exit</w:t>
      </w:r>
    </w:p>
    <w:p w14:paraId="01E2588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636BD93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[student@workstation ~]$ </w:t>
      </w:r>
    </w:p>
    <w:p w14:paraId="2EDBCFAD" w14:textId="3A7B2094" w:rsidR="007C3A4F" w:rsidRDefault="007C3A4F" w:rsidP="007C3A4F">
      <w:pPr>
        <w:shd w:val="clear" w:color="auto" w:fill="FFFFFF"/>
        <w:spacing w:after="100" w:afterAutospacing="1"/>
        <w:rPr>
          <w:rFonts w:eastAsia="Times New Roman" w:cs="Times New Roman"/>
          <w:color w:val="212529"/>
          <w:szCs w:val="24"/>
        </w:rPr>
      </w:pPr>
    </w:p>
    <w:p w14:paraId="64D7B99B" w14:textId="7A83D6FE" w:rsidR="007C3A4F" w:rsidRPr="007C3A4F" w:rsidRDefault="00E07ADF" w:rsidP="007C3A4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Close the second terminal on workstation.</w:t>
      </w:r>
    </w:p>
    <w:p w14:paraId="2414972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exit</w:t>
      </w:r>
    </w:p>
    <w:p w14:paraId="44F7DD41"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From the first terminal, exit the root user's shell on serverb.</w:t>
      </w:r>
    </w:p>
    <w:p w14:paraId="73EFECE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lastRenderedPageBreak/>
        <w:t>[root@serverb ~]# exit</w:t>
      </w:r>
    </w:p>
    <w:p w14:paraId="565FBE5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321615CE"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From the first terminal, exit the production1 user's shell on both serverb and servera.</w:t>
      </w:r>
    </w:p>
    <w:p w14:paraId="144F3F8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[production1@serverb ~]$ exit</w:t>
      </w:r>
    </w:p>
    <w:p w14:paraId="3F44E0A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506B52DD"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Connection to serverb closed.</w:t>
      </w:r>
    </w:p>
    <w:p w14:paraId="4056CD37"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[production1@servera ~]$ exit</w:t>
      </w:r>
    </w:p>
    <w:p w14:paraId="5D0B8428"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1DD9CFD2"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[student@servera ~]$ </w:t>
      </w:r>
    </w:p>
    <w:p w14:paraId="4806643C" w14:textId="77777777" w:rsidR="00E07ADF" w:rsidRPr="00E07ADF" w:rsidRDefault="00E07ADF" w:rsidP="00E07ADF">
      <w:pPr>
        <w:numPr>
          <w:ilvl w:val="0"/>
          <w:numId w:val="39"/>
        </w:numPr>
        <w:shd w:val="clear" w:color="auto" w:fill="FFFFFF"/>
        <w:tabs>
          <w:tab w:val="num" w:pos="720"/>
        </w:tabs>
        <w:spacing w:after="100" w:afterAutospacing="1"/>
        <w:rPr>
          <w:rFonts w:eastAsia="Times New Roman" w:cs="Times New Roman"/>
          <w:color w:val="212529"/>
          <w:szCs w:val="24"/>
        </w:rPr>
      </w:pPr>
      <w:r w:rsidRPr="00E07ADF">
        <w:rPr>
          <w:rFonts w:eastAsia="Times New Roman" w:cs="Times New Roman"/>
          <w:color w:val="212529"/>
          <w:szCs w:val="24"/>
        </w:rPr>
        <w:t>Log out of servera and return to the student user's shell on workstation .</w:t>
      </w:r>
    </w:p>
    <w:p w14:paraId="38402D6F"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[student@servera ~]$ exit</w:t>
      </w:r>
    </w:p>
    <w:p w14:paraId="111BDAC9"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logout</w:t>
      </w:r>
    </w:p>
    <w:p w14:paraId="74A5143A"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Connection to servera closed.</w:t>
      </w:r>
    </w:p>
    <w:p w14:paraId="7C05F2A6"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 xml:space="preserve">[student@workstation ~]$ </w:t>
      </w:r>
    </w:p>
    <w:p w14:paraId="1EAEF56B" w14:textId="209DAAAE" w:rsidR="00D551D7" w:rsidRDefault="007C3A4F" w:rsidP="00E07ADF">
      <w:pPr>
        <w:pStyle w:val="Heading2"/>
        <w:numPr>
          <w:ilvl w:val="0"/>
          <w:numId w:val="0"/>
        </w:numPr>
        <w:ind w:left="360"/>
        <w:rPr>
          <w:rFonts w:ascii="Open Sans" w:hAnsi="Open Sans" w:cs="Open Sans"/>
          <w:b w:val="0"/>
          <w:bCs w:val="0"/>
        </w:rPr>
      </w:pPr>
      <w:r w:rsidRPr="007C3A4F">
        <w:rPr>
          <w:noProof/>
        </w:rPr>
        <w:lastRenderedPageBreak/>
        <w:drawing>
          <wp:inline distT="0" distB="0" distL="0" distR="0" wp14:anchorId="5BA991AD" wp14:editId="036D2905">
            <wp:extent cx="6858000" cy="5123180"/>
            <wp:effectExtent l="0" t="0" r="0" b="1270"/>
            <wp:docPr id="72724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41186" name=""/>
                    <pic:cNvPicPr/>
                  </pic:nvPicPr>
                  <pic:blipFill>
                    <a:blip r:embed="rId20"/>
                    <a:stretch>
                      <a:fillRect/>
                    </a:stretch>
                  </pic:blipFill>
                  <pic:spPr>
                    <a:xfrm>
                      <a:off x="0" y="0"/>
                      <a:ext cx="6858000" cy="5123180"/>
                    </a:xfrm>
                    <a:prstGeom prst="rect">
                      <a:avLst/>
                    </a:prstGeom>
                  </pic:spPr>
                </pic:pic>
              </a:graphicData>
            </a:graphic>
          </wp:inline>
        </w:drawing>
      </w:r>
    </w:p>
    <w:p w14:paraId="17AEA100" w14:textId="77777777" w:rsidR="0086680B" w:rsidRDefault="0086680B" w:rsidP="008D29B8">
      <w:pPr>
        <w:shd w:val="clear" w:color="auto" w:fill="FFFFFF"/>
        <w:spacing w:after="100" w:afterAutospacing="1"/>
        <w:rPr>
          <w:rFonts w:ascii="Open Sans" w:eastAsia="Times New Roman" w:hAnsi="Open Sans" w:cs="Open Sans"/>
          <w:b/>
          <w:bCs/>
          <w:color w:val="212529"/>
          <w:szCs w:val="24"/>
        </w:rPr>
      </w:pPr>
    </w:p>
    <w:p w14:paraId="2A0FD286" w14:textId="006ADD0D" w:rsidR="008D29B8" w:rsidRPr="0086680B" w:rsidRDefault="008D29B8" w:rsidP="0086680B">
      <w:pPr>
        <w:pStyle w:val="Heading1"/>
      </w:pPr>
      <w:r w:rsidRPr="0086680B">
        <w:t>Evaluation</w:t>
      </w:r>
    </w:p>
    <w:p w14:paraId="3C0C20C4" w14:textId="19EF40A2" w:rsidR="008D29B8" w:rsidRPr="0086680B" w:rsidRDefault="00E07ADF" w:rsidP="008D29B8">
      <w:pPr>
        <w:shd w:val="clear" w:color="auto" w:fill="FFFFFF"/>
        <w:spacing w:after="100" w:afterAutospacing="1"/>
        <w:rPr>
          <w:rFonts w:eastAsia="Times New Roman" w:cs="Times New Roman"/>
          <w:color w:val="212529"/>
          <w:szCs w:val="24"/>
        </w:rPr>
      </w:pPr>
      <w:r w:rsidRPr="00E07ADF">
        <w:rPr>
          <w:rFonts w:eastAsia="Times New Roman" w:cs="Times New Roman"/>
          <w:color w:val="212529"/>
          <w:szCs w:val="24"/>
        </w:rPr>
        <w:t>On workstation, run the lab ssh-review grade command to confirm success of this exercise</w:t>
      </w:r>
      <w:r>
        <w:rPr>
          <w:rFonts w:eastAsia="Times New Roman" w:cs="Times New Roman"/>
          <w:color w:val="212529"/>
          <w:szCs w:val="24"/>
        </w:rPr>
        <w:t>.</w:t>
      </w:r>
    </w:p>
    <w:p w14:paraId="3316EF63"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lab ssh-review grade</w:t>
      </w:r>
    </w:p>
    <w:p w14:paraId="247E002C" w14:textId="36AFE032" w:rsidR="00386DDE" w:rsidRPr="00386DDE" w:rsidRDefault="00F625CB" w:rsidP="008805FB">
      <w:pPr>
        <w:shd w:val="clear" w:color="auto" w:fill="FFFFFF"/>
        <w:spacing w:after="100" w:afterAutospacing="1"/>
        <w:rPr>
          <w:rFonts w:ascii="Open Sans" w:eastAsia="Times New Roman" w:hAnsi="Open Sans" w:cs="Open Sans"/>
          <w:color w:val="212529"/>
          <w:szCs w:val="24"/>
        </w:rPr>
      </w:pPr>
      <w:r w:rsidRPr="00F625CB">
        <w:rPr>
          <w:rFonts w:ascii="Open Sans" w:eastAsia="Times New Roman" w:hAnsi="Open Sans" w:cs="Open Sans"/>
          <w:noProof/>
          <w:color w:val="212529"/>
          <w:szCs w:val="24"/>
        </w:rPr>
        <w:lastRenderedPageBreak/>
        <w:drawing>
          <wp:inline distT="0" distB="0" distL="0" distR="0" wp14:anchorId="1438A7F9" wp14:editId="02D6E58E">
            <wp:extent cx="6858000" cy="5126355"/>
            <wp:effectExtent l="0" t="0" r="0" b="0"/>
            <wp:docPr id="157968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2409" name=""/>
                    <pic:cNvPicPr/>
                  </pic:nvPicPr>
                  <pic:blipFill>
                    <a:blip r:embed="rId21"/>
                    <a:stretch>
                      <a:fillRect/>
                    </a:stretch>
                  </pic:blipFill>
                  <pic:spPr>
                    <a:xfrm>
                      <a:off x="0" y="0"/>
                      <a:ext cx="6858000" cy="5126355"/>
                    </a:xfrm>
                    <a:prstGeom prst="rect">
                      <a:avLst/>
                    </a:prstGeom>
                  </pic:spPr>
                </pic:pic>
              </a:graphicData>
            </a:graphic>
          </wp:inline>
        </w:drawing>
      </w:r>
    </w:p>
    <w:p w14:paraId="1A5E90AE" w14:textId="77777777" w:rsidR="00386DDE" w:rsidRDefault="00386DDE" w:rsidP="008D29B8">
      <w:pPr>
        <w:shd w:val="clear" w:color="auto" w:fill="FFFFFF"/>
        <w:spacing w:after="100" w:afterAutospacing="1"/>
        <w:rPr>
          <w:rFonts w:ascii="Open Sans" w:eastAsia="Times New Roman" w:hAnsi="Open Sans" w:cs="Open Sans"/>
          <w:b/>
          <w:bCs/>
          <w:color w:val="212529"/>
          <w:szCs w:val="24"/>
        </w:rPr>
      </w:pPr>
    </w:p>
    <w:p w14:paraId="3830FEF6" w14:textId="50424BB0" w:rsidR="008D29B8" w:rsidRPr="008D29B8" w:rsidRDefault="008D29B8" w:rsidP="0086680B">
      <w:pPr>
        <w:pStyle w:val="Heading1"/>
      </w:pPr>
      <w:r w:rsidRPr="008D29B8">
        <w:t>Finish</w:t>
      </w:r>
    </w:p>
    <w:p w14:paraId="4AB1EDEC" w14:textId="46508446" w:rsidR="008D29B8" w:rsidRPr="0086680B" w:rsidRDefault="00E07ADF" w:rsidP="008D29B8">
      <w:pPr>
        <w:shd w:val="clear" w:color="auto" w:fill="FFFFFF"/>
        <w:spacing w:after="100" w:afterAutospacing="1"/>
        <w:rPr>
          <w:rFonts w:eastAsia="Times New Roman" w:cs="Times New Roman"/>
          <w:color w:val="212529"/>
          <w:szCs w:val="24"/>
        </w:rPr>
      </w:pPr>
      <w:r w:rsidRPr="00E07ADF">
        <w:rPr>
          <w:rFonts w:cs="Times New Roman"/>
          <w:color w:val="212529"/>
          <w:szCs w:val="24"/>
          <w:shd w:val="clear" w:color="auto" w:fill="FFFFFF"/>
        </w:rPr>
        <w:t>On workstation, run lab ssh-review finish to complete this lab</w:t>
      </w:r>
      <w:r w:rsidR="0086680B" w:rsidRPr="0086680B">
        <w:rPr>
          <w:rFonts w:cs="Times New Roman"/>
          <w:color w:val="212529"/>
          <w:szCs w:val="24"/>
          <w:shd w:val="clear" w:color="auto" w:fill="FFFFFF"/>
        </w:rPr>
        <w:t>.</w:t>
      </w:r>
    </w:p>
    <w:p w14:paraId="72AFDC0C" w14:textId="77777777" w:rsidR="00E07ADF" w:rsidRPr="00E07ADF" w:rsidRDefault="00E07ADF" w:rsidP="00E07A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16"/>
        <w:rPr>
          <w:rFonts w:ascii="Consolas" w:eastAsia="Times New Roman" w:hAnsi="Consolas" w:cs="Courier New"/>
          <w:b/>
          <w:bCs/>
          <w:color w:val="333333"/>
          <w:sz w:val="20"/>
          <w:szCs w:val="20"/>
        </w:rPr>
      </w:pPr>
      <w:r w:rsidRPr="00E07ADF">
        <w:rPr>
          <w:rFonts w:ascii="Consolas" w:eastAsia="Times New Roman" w:hAnsi="Consolas" w:cs="Courier New"/>
          <w:b/>
          <w:bCs/>
          <w:color w:val="333333"/>
          <w:sz w:val="20"/>
          <w:szCs w:val="20"/>
        </w:rPr>
        <w:t>[student@workstation ~]$ lab ssh-review finish</w:t>
      </w:r>
    </w:p>
    <w:p w14:paraId="75FDF932" w14:textId="39D05A99" w:rsidR="00386DDE" w:rsidRPr="00386DDE" w:rsidRDefault="00386DDE" w:rsidP="00993D1F">
      <w:pPr>
        <w:shd w:val="clear" w:color="auto" w:fill="FFFFFF"/>
        <w:spacing w:after="100" w:afterAutospacing="1"/>
        <w:rPr>
          <w:rFonts w:ascii="Open Sans" w:eastAsia="Times New Roman" w:hAnsi="Open Sans" w:cs="Open Sans"/>
          <w:color w:val="212529"/>
          <w:szCs w:val="24"/>
        </w:rPr>
      </w:pPr>
    </w:p>
    <w:p w14:paraId="336CF4F4" w14:textId="2B3CD2C6" w:rsidR="00386DDE" w:rsidRDefault="00F719B7" w:rsidP="008D29B8">
      <w:pPr>
        <w:shd w:val="clear" w:color="auto" w:fill="FFFFFF"/>
        <w:spacing w:after="100" w:afterAutospacing="1"/>
        <w:rPr>
          <w:rFonts w:ascii="Open Sans" w:eastAsia="Times New Roman" w:hAnsi="Open Sans" w:cs="Open Sans"/>
          <w:color w:val="212529"/>
          <w:szCs w:val="24"/>
        </w:rPr>
      </w:pPr>
      <w:r w:rsidRPr="00F719B7">
        <w:rPr>
          <w:rFonts w:ascii="Open Sans" w:eastAsia="Times New Roman" w:hAnsi="Open Sans" w:cs="Open Sans"/>
          <w:noProof/>
          <w:color w:val="212529"/>
          <w:szCs w:val="24"/>
        </w:rPr>
        <w:lastRenderedPageBreak/>
        <w:drawing>
          <wp:inline distT="0" distB="0" distL="0" distR="0" wp14:anchorId="576ECBA6" wp14:editId="7DF5EC4E">
            <wp:extent cx="6858000" cy="5088255"/>
            <wp:effectExtent l="0" t="0" r="0" b="0"/>
            <wp:docPr id="199078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84027" name=""/>
                    <pic:cNvPicPr/>
                  </pic:nvPicPr>
                  <pic:blipFill>
                    <a:blip r:embed="rId22"/>
                    <a:stretch>
                      <a:fillRect/>
                    </a:stretch>
                  </pic:blipFill>
                  <pic:spPr>
                    <a:xfrm>
                      <a:off x="0" y="0"/>
                      <a:ext cx="6858000" cy="5088255"/>
                    </a:xfrm>
                    <a:prstGeom prst="rect">
                      <a:avLst/>
                    </a:prstGeom>
                  </pic:spPr>
                </pic:pic>
              </a:graphicData>
            </a:graphic>
          </wp:inline>
        </w:drawing>
      </w:r>
    </w:p>
    <w:p w14:paraId="76F31ACA" w14:textId="7D334863" w:rsidR="008D29B8" w:rsidRPr="008D29B8" w:rsidRDefault="008D29B8" w:rsidP="008D29B8">
      <w:pPr>
        <w:shd w:val="clear" w:color="auto" w:fill="FFFFFF"/>
        <w:spacing w:after="100" w:afterAutospacing="1"/>
        <w:rPr>
          <w:rFonts w:ascii="Open Sans" w:eastAsia="Times New Roman" w:hAnsi="Open Sans" w:cs="Open Sans"/>
          <w:color w:val="212529"/>
          <w:szCs w:val="24"/>
        </w:rPr>
      </w:pPr>
      <w:r w:rsidRPr="008D29B8">
        <w:rPr>
          <w:rFonts w:ascii="Open Sans" w:eastAsia="Times New Roman" w:hAnsi="Open Sans" w:cs="Open Sans"/>
          <w:color w:val="212529"/>
          <w:szCs w:val="24"/>
        </w:rPr>
        <w:t>This concludes the lab.</w:t>
      </w:r>
    </w:p>
    <w:p w14:paraId="1A0A67A9" w14:textId="77777777" w:rsidR="00A9204E" w:rsidRPr="004B6C52" w:rsidRDefault="00A9204E">
      <w:pPr>
        <w:rPr>
          <w:rFonts w:cs="Times New Roman"/>
          <w:szCs w:val="24"/>
        </w:rPr>
      </w:pPr>
    </w:p>
    <w:sectPr w:rsidR="00A9204E" w:rsidRPr="004B6C52" w:rsidSect="003D59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314CE5"/>
    <w:multiLevelType w:val="hybridMultilevel"/>
    <w:tmpl w:val="3F064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493346"/>
    <w:multiLevelType w:val="multilevel"/>
    <w:tmpl w:val="97C4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267510E"/>
    <w:multiLevelType w:val="multilevel"/>
    <w:tmpl w:val="744E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5516F1"/>
    <w:multiLevelType w:val="multilevel"/>
    <w:tmpl w:val="B0F2B2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D5E0F8B"/>
    <w:multiLevelType w:val="multilevel"/>
    <w:tmpl w:val="0748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133770"/>
    <w:multiLevelType w:val="multilevel"/>
    <w:tmpl w:val="DF64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14635B1"/>
    <w:multiLevelType w:val="multilevel"/>
    <w:tmpl w:val="207C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373C9A"/>
    <w:multiLevelType w:val="multilevel"/>
    <w:tmpl w:val="E056CD68"/>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1C16FED"/>
    <w:multiLevelType w:val="multilevel"/>
    <w:tmpl w:val="6C7A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13762F"/>
    <w:multiLevelType w:val="multilevel"/>
    <w:tmpl w:val="51B4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CD1012"/>
    <w:multiLevelType w:val="multilevel"/>
    <w:tmpl w:val="B0C60F10"/>
    <w:lvl w:ilvl="0">
      <w:start w:val="1"/>
      <w:numFmt w:val="decimal"/>
      <w:pStyle w:val="Heading2"/>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7357DB"/>
    <w:multiLevelType w:val="hybridMultilevel"/>
    <w:tmpl w:val="4D7A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A3B3D"/>
    <w:multiLevelType w:val="hybridMultilevel"/>
    <w:tmpl w:val="2E3C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CFE7238"/>
    <w:multiLevelType w:val="multilevel"/>
    <w:tmpl w:val="3F980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46161">
    <w:abstractNumId w:val="27"/>
  </w:num>
  <w:num w:numId="2" w16cid:durableId="94591928">
    <w:abstractNumId w:val="12"/>
  </w:num>
  <w:num w:numId="3" w16cid:durableId="219370274">
    <w:abstractNumId w:val="10"/>
  </w:num>
  <w:num w:numId="4" w16cid:durableId="2023386587">
    <w:abstractNumId w:val="32"/>
  </w:num>
  <w:num w:numId="5" w16cid:durableId="534466776">
    <w:abstractNumId w:val="13"/>
  </w:num>
  <w:num w:numId="6" w16cid:durableId="1827892234">
    <w:abstractNumId w:val="20"/>
  </w:num>
  <w:num w:numId="7" w16cid:durableId="1680349037">
    <w:abstractNumId w:val="24"/>
  </w:num>
  <w:num w:numId="8" w16cid:durableId="496386422">
    <w:abstractNumId w:val="9"/>
  </w:num>
  <w:num w:numId="9" w16cid:durableId="1357192867">
    <w:abstractNumId w:val="7"/>
  </w:num>
  <w:num w:numId="10" w16cid:durableId="728579340">
    <w:abstractNumId w:val="6"/>
  </w:num>
  <w:num w:numId="11" w16cid:durableId="1253735139">
    <w:abstractNumId w:val="5"/>
  </w:num>
  <w:num w:numId="12" w16cid:durableId="1839224398">
    <w:abstractNumId w:val="4"/>
  </w:num>
  <w:num w:numId="13" w16cid:durableId="2062242212">
    <w:abstractNumId w:val="8"/>
  </w:num>
  <w:num w:numId="14" w16cid:durableId="1907758023">
    <w:abstractNumId w:val="3"/>
  </w:num>
  <w:num w:numId="15" w16cid:durableId="301077081">
    <w:abstractNumId w:val="2"/>
  </w:num>
  <w:num w:numId="16" w16cid:durableId="1018695426">
    <w:abstractNumId w:val="1"/>
  </w:num>
  <w:num w:numId="17" w16cid:durableId="1139035333">
    <w:abstractNumId w:val="0"/>
  </w:num>
  <w:num w:numId="18" w16cid:durableId="1712413474">
    <w:abstractNumId w:val="15"/>
  </w:num>
  <w:num w:numId="19" w16cid:durableId="151991196">
    <w:abstractNumId w:val="17"/>
  </w:num>
  <w:num w:numId="20" w16cid:durableId="874856470">
    <w:abstractNumId w:val="28"/>
  </w:num>
  <w:num w:numId="21" w16cid:durableId="487787543">
    <w:abstractNumId w:val="22"/>
  </w:num>
  <w:num w:numId="22" w16cid:durableId="1908220958">
    <w:abstractNumId w:val="11"/>
  </w:num>
  <w:num w:numId="23" w16cid:durableId="1130392370">
    <w:abstractNumId w:val="36"/>
  </w:num>
  <w:num w:numId="24" w16cid:durableId="675688659">
    <w:abstractNumId w:val="18"/>
  </w:num>
  <w:num w:numId="25" w16cid:durableId="1178620105">
    <w:abstractNumId w:val="21"/>
  </w:num>
  <w:num w:numId="26" w16cid:durableId="1165588818">
    <w:abstractNumId w:val="25"/>
  </w:num>
  <w:num w:numId="27" w16cid:durableId="327177143">
    <w:abstractNumId w:val="29"/>
  </w:num>
  <w:num w:numId="28" w16cid:durableId="656961557">
    <w:abstractNumId w:val="14"/>
  </w:num>
  <w:num w:numId="29" w16cid:durableId="1741322474">
    <w:abstractNumId w:val="34"/>
  </w:num>
  <w:num w:numId="30" w16cid:durableId="313335203">
    <w:abstractNumId w:val="23"/>
  </w:num>
  <w:num w:numId="31" w16cid:durableId="762335150">
    <w:abstractNumId w:val="19"/>
  </w:num>
  <w:num w:numId="32" w16cid:durableId="820542090">
    <w:abstractNumId w:val="30"/>
  </w:num>
  <w:num w:numId="33" w16cid:durableId="175123468">
    <w:abstractNumId w:val="35"/>
  </w:num>
  <w:num w:numId="34" w16cid:durableId="1236279505">
    <w:abstractNumId w:val="31"/>
  </w:num>
  <w:num w:numId="35" w16cid:durableId="210464784">
    <w:abstractNumId w:val="33"/>
  </w:num>
  <w:num w:numId="36" w16cid:durableId="287321636">
    <w:abstractNumId w:val="16"/>
  </w:num>
  <w:num w:numId="37" w16cid:durableId="1136676523">
    <w:abstractNumId w:val="31"/>
  </w:num>
  <w:num w:numId="38" w16cid:durableId="541404007">
    <w:abstractNumId w:val="31"/>
  </w:num>
  <w:num w:numId="39" w16cid:durableId="1334264228">
    <w:abstractNumId w:val="26"/>
  </w:num>
  <w:num w:numId="40" w16cid:durableId="1630894775">
    <w:abstractNumId w:val="31"/>
  </w:num>
  <w:num w:numId="41" w16cid:durableId="105442470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MLE0MDS1sDA2M7RU0lEKTi0uzszPAymwqAUACfsBtSwAAAA="/>
  </w:docVars>
  <w:rsids>
    <w:rsidRoot w:val="0077006E"/>
    <w:rsid w:val="00000AEB"/>
    <w:rsid w:val="000016F5"/>
    <w:rsid w:val="00042398"/>
    <w:rsid w:val="000733AF"/>
    <w:rsid w:val="00087111"/>
    <w:rsid w:val="000A757C"/>
    <w:rsid w:val="000B71DE"/>
    <w:rsid w:val="000B72B4"/>
    <w:rsid w:val="000D153D"/>
    <w:rsid w:val="000D2F14"/>
    <w:rsid w:val="000D6914"/>
    <w:rsid w:val="000E1147"/>
    <w:rsid w:val="000E270E"/>
    <w:rsid w:val="00124751"/>
    <w:rsid w:val="001744FD"/>
    <w:rsid w:val="00175A1C"/>
    <w:rsid w:val="001C12B7"/>
    <w:rsid w:val="001C71F7"/>
    <w:rsid w:val="001D427C"/>
    <w:rsid w:val="001E11CC"/>
    <w:rsid w:val="00222103"/>
    <w:rsid w:val="00253C73"/>
    <w:rsid w:val="00257858"/>
    <w:rsid w:val="00261C7B"/>
    <w:rsid w:val="0027446A"/>
    <w:rsid w:val="00287D7E"/>
    <w:rsid w:val="002E22E4"/>
    <w:rsid w:val="003037B9"/>
    <w:rsid w:val="003162F9"/>
    <w:rsid w:val="00333AE6"/>
    <w:rsid w:val="00374CD1"/>
    <w:rsid w:val="00386DDE"/>
    <w:rsid w:val="003A510A"/>
    <w:rsid w:val="003B6352"/>
    <w:rsid w:val="003C49BE"/>
    <w:rsid w:val="003C6991"/>
    <w:rsid w:val="003D59B3"/>
    <w:rsid w:val="003E32BE"/>
    <w:rsid w:val="003F20D9"/>
    <w:rsid w:val="0042315E"/>
    <w:rsid w:val="004414F8"/>
    <w:rsid w:val="00445293"/>
    <w:rsid w:val="00446A9B"/>
    <w:rsid w:val="004718B8"/>
    <w:rsid w:val="00471D52"/>
    <w:rsid w:val="00481A00"/>
    <w:rsid w:val="004B6C52"/>
    <w:rsid w:val="004E2D51"/>
    <w:rsid w:val="005044DE"/>
    <w:rsid w:val="00506C56"/>
    <w:rsid w:val="00510798"/>
    <w:rsid w:val="00525DFA"/>
    <w:rsid w:val="005307C2"/>
    <w:rsid w:val="00542E9E"/>
    <w:rsid w:val="00551424"/>
    <w:rsid w:val="00554708"/>
    <w:rsid w:val="005754F6"/>
    <w:rsid w:val="00583822"/>
    <w:rsid w:val="005929C2"/>
    <w:rsid w:val="0059362A"/>
    <w:rsid w:val="005960A2"/>
    <w:rsid w:val="005B110E"/>
    <w:rsid w:val="005C56DF"/>
    <w:rsid w:val="005D118E"/>
    <w:rsid w:val="005F1768"/>
    <w:rsid w:val="005F22E5"/>
    <w:rsid w:val="00625F2E"/>
    <w:rsid w:val="0063190F"/>
    <w:rsid w:val="00631A27"/>
    <w:rsid w:val="00637DF9"/>
    <w:rsid w:val="00645252"/>
    <w:rsid w:val="00653EBF"/>
    <w:rsid w:val="00671AC1"/>
    <w:rsid w:val="00671B1F"/>
    <w:rsid w:val="0068741E"/>
    <w:rsid w:val="006A3255"/>
    <w:rsid w:val="006A42DF"/>
    <w:rsid w:val="006C1E14"/>
    <w:rsid w:val="006D35A1"/>
    <w:rsid w:val="006D3D74"/>
    <w:rsid w:val="006E0E4B"/>
    <w:rsid w:val="006F06A6"/>
    <w:rsid w:val="007153AA"/>
    <w:rsid w:val="00717398"/>
    <w:rsid w:val="00720EB0"/>
    <w:rsid w:val="007266FD"/>
    <w:rsid w:val="00730C55"/>
    <w:rsid w:val="00756ACF"/>
    <w:rsid w:val="0075703D"/>
    <w:rsid w:val="0077006E"/>
    <w:rsid w:val="007A449B"/>
    <w:rsid w:val="007C3A4F"/>
    <w:rsid w:val="007C7F4B"/>
    <w:rsid w:val="007E0075"/>
    <w:rsid w:val="007E552B"/>
    <w:rsid w:val="0083569A"/>
    <w:rsid w:val="00840207"/>
    <w:rsid w:val="00852E15"/>
    <w:rsid w:val="0086376D"/>
    <w:rsid w:val="0086421B"/>
    <w:rsid w:val="0086680B"/>
    <w:rsid w:val="008805FB"/>
    <w:rsid w:val="00892A27"/>
    <w:rsid w:val="00894E74"/>
    <w:rsid w:val="008B55C0"/>
    <w:rsid w:val="008C6224"/>
    <w:rsid w:val="008D29B8"/>
    <w:rsid w:val="008E1609"/>
    <w:rsid w:val="008E69E9"/>
    <w:rsid w:val="009249EA"/>
    <w:rsid w:val="009302A2"/>
    <w:rsid w:val="009633A6"/>
    <w:rsid w:val="00964ED3"/>
    <w:rsid w:val="0096631C"/>
    <w:rsid w:val="00975709"/>
    <w:rsid w:val="00993D1F"/>
    <w:rsid w:val="009A19BD"/>
    <w:rsid w:val="009B4F79"/>
    <w:rsid w:val="009C2646"/>
    <w:rsid w:val="009F6671"/>
    <w:rsid w:val="00A001F5"/>
    <w:rsid w:val="00A10074"/>
    <w:rsid w:val="00A40DB5"/>
    <w:rsid w:val="00A9204E"/>
    <w:rsid w:val="00AA6BEB"/>
    <w:rsid w:val="00AA79C3"/>
    <w:rsid w:val="00AE0933"/>
    <w:rsid w:val="00AE4D5B"/>
    <w:rsid w:val="00B05CDB"/>
    <w:rsid w:val="00B33F6A"/>
    <w:rsid w:val="00B36789"/>
    <w:rsid w:val="00B56D61"/>
    <w:rsid w:val="00B82B68"/>
    <w:rsid w:val="00B83E1E"/>
    <w:rsid w:val="00B87151"/>
    <w:rsid w:val="00BA5E3A"/>
    <w:rsid w:val="00BB4B99"/>
    <w:rsid w:val="00BF3CCF"/>
    <w:rsid w:val="00BF6146"/>
    <w:rsid w:val="00C018D5"/>
    <w:rsid w:val="00C107BB"/>
    <w:rsid w:val="00C12653"/>
    <w:rsid w:val="00C2441A"/>
    <w:rsid w:val="00C51CB3"/>
    <w:rsid w:val="00C97775"/>
    <w:rsid w:val="00CA3E1D"/>
    <w:rsid w:val="00CA7DC8"/>
    <w:rsid w:val="00D066EF"/>
    <w:rsid w:val="00D551D7"/>
    <w:rsid w:val="00D77524"/>
    <w:rsid w:val="00D952AA"/>
    <w:rsid w:val="00DA5D81"/>
    <w:rsid w:val="00DA7CF9"/>
    <w:rsid w:val="00DC663C"/>
    <w:rsid w:val="00DE04D3"/>
    <w:rsid w:val="00DE1E18"/>
    <w:rsid w:val="00E01E2E"/>
    <w:rsid w:val="00E07ADF"/>
    <w:rsid w:val="00E10611"/>
    <w:rsid w:val="00E1148F"/>
    <w:rsid w:val="00E36E53"/>
    <w:rsid w:val="00E51398"/>
    <w:rsid w:val="00E65FAD"/>
    <w:rsid w:val="00E8169E"/>
    <w:rsid w:val="00EA10E6"/>
    <w:rsid w:val="00EB0358"/>
    <w:rsid w:val="00EB5430"/>
    <w:rsid w:val="00EC34E7"/>
    <w:rsid w:val="00EF7F27"/>
    <w:rsid w:val="00F5123C"/>
    <w:rsid w:val="00F55416"/>
    <w:rsid w:val="00F61C03"/>
    <w:rsid w:val="00F625CB"/>
    <w:rsid w:val="00F67ADC"/>
    <w:rsid w:val="00F719B7"/>
    <w:rsid w:val="00F9221C"/>
    <w:rsid w:val="00FA1277"/>
    <w:rsid w:val="00FA424F"/>
    <w:rsid w:val="00FE0068"/>
    <w:rsid w:val="00FE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4762"/>
  <w15:chartTrackingRefBased/>
  <w15:docId w15:val="{25C18C5E-5BBB-4660-9F09-ED0BAB9D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CC"/>
    <w:rPr>
      <w:rFonts w:ascii="Times New Roman" w:hAnsi="Times New Roman"/>
      <w:sz w:val="24"/>
    </w:rPr>
  </w:style>
  <w:style w:type="paragraph" w:styleId="Heading1">
    <w:name w:val="heading 1"/>
    <w:basedOn w:val="Heading2"/>
    <w:next w:val="Normal"/>
    <w:link w:val="Heading1Char"/>
    <w:uiPriority w:val="9"/>
    <w:qFormat/>
    <w:rsid w:val="0086680B"/>
    <w:pPr>
      <w:numPr>
        <w:numId w:val="0"/>
      </w:numPr>
      <w:outlineLvl w:val="0"/>
    </w:pPr>
    <w:rPr>
      <w:color w:val="FF0000"/>
    </w:rPr>
  </w:style>
  <w:style w:type="paragraph" w:styleId="Heading2">
    <w:name w:val="heading 2"/>
    <w:basedOn w:val="Normal"/>
    <w:next w:val="Normal"/>
    <w:link w:val="Heading2Char"/>
    <w:uiPriority w:val="9"/>
    <w:unhideWhenUsed/>
    <w:qFormat/>
    <w:rsid w:val="0086680B"/>
    <w:pPr>
      <w:numPr>
        <w:numId w:val="34"/>
      </w:numPr>
      <w:shd w:val="clear" w:color="auto" w:fill="FFFFFF"/>
      <w:spacing w:after="100" w:afterAutospacing="1"/>
      <w:outlineLvl w:val="1"/>
    </w:pPr>
    <w:rPr>
      <w:rFonts w:eastAsia="Times New Roman" w:cs="Times New Roman"/>
      <w:b/>
      <w:bCs/>
      <w:color w:val="212529"/>
      <w:szCs w:val="24"/>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80B"/>
    <w:rPr>
      <w:rFonts w:ascii="Times New Roman" w:eastAsia="Times New Roman" w:hAnsi="Times New Roman" w:cs="Times New Roman"/>
      <w:b/>
      <w:bCs/>
      <w:color w:val="FF0000"/>
      <w:sz w:val="24"/>
      <w:szCs w:val="24"/>
      <w:shd w:val="clear" w:color="auto" w:fill="FFFFFF"/>
    </w:rPr>
  </w:style>
  <w:style w:type="character" w:customStyle="1" w:styleId="Heading2Char">
    <w:name w:val="Heading 2 Char"/>
    <w:basedOn w:val="DefaultParagraphFont"/>
    <w:link w:val="Heading2"/>
    <w:uiPriority w:val="9"/>
    <w:rsid w:val="0086680B"/>
    <w:rPr>
      <w:rFonts w:ascii="Times New Roman" w:eastAsia="Times New Roman" w:hAnsi="Times New Roman" w:cs="Times New Roman"/>
      <w:b/>
      <w:bCs/>
      <w:color w:val="212529"/>
      <w:sz w:val="24"/>
      <w:szCs w:val="24"/>
      <w:shd w:val="clear" w:color="auto" w:fill="FFFFF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aliases w:val="APA 7 - 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APA 7 - 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7E5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8E69E9"/>
    <w:pPr>
      <w:ind w:left="720"/>
      <w:contextualSpacing/>
    </w:pPr>
  </w:style>
  <w:style w:type="character" w:styleId="UnresolvedMention">
    <w:name w:val="Unresolved Mention"/>
    <w:basedOn w:val="DefaultParagraphFont"/>
    <w:uiPriority w:val="99"/>
    <w:semiHidden/>
    <w:unhideWhenUsed/>
    <w:rsid w:val="000733AF"/>
    <w:rPr>
      <w:color w:val="605E5C"/>
      <w:shd w:val="clear" w:color="auto" w:fill="E1DFDD"/>
    </w:rPr>
  </w:style>
  <w:style w:type="paragraph" w:styleId="NormalWeb">
    <w:name w:val="Normal (Web)"/>
    <w:basedOn w:val="Normal"/>
    <w:uiPriority w:val="99"/>
    <w:semiHidden/>
    <w:unhideWhenUsed/>
    <w:rsid w:val="000733AF"/>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365">
      <w:bodyDiv w:val="1"/>
      <w:marLeft w:val="0"/>
      <w:marRight w:val="0"/>
      <w:marTop w:val="0"/>
      <w:marBottom w:val="0"/>
      <w:divBdr>
        <w:top w:val="none" w:sz="0" w:space="0" w:color="auto"/>
        <w:left w:val="none" w:sz="0" w:space="0" w:color="auto"/>
        <w:bottom w:val="none" w:sz="0" w:space="0" w:color="auto"/>
        <w:right w:val="none" w:sz="0" w:space="0" w:color="auto"/>
      </w:divBdr>
    </w:div>
    <w:div w:id="212280774">
      <w:bodyDiv w:val="1"/>
      <w:marLeft w:val="0"/>
      <w:marRight w:val="0"/>
      <w:marTop w:val="0"/>
      <w:marBottom w:val="0"/>
      <w:divBdr>
        <w:top w:val="none" w:sz="0" w:space="0" w:color="auto"/>
        <w:left w:val="none" w:sz="0" w:space="0" w:color="auto"/>
        <w:bottom w:val="none" w:sz="0" w:space="0" w:color="auto"/>
        <w:right w:val="none" w:sz="0" w:space="0" w:color="auto"/>
      </w:divBdr>
    </w:div>
    <w:div w:id="319430110">
      <w:bodyDiv w:val="1"/>
      <w:marLeft w:val="0"/>
      <w:marRight w:val="0"/>
      <w:marTop w:val="0"/>
      <w:marBottom w:val="0"/>
      <w:divBdr>
        <w:top w:val="none" w:sz="0" w:space="0" w:color="auto"/>
        <w:left w:val="none" w:sz="0" w:space="0" w:color="auto"/>
        <w:bottom w:val="none" w:sz="0" w:space="0" w:color="auto"/>
        <w:right w:val="none" w:sz="0" w:space="0" w:color="auto"/>
      </w:divBdr>
    </w:div>
    <w:div w:id="377434893">
      <w:bodyDiv w:val="1"/>
      <w:marLeft w:val="0"/>
      <w:marRight w:val="0"/>
      <w:marTop w:val="0"/>
      <w:marBottom w:val="0"/>
      <w:divBdr>
        <w:top w:val="none" w:sz="0" w:space="0" w:color="auto"/>
        <w:left w:val="none" w:sz="0" w:space="0" w:color="auto"/>
        <w:bottom w:val="none" w:sz="0" w:space="0" w:color="auto"/>
        <w:right w:val="none" w:sz="0" w:space="0" w:color="auto"/>
      </w:divBdr>
    </w:div>
    <w:div w:id="406996028">
      <w:bodyDiv w:val="1"/>
      <w:marLeft w:val="0"/>
      <w:marRight w:val="0"/>
      <w:marTop w:val="0"/>
      <w:marBottom w:val="0"/>
      <w:divBdr>
        <w:top w:val="none" w:sz="0" w:space="0" w:color="auto"/>
        <w:left w:val="none" w:sz="0" w:space="0" w:color="auto"/>
        <w:bottom w:val="none" w:sz="0" w:space="0" w:color="auto"/>
        <w:right w:val="none" w:sz="0" w:space="0" w:color="auto"/>
      </w:divBdr>
      <w:divsChild>
        <w:div w:id="1996454106">
          <w:marLeft w:val="0"/>
          <w:marRight w:val="0"/>
          <w:marTop w:val="0"/>
          <w:marBottom w:val="0"/>
          <w:divBdr>
            <w:top w:val="none" w:sz="0" w:space="0" w:color="auto"/>
            <w:left w:val="none" w:sz="0" w:space="0" w:color="auto"/>
            <w:bottom w:val="none" w:sz="0" w:space="0" w:color="auto"/>
            <w:right w:val="none" w:sz="0" w:space="0" w:color="auto"/>
          </w:divBdr>
          <w:divsChild>
            <w:div w:id="1850024805">
              <w:marLeft w:val="0"/>
              <w:marRight w:val="0"/>
              <w:marTop w:val="0"/>
              <w:marBottom w:val="0"/>
              <w:divBdr>
                <w:top w:val="none" w:sz="0" w:space="0" w:color="auto"/>
                <w:left w:val="none" w:sz="0" w:space="0" w:color="auto"/>
                <w:bottom w:val="none" w:sz="0" w:space="0" w:color="auto"/>
                <w:right w:val="none" w:sz="0" w:space="0" w:color="auto"/>
              </w:divBdr>
              <w:divsChild>
                <w:div w:id="209269812">
                  <w:marLeft w:val="0"/>
                  <w:marRight w:val="0"/>
                  <w:marTop w:val="0"/>
                  <w:marBottom w:val="0"/>
                  <w:divBdr>
                    <w:top w:val="none" w:sz="0" w:space="0" w:color="auto"/>
                    <w:left w:val="none" w:sz="0" w:space="0" w:color="auto"/>
                    <w:bottom w:val="none" w:sz="0" w:space="0" w:color="auto"/>
                    <w:right w:val="none" w:sz="0" w:space="0" w:color="auto"/>
                  </w:divBdr>
                  <w:divsChild>
                    <w:div w:id="1637102869">
                      <w:marLeft w:val="0"/>
                      <w:marRight w:val="0"/>
                      <w:marTop w:val="0"/>
                      <w:marBottom w:val="0"/>
                      <w:divBdr>
                        <w:top w:val="none" w:sz="0" w:space="0" w:color="auto"/>
                        <w:left w:val="none" w:sz="0" w:space="0" w:color="auto"/>
                        <w:bottom w:val="none" w:sz="0" w:space="0" w:color="auto"/>
                        <w:right w:val="none" w:sz="0" w:space="0" w:color="auto"/>
                      </w:divBdr>
                    </w:div>
                  </w:divsChild>
                </w:div>
                <w:div w:id="1056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462">
          <w:marLeft w:val="0"/>
          <w:marRight w:val="0"/>
          <w:marTop w:val="0"/>
          <w:marBottom w:val="0"/>
          <w:divBdr>
            <w:top w:val="none" w:sz="0" w:space="0" w:color="auto"/>
            <w:left w:val="none" w:sz="0" w:space="0" w:color="auto"/>
            <w:bottom w:val="none" w:sz="0" w:space="0" w:color="auto"/>
            <w:right w:val="none" w:sz="0" w:space="0" w:color="auto"/>
          </w:divBdr>
          <w:divsChild>
            <w:div w:id="1262371710">
              <w:marLeft w:val="0"/>
              <w:marRight w:val="0"/>
              <w:marTop w:val="0"/>
              <w:marBottom w:val="0"/>
              <w:divBdr>
                <w:top w:val="none" w:sz="0" w:space="0" w:color="auto"/>
                <w:left w:val="none" w:sz="0" w:space="0" w:color="auto"/>
                <w:bottom w:val="none" w:sz="0" w:space="0" w:color="auto"/>
                <w:right w:val="none" w:sz="0" w:space="0" w:color="auto"/>
              </w:divBdr>
              <w:divsChild>
                <w:div w:id="1358506808">
                  <w:marLeft w:val="0"/>
                  <w:marRight w:val="0"/>
                  <w:marTop w:val="0"/>
                  <w:marBottom w:val="0"/>
                  <w:divBdr>
                    <w:top w:val="none" w:sz="0" w:space="0" w:color="auto"/>
                    <w:left w:val="none" w:sz="0" w:space="0" w:color="auto"/>
                    <w:bottom w:val="none" w:sz="0" w:space="0" w:color="auto"/>
                    <w:right w:val="none" w:sz="0" w:space="0" w:color="auto"/>
                  </w:divBdr>
                  <w:divsChild>
                    <w:div w:id="26950695">
                      <w:marLeft w:val="0"/>
                      <w:marRight w:val="0"/>
                      <w:marTop w:val="0"/>
                      <w:marBottom w:val="0"/>
                      <w:divBdr>
                        <w:top w:val="none" w:sz="0" w:space="0" w:color="auto"/>
                        <w:left w:val="none" w:sz="0" w:space="0" w:color="auto"/>
                        <w:bottom w:val="none" w:sz="0" w:space="0" w:color="auto"/>
                        <w:right w:val="none" w:sz="0" w:space="0" w:color="auto"/>
                      </w:divBdr>
                    </w:div>
                  </w:divsChild>
                </w:div>
                <w:div w:id="50181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615">
          <w:marLeft w:val="0"/>
          <w:marRight w:val="0"/>
          <w:marTop w:val="0"/>
          <w:marBottom w:val="0"/>
          <w:divBdr>
            <w:top w:val="none" w:sz="0" w:space="0" w:color="auto"/>
            <w:left w:val="none" w:sz="0" w:space="0" w:color="auto"/>
            <w:bottom w:val="none" w:sz="0" w:space="0" w:color="auto"/>
            <w:right w:val="none" w:sz="0" w:space="0" w:color="auto"/>
          </w:divBdr>
          <w:divsChild>
            <w:div w:id="604466337">
              <w:marLeft w:val="0"/>
              <w:marRight w:val="0"/>
              <w:marTop w:val="0"/>
              <w:marBottom w:val="0"/>
              <w:divBdr>
                <w:top w:val="none" w:sz="0" w:space="0" w:color="auto"/>
                <w:left w:val="none" w:sz="0" w:space="0" w:color="auto"/>
                <w:bottom w:val="none" w:sz="0" w:space="0" w:color="auto"/>
                <w:right w:val="none" w:sz="0" w:space="0" w:color="auto"/>
              </w:divBdr>
              <w:divsChild>
                <w:div w:id="410590833">
                  <w:marLeft w:val="0"/>
                  <w:marRight w:val="0"/>
                  <w:marTop w:val="0"/>
                  <w:marBottom w:val="0"/>
                  <w:divBdr>
                    <w:top w:val="none" w:sz="0" w:space="0" w:color="auto"/>
                    <w:left w:val="none" w:sz="0" w:space="0" w:color="auto"/>
                    <w:bottom w:val="none" w:sz="0" w:space="0" w:color="auto"/>
                    <w:right w:val="none" w:sz="0" w:space="0" w:color="auto"/>
                  </w:divBdr>
                  <w:divsChild>
                    <w:div w:id="26100801">
                      <w:marLeft w:val="0"/>
                      <w:marRight w:val="0"/>
                      <w:marTop w:val="0"/>
                      <w:marBottom w:val="0"/>
                      <w:divBdr>
                        <w:top w:val="none" w:sz="0" w:space="0" w:color="auto"/>
                        <w:left w:val="none" w:sz="0" w:space="0" w:color="auto"/>
                        <w:bottom w:val="none" w:sz="0" w:space="0" w:color="auto"/>
                        <w:right w:val="none" w:sz="0" w:space="0" w:color="auto"/>
                      </w:divBdr>
                    </w:div>
                  </w:divsChild>
                </w:div>
                <w:div w:id="1468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4470">
          <w:marLeft w:val="0"/>
          <w:marRight w:val="0"/>
          <w:marTop w:val="0"/>
          <w:marBottom w:val="0"/>
          <w:divBdr>
            <w:top w:val="none" w:sz="0" w:space="0" w:color="auto"/>
            <w:left w:val="none" w:sz="0" w:space="0" w:color="auto"/>
            <w:bottom w:val="none" w:sz="0" w:space="0" w:color="auto"/>
            <w:right w:val="none" w:sz="0" w:space="0" w:color="auto"/>
          </w:divBdr>
          <w:divsChild>
            <w:div w:id="57092608">
              <w:marLeft w:val="0"/>
              <w:marRight w:val="0"/>
              <w:marTop w:val="0"/>
              <w:marBottom w:val="0"/>
              <w:divBdr>
                <w:top w:val="none" w:sz="0" w:space="0" w:color="auto"/>
                <w:left w:val="none" w:sz="0" w:space="0" w:color="auto"/>
                <w:bottom w:val="none" w:sz="0" w:space="0" w:color="auto"/>
                <w:right w:val="none" w:sz="0" w:space="0" w:color="auto"/>
              </w:divBdr>
              <w:divsChild>
                <w:div w:id="2037609076">
                  <w:marLeft w:val="0"/>
                  <w:marRight w:val="0"/>
                  <w:marTop w:val="0"/>
                  <w:marBottom w:val="0"/>
                  <w:divBdr>
                    <w:top w:val="none" w:sz="0" w:space="0" w:color="auto"/>
                    <w:left w:val="none" w:sz="0" w:space="0" w:color="auto"/>
                    <w:bottom w:val="none" w:sz="0" w:space="0" w:color="auto"/>
                    <w:right w:val="none" w:sz="0" w:space="0" w:color="auto"/>
                  </w:divBdr>
                  <w:divsChild>
                    <w:div w:id="639532077">
                      <w:marLeft w:val="0"/>
                      <w:marRight w:val="0"/>
                      <w:marTop w:val="0"/>
                      <w:marBottom w:val="0"/>
                      <w:divBdr>
                        <w:top w:val="none" w:sz="0" w:space="0" w:color="auto"/>
                        <w:left w:val="none" w:sz="0" w:space="0" w:color="auto"/>
                        <w:bottom w:val="none" w:sz="0" w:space="0" w:color="auto"/>
                        <w:right w:val="none" w:sz="0" w:space="0" w:color="auto"/>
                      </w:divBdr>
                      <w:divsChild>
                        <w:div w:id="16772719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20315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8853">
          <w:marLeft w:val="0"/>
          <w:marRight w:val="0"/>
          <w:marTop w:val="0"/>
          <w:marBottom w:val="0"/>
          <w:divBdr>
            <w:top w:val="none" w:sz="0" w:space="0" w:color="auto"/>
            <w:left w:val="none" w:sz="0" w:space="0" w:color="auto"/>
            <w:bottom w:val="none" w:sz="0" w:space="0" w:color="auto"/>
            <w:right w:val="none" w:sz="0" w:space="0" w:color="auto"/>
          </w:divBdr>
          <w:divsChild>
            <w:div w:id="1047678146">
              <w:marLeft w:val="0"/>
              <w:marRight w:val="0"/>
              <w:marTop w:val="0"/>
              <w:marBottom w:val="0"/>
              <w:divBdr>
                <w:top w:val="none" w:sz="0" w:space="0" w:color="auto"/>
                <w:left w:val="none" w:sz="0" w:space="0" w:color="auto"/>
                <w:bottom w:val="none" w:sz="0" w:space="0" w:color="auto"/>
                <w:right w:val="none" w:sz="0" w:space="0" w:color="auto"/>
              </w:divBdr>
              <w:divsChild>
                <w:div w:id="1880123426">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 w:id="559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2209">
          <w:marLeft w:val="0"/>
          <w:marRight w:val="0"/>
          <w:marTop w:val="0"/>
          <w:marBottom w:val="0"/>
          <w:divBdr>
            <w:top w:val="none" w:sz="0" w:space="0" w:color="auto"/>
            <w:left w:val="none" w:sz="0" w:space="0" w:color="auto"/>
            <w:bottom w:val="none" w:sz="0" w:space="0" w:color="auto"/>
            <w:right w:val="none" w:sz="0" w:space="0" w:color="auto"/>
          </w:divBdr>
          <w:divsChild>
            <w:div w:id="1086269274">
              <w:marLeft w:val="0"/>
              <w:marRight w:val="0"/>
              <w:marTop w:val="0"/>
              <w:marBottom w:val="0"/>
              <w:divBdr>
                <w:top w:val="none" w:sz="0" w:space="0" w:color="auto"/>
                <w:left w:val="none" w:sz="0" w:space="0" w:color="auto"/>
                <w:bottom w:val="none" w:sz="0" w:space="0" w:color="auto"/>
                <w:right w:val="none" w:sz="0" w:space="0" w:color="auto"/>
              </w:divBdr>
              <w:divsChild>
                <w:div w:id="1277712168">
                  <w:marLeft w:val="0"/>
                  <w:marRight w:val="0"/>
                  <w:marTop w:val="0"/>
                  <w:marBottom w:val="0"/>
                  <w:divBdr>
                    <w:top w:val="none" w:sz="0" w:space="0" w:color="auto"/>
                    <w:left w:val="none" w:sz="0" w:space="0" w:color="auto"/>
                    <w:bottom w:val="none" w:sz="0" w:space="0" w:color="auto"/>
                    <w:right w:val="none" w:sz="0" w:space="0" w:color="auto"/>
                  </w:divBdr>
                  <w:divsChild>
                    <w:div w:id="41633051">
                      <w:marLeft w:val="0"/>
                      <w:marRight w:val="0"/>
                      <w:marTop w:val="0"/>
                      <w:marBottom w:val="0"/>
                      <w:divBdr>
                        <w:top w:val="none" w:sz="0" w:space="0" w:color="auto"/>
                        <w:left w:val="none" w:sz="0" w:space="0" w:color="auto"/>
                        <w:bottom w:val="none" w:sz="0" w:space="0" w:color="auto"/>
                        <w:right w:val="none" w:sz="0" w:space="0" w:color="auto"/>
                      </w:divBdr>
                    </w:div>
                  </w:divsChild>
                </w:div>
                <w:div w:id="12331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8092">
          <w:marLeft w:val="0"/>
          <w:marRight w:val="0"/>
          <w:marTop w:val="0"/>
          <w:marBottom w:val="0"/>
          <w:divBdr>
            <w:top w:val="none" w:sz="0" w:space="0" w:color="auto"/>
            <w:left w:val="none" w:sz="0" w:space="0" w:color="auto"/>
            <w:bottom w:val="none" w:sz="0" w:space="0" w:color="auto"/>
            <w:right w:val="none" w:sz="0" w:space="0" w:color="auto"/>
          </w:divBdr>
          <w:divsChild>
            <w:div w:id="1357655364">
              <w:marLeft w:val="0"/>
              <w:marRight w:val="0"/>
              <w:marTop w:val="0"/>
              <w:marBottom w:val="0"/>
              <w:divBdr>
                <w:top w:val="none" w:sz="0" w:space="0" w:color="auto"/>
                <w:left w:val="none" w:sz="0" w:space="0" w:color="auto"/>
                <w:bottom w:val="none" w:sz="0" w:space="0" w:color="auto"/>
                <w:right w:val="none" w:sz="0" w:space="0" w:color="auto"/>
              </w:divBdr>
              <w:divsChild>
                <w:div w:id="1128207528">
                  <w:marLeft w:val="0"/>
                  <w:marRight w:val="0"/>
                  <w:marTop w:val="0"/>
                  <w:marBottom w:val="0"/>
                  <w:divBdr>
                    <w:top w:val="none" w:sz="0" w:space="0" w:color="auto"/>
                    <w:left w:val="none" w:sz="0" w:space="0" w:color="auto"/>
                    <w:bottom w:val="none" w:sz="0" w:space="0" w:color="auto"/>
                    <w:right w:val="none" w:sz="0" w:space="0" w:color="auto"/>
                  </w:divBdr>
                  <w:divsChild>
                    <w:div w:id="1038972274">
                      <w:marLeft w:val="0"/>
                      <w:marRight w:val="0"/>
                      <w:marTop w:val="0"/>
                      <w:marBottom w:val="0"/>
                      <w:divBdr>
                        <w:top w:val="none" w:sz="0" w:space="0" w:color="auto"/>
                        <w:left w:val="none" w:sz="0" w:space="0" w:color="auto"/>
                        <w:bottom w:val="none" w:sz="0" w:space="0" w:color="auto"/>
                        <w:right w:val="none" w:sz="0" w:space="0" w:color="auto"/>
                      </w:divBdr>
                      <w:divsChild>
                        <w:div w:id="138722264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3552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67956">
          <w:marLeft w:val="0"/>
          <w:marRight w:val="0"/>
          <w:marTop w:val="0"/>
          <w:marBottom w:val="0"/>
          <w:divBdr>
            <w:top w:val="none" w:sz="0" w:space="0" w:color="auto"/>
            <w:left w:val="none" w:sz="0" w:space="0" w:color="auto"/>
            <w:bottom w:val="none" w:sz="0" w:space="0" w:color="auto"/>
            <w:right w:val="none" w:sz="0" w:space="0" w:color="auto"/>
          </w:divBdr>
          <w:divsChild>
            <w:div w:id="1611038613">
              <w:marLeft w:val="0"/>
              <w:marRight w:val="0"/>
              <w:marTop w:val="0"/>
              <w:marBottom w:val="0"/>
              <w:divBdr>
                <w:top w:val="none" w:sz="0" w:space="0" w:color="auto"/>
                <w:left w:val="none" w:sz="0" w:space="0" w:color="auto"/>
                <w:bottom w:val="none" w:sz="0" w:space="0" w:color="auto"/>
                <w:right w:val="none" w:sz="0" w:space="0" w:color="auto"/>
              </w:divBdr>
              <w:divsChild>
                <w:div w:id="280310335">
                  <w:marLeft w:val="0"/>
                  <w:marRight w:val="0"/>
                  <w:marTop w:val="0"/>
                  <w:marBottom w:val="0"/>
                  <w:divBdr>
                    <w:top w:val="none" w:sz="0" w:space="0" w:color="auto"/>
                    <w:left w:val="none" w:sz="0" w:space="0" w:color="auto"/>
                    <w:bottom w:val="none" w:sz="0" w:space="0" w:color="auto"/>
                    <w:right w:val="none" w:sz="0" w:space="0" w:color="auto"/>
                  </w:divBdr>
                  <w:divsChild>
                    <w:div w:id="25102991">
                      <w:marLeft w:val="0"/>
                      <w:marRight w:val="0"/>
                      <w:marTop w:val="0"/>
                      <w:marBottom w:val="0"/>
                      <w:divBdr>
                        <w:top w:val="none" w:sz="0" w:space="0" w:color="auto"/>
                        <w:left w:val="none" w:sz="0" w:space="0" w:color="auto"/>
                        <w:bottom w:val="none" w:sz="0" w:space="0" w:color="auto"/>
                        <w:right w:val="none" w:sz="0" w:space="0" w:color="auto"/>
                      </w:divBdr>
                    </w:div>
                  </w:divsChild>
                </w:div>
                <w:div w:id="8616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9521">
          <w:marLeft w:val="0"/>
          <w:marRight w:val="0"/>
          <w:marTop w:val="0"/>
          <w:marBottom w:val="0"/>
          <w:divBdr>
            <w:top w:val="none" w:sz="0" w:space="0" w:color="auto"/>
            <w:left w:val="none" w:sz="0" w:space="0" w:color="auto"/>
            <w:bottom w:val="none" w:sz="0" w:space="0" w:color="auto"/>
            <w:right w:val="none" w:sz="0" w:space="0" w:color="auto"/>
          </w:divBdr>
          <w:divsChild>
            <w:div w:id="1474058364">
              <w:marLeft w:val="0"/>
              <w:marRight w:val="0"/>
              <w:marTop w:val="0"/>
              <w:marBottom w:val="0"/>
              <w:divBdr>
                <w:top w:val="none" w:sz="0" w:space="0" w:color="auto"/>
                <w:left w:val="none" w:sz="0" w:space="0" w:color="auto"/>
                <w:bottom w:val="none" w:sz="0" w:space="0" w:color="auto"/>
                <w:right w:val="none" w:sz="0" w:space="0" w:color="auto"/>
              </w:divBdr>
              <w:divsChild>
                <w:div w:id="1012073762">
                  <w:marLeft w:val="0"/>
                  <w:marRight w:val="0"/>
                  <w:marTop w:val="0"/>
                  <w:marBottom w:val="0"/>
                  <w:divBdr>
                    <w:top w:val="none" w:sz="0" w:space="0" w:color="auto"/>
                    <w:left w:val="none" w:sz="0" w:space="0" w:color="auto"/>
                    <w:bottom w:val="none" w:sz="0" w:space="0" w:color="auto"/>
                    <w:right w:val="none" w:sz="0" w:space="0" w:color="auto"/>
                  </w:divBdr>
                  <w:divsChild>
                    <w:div w:id="980427249">
                      <w:marLeft w:val="0"/>
                      <w:marRight w:val="0"/>
                      <w:marTop w:val="0"/>
                      <w:marBottom w:val="0"/>
                      <w:divBdr>
                        <w:top w:val="none" w:sz="0" w:space="0" w:color="auto"/>
                        <w:left w:val="none" w:sz="0" w:space="0" w:color="auto"/>
                        <w:bottom w:val="none" w:sz="0" w:space="0" w:color="auto"/>
                        <w:right w:val="none" w:sz="0" w:space="0" w:color="auto"/>
                      </w:divBdr>
                    </w:div>
                  </w:divsChild>
                </w:div>
                <w:div w:id="63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4032">
          <w:marLeft w:val="0"/>
          <w:marRight w:val="0"/>
          <w:marTop w:val="0"/>
          <w:marBottom w:val="0"/>
          <w:divBdr>
            <w:top w:val="none" w:sz="0" w:space="0" w:color="auto"/>
            <w:left w:val="none" w:sz="0" w:space="0" w:color="auto"/>
            <w:bottom w:val="none" w:sz="0" w:space="0" w:color="auto"/>
            <w:right w:val="none" w:sz="0" w:space="0" w:color="auto"/>
          </w:divBdr>
          <w:divsChild>
            <w:div w:id="710500362">
              <w:marLeft w:val="0"/>
              <w:marRight w:val="0"/>
              <w:marTop w:val="0"/>
              <w:marBottom w:val="0"/>
              <w:divBdr>
                <w:top w:val="none" w:sz="0" w:space="0" w:color="auto"/>
                <w:left w:val="none" w:sz="0" w:space="0" w:color="auto"/>
                <w:bottom w:val="none" w:sz="0" w:space="0" w:color="auto"/>
                <w:right w:val="none" w:sz="0" w:space="0" w:color="auto"/>
              </w:divBdr>
              <w:divsChild>
                <w:div w:id="1319307289">
                  <w:marLeft w:val="0"/>
                  <w:marRight w:val="0"/>
                  <w:marTop w:val="0"/>
                  <w:marBottom w:val="0"/>
                  <w:divBdr>
                    <w:top w:val="none" w:sz="0" w:space="0" w:color="auto"/>
                    <w:left w:val="none" w:sz="0" w:space="0" w:color="auto"/>
                    <w:bottom w:val="none" w:sz="0" w:space="0" w:color="auto"/>
                    <w:right w:val="none" w:sz="0" w:space="0" w:color="auto"/>
                  </w:divBdr>
                  <w:divsChild>
                    <w:div w:id="2033337367">
                      <w:marLeft w:val="0"/>
                      <w:marRight w:val="0"/>
                      <w:marTop w:val="0"/>
                      <w:marBottom w:val="0"/>
                      <w:divBdr>
                        <w:top w:val="none" w:sz="0" w:space="0" w:color="auto"/>
                        <w:left w:val="none" w:sz="0" w:space="0" w:color="auto"/>
                        <w:bottom w:val="none" w:sz="0" w:space="0" w:color="auto"/>
                        <w:right w:val="none" w:sz="0" w:space="0" w:color="auto"/>
                      </w:divBdr>
                    </w:div>
                  </w:divsChild>
                </w:div>
                <w:div w:id="6491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585">
          <w:marLeft w:val="0"/>
          <w:marRight w:val="0"/>
          <w:marTop w:val="0"/>
          <w:marBottom w:val="0"/>
          <w:divBdr>
            <w:top w:val="none" w:sz="0" w:space="0" w:color="auto"/>
            <w:left w:val="none" w:sz="0" w:space="0" w:color="auto"/>
            <w:bottom w:val="none" w:sz="0" w:space="0" w:color="auto"/>
            <w:right w:val="none" w:sz="0" w:space="0" w:color="auto"/>
          </w:divBdr>
          <w:divsChild>
            <w:div w:id="607812638">
              <w:marLeft w:val="0"/>
              <w:marRight w:val="0"/>
              <w:marTop w:val="0"/>
              <w:marBottom w:val="0"/>
              <w:divBdr>
                <w:top w:val="none" w:sz="0" w:space="0" w:color="auto"/>
                <w:left w:val="none" w:sz="0" w:space="0" w:color="auto"/>
                <w:bottom w:val="none" w:sz="0" w:space="0" w:color="auto"/>
                <w:right w:val="none" w:sz="0" w:space="0" w:color="auto"/>
              </w:divBdr>
              <w:divsChild>
                <w:div w:id="851333072">
                  <w:marLeft w:val="0"/>
                  <w:marRight w:val="0"/>
                  <w:marTop w:val="0"/>
                  <w:marBottom w:val="0"/>
                  <w:divBdr>
                    <w:top w:val="none" w:sz="0" w:space="0" w:color="auto"/>
                    <w:left w:val="none" w:sz="0" w:space="0" w:color="auto"/>
                    <w:bottom w:val="none" w:sz="0" w:space="0" w:color="auto"/>
                    <w:right w:val="none" w:sz="0" w:space="0" w:color="auto"/>
                  </w:divBdr>
                  <w:divsChild>
                    <w:div w:id="1052925646">
                      <w:marLeft w:val="0"/>
                      <w:marRight w:val="0"/>
                      <w:marTop w:val="0"/>
                      <w:marBottom w:val="0"/>
                      <w:divBdr>
                        <w:top w:val="none" w:sz="0" w:space="0" w:color="auto"/>
                        <w:left w:val="none" w:sz="0" w:space="0" w:color="auto"/>
                        <w:bottom w:val="none" w:sz="0" w:space="0" w:color="auto"/>
                        <w:right w:val="none" w:sz="0" w:space="0" w:color="auto"/>
                      </w:divBdr>
                    </w:div>
                  </w:divsChild>
                </w:div>
                <w:div w:id="20791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491">
          <w:marLeft w:val="0"/>
          <w:marRight w:val="0"/>
          <w:marTop w:val="0"/>
          <w:marBottom w:val="0"/>
          <w:divBdr>
            <w:top w:val="none" w:sz="0" w:space="0" w:color="auto"/>
            <w:left w:val="none" w:sz="0" w:space="0" w:color="auto"/>
            <w:bottom w:val="none" w:sz="0" w:space="0" w:color="auto"/>
            <w:right w:val="none" w:sz="0" w:space="0" w:color="auto"/>
          </w:divBdr>
          <w:divsChild>
            <w:div w:id="451363960">
              <w:marLeft w:val="0"/>
              <w:marRight w:val="0"/>
              <w:marTop w:val="0"/>
              <w:marBottom w:val="0"/>
              <w:divBdr>
                <w:top w:val="none" w:sz="0" w:space="0" w:color="auto"/>
                <w:left w:val="none" w:sz="0" w:space="0" w:color="auto"/>
                <w:bottom w:val="none" w:sz="0" w:space="0" w:color="auto"/>
                <w:right w:val="none" w:sz="0" w:space="0" w:color="auto"/>
              </w:divBdr>
              <w:divsChild>
                <w:div w:id="541862300">
                  <w:marLeft w:val="0"/>
                  <w:marRight w:val="0"/>
                  <w:marTop w:val="0"/>
                  <w:marBottom w:val="0"/>
                  <w:divBdr>
                    <w:top w:val="none" w:sz="0" w:space="0" w:color="auto"/>
                    <w:left w:val="none" w:sz="0" w:space="0" w:color="auto"/>
                    <w:bottom w:val="none" w:sz="0" w:space="0" w:color="auto"/>
                    <w:right w:val="none" w:sz="0" w:space="0" w:color="auto"/>
                  </w:divBdr>
                  <w:divsChild>
                    <w:div w:id="1412700499">
                      <w:marLeft w:val="0"/>
                      <w:marRight w:val="0"/>
                      <w:marTop w:val="0"/>
                      <w:marBottom w:val="0"/>
                      <w:divBdr>
                        <w:top w:val="none" w:sz="0" w:space="0" w:color="auto"/>
                        <w:left w:val="none" w:sz="0" w:space="0" w:color="auto"/>
                        <w:bottom w:val="none" w:sz="0" w:space="0" w:color="auto"/>
                        <w:right w:val="none" w:sz="0" w:space="0" w:color="auto"/>
                      </w:divBdr>
                    </w:div>
                  </w:divsChild>
                </w:div>
                <w:div w:id="18294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8059">
      <w:bodyDiv w:val="1"/>
      <w:marLeft w:val="0"/>
      <w:marRight w:val="0"/>
      <w:marTop w:val="0"/>
      <w:marBottom w:val="0"/>
      <w:divBdr>
        <w:top w:val="none" w:sz="0" w:space="0" w:color="auto"/>
        <w:left w:val="none" w:sz="0" w:space="0" w:color="auto"/>
        <w:bottom w:val="none" w:sz="0" w:space="0" w:color="auto"/>
        <w:right w:val="none" w:sz="0" w:space="0" w:color="auto"/>
      </w:divBdr>
    </w:div>
    <w:div w:id="702942825">
      <w:bodyDiv w:val="1"/>
      <w:marLeft w:val="0"/>
      <w:marRight w:val="0"/>
      <w:marTop w:val="0"/>
      <w:marBottom w:val="0"/>
      <w:divBdr>
        <w:top w:val="none" w:sz="0" w:space="0" w:color="auto"/>
        <w:left w:val="none" w:sz="0" w:space="0" w:color="auto"/>
        <w:bottom w:val="none" w:sz="0" w:space="0" w:color="auto"/>
        <w:right w:val="none" w:sz="0" w:space="0" w:color="auto"/>
      </w:divBdr>
    </w:div>
    <w:div w:id="839194290">
      <w:bodyDiv w:val="1"/>
      <w:marLeft w:val="0"/>
      <w:marRight w:val="0"/>
      <w:marTop w:val="0"/>
      <w:marBottom w:val="0"/>
      <w:divBdr>
        <w:top w:val="none" w:sz="0" w:space="0" w:color="auto"/>
        <w:left w:val="none" w:sz="0" w:space="0" w:color="auto"/>
        <w:bottom w:val="none" w:sz="0" w:space="0" w:color="auto"/>
        <w:right w:val="none" w:sz="0" w:space="0" w:color="auto"/>
      </w:divBdr>
    </w:div>
    <w:div w:id="858006412">
      <w:bodyDiv w:val="1"/>
      <w:marLeft w:val="0"/>
      <w:marRight w:val="0"/>
      <w:marTop w:val="0"/>
      <w:marBottom w:val="0"/>
      <w:divBdr>
        <w:top w:val="none" w:sz="0" w:space="0" w:color="auto"/>
        <w:left w:val="none" w:sz="0" w:space="0" w:color="auto"/>
        <w:bottom w:val="none" w:sz="0" w:space="0" w:color="auto"/>
        <w:right w:val="none" w:sz="0" w:space="0" w:color="auto"/>
      </w:divBdr>
      <w:divsChild>
        <w:div w:id="1434394961">
          <w:marLeft w:val="720"/>
          <w:marRight w:val="720"/>
          <w:marTop w:val="0"/>
          <w:marBottom w:val="0"/>
          <w:divBdr>
            <w:top w:val="none" w:sz="0" w:space="0" w:color="auto"/>
            <w:left w:val="none" w:sz="0" w:space="0" w:color="auto"/>
            <w:bottom w:val="none" w:sz="0" w:space="0" w:color="auto"/>
            <w:right w:val="none" w:sz="0" w:space="0" w:color="auto"/>
          </w:divBdr>
        </w:div>
      </w:divsChild>
    </w:div>
    <w:div w:id="1009871330">
      <w:bodyDiv w:val="1"/>
      <w:marLeft w:val="0"/>
      <w:marRight w:val="0"/>
      <w:marTop w:val="0"/>
      <w:marBottom w:val="0"/>
      <w:divBdr>
        <w:top w:val="none" w:sz="0" w:space="0" w:color="auto"/>
        <w:left w:val="none" w:sz="0" w:space="0" w:color="auto"/>
        <w:bottom w:val="none" w:sz="0" w:space="0" w:color="auto"/>
        <w:right w:val="none" w:sz="0" w:space="0" w:color="auto"/>
      </w:divBdr>
    </w:div>
    <w:div w:id="1022709168">
      <w:bodyDiv w:val="1"/>
      <w:marLeft w:val="0"/>
      <w:marRight w:val="0"/>
      <w:marTop w:val="0"/>
      <w:marBottom w:val="0"/>
      <w:divBdr>
        <w:top w:val="none" w:sz="0" w:space="0" w:color="auto"/>
        <w:left w:val="none" w:sz="0" w:space="0" w:color="auto"/>
        <w:bottom w:val="none" w:sz="0" w:space="0" w:color="auto"/>
        <w:right w:val="none" w:sz="0" w:space="0" w:color="auto"/>
      </w:divBdr>
      <w:divsChild>
        <w:div w:id="1922522988">
          <w:marLeft w:val="720"/>
          <w:marRight w:val="720"/>
          <w:marTop w:val="0"/>
          <w:marBottom w:val="0"/>
          <w:divBdr>
            <w:top w:val="none" w:sz="0" w:space="0" w:color="auto"/>
            <w:left w:val="none" w:sz="0" w:space="0" w:color="auto"/>
            <w:bottom w:val="none" w:sz="0" w:space="0" w:color="auto"/>
            <w:right w:val="none" w:sz="0" w:space="0" w:color="auto"/>
          </w:divBdr>
        </w:div>
        <w:div w:id="377707304">
          <w:marLeft w:val="0"/>
          <w:marRight w:val="0"/>
          <w:marTop w:val="0"/>
          <w:marBottom w:val="0"/>
          <w:divBdr>
            <w:top w:val="none" w:sz="0" w:space="0" w:color="auto"/>
            <w:left w:val="none" w:sz="0" w:space="0" w:color="auto"/>
            <w:bottom w:val="none" w:sz="0" w:space="0" w:color="auto"/>
            <w:right w:val="none" w:sz="0" w:space="0" w:color="auto"/>
          </w:divBdr>
          <w:divsChild>
            <w:div w:id="866019970">
              <w:marLeft w:val="0"/>
              <w:marRight w:val="0"/>
              <w:marTop w:val="0"/>
              <w:marBottom w:val="0"/>
              <w:divBdr>
                <w:top w:val="none" w:sz="0" w:space="0" w:color="auto"/>
                <w:left w:val="none" w:sz="0" w:space="0" w:color="auto"/>
                <w:bottom w:val="none" w:sz="0" w:space="0" w:color="auto"/>
                <w:right w:val="none" w:sz="0" w:space="0" w:color="auto"/>
              </w:divBdr>
              <w:divsChild>
                <w:div w:id="189997069">
                  <w:marLeft w:val="0"/>
                  <w:marRight w:val="0"/>
                  <w:marTop w:val="0"/>
                  <w:marBottom w:val="0"/>
                  <w:divBdr>
                    <w:top w:val="none" w:sz="0" w:space="0" w:color="auto"/>
                    <w:left w:val="none" w:sz="0" w:space="0" w:color="auto"/>
                    <w:bottom w:val="none" w:sz="0" w:space="0" w:color="auto"/>
                    <w:right w:val="none" w:sz="0" w:space="0" w:color="auto"/>
                  </w:divBdr>
                  <w:divsChild>
                    <w:div w:id="1526598407">
                      <w:marLeft w:val="0"/>
                      <w:marRight w:val="0"/>
                      <w:marTop w:val="0"/>
                      <w:marBottom w:val="0"/>
                      <w:divBdr>
                        <w:top w:val="none" w:sz="0" w:space="0" w:color="auto"/>
                        <w:left w:val="none" w:sz="0" w:space="0" w:color="auto"/>
                        <w:bottom w:val="none" w:sz="0" w:space="0" w:color="auto"/>
                        <w:right w:val="none" w:sz="0" w:space="0" w:color="auto"/>
                      </w:divBdr>
                    </w:div>
                  </w:divsChild>
                </w:div>
                <w:div w:id="6412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4110">
          <w:marLeft w:val="0"/>
          <w:marRight w:val="0"/>
          <w:marTop w:val="0"/>
          <w:marBottom w:val="0"/>
          <w:divBdr>
            <w:top w:val="none" w:sz="0" w:space="0" w:color="auto"/>
            <w:left w:val="none" w:sz="0" w:space="0" w:color="auto"/>
            <w:bottom w:val="none" w:sz="0" w:space="0" w:color="auto"/>
            <w:right w:val="none" w:sz="0" w:space="0" w:color="auto"/>
          </w:divBdr>
          <w:divsChild>
            <w:div w:id="1406999241">
              <w:marLeft w:val="0"/>
              <w:marRight w:val="0"/>
              <w:marTop w:val="0"/>
              <w:marBottom w:val="0"/>
              <w:divBdr>
                <w:top w:val="none" w:sz="0" w:space="0" w:color="auto"/>
                <w:left w:val="none" w:sz="0" w:space="0" w:color="auto"/>
                <w:bottom w:val="none" w:sz="0" w:space="0" w:color="auto"/>
                <w:right w:val="none" w:sz="0" w:space="0" w:color="auto"/>
              </w:divBdr>
              <w:divsChild>
                <w:div w:id="958533989">
                  <w:marLeft w:val="0"/>
                  <w:marRight w:val="0"/>
                  <w:marTop w:val="0"/>
                  <w:marBottom w:val="0"/>
                  <w:divBdr>
                    <w:top w:val="none" w:sz="0" w:space="0" w:color="auto"/>
                    <w:left w:val="none" w:sz="0" w:space="0" w:color="auto"/>
                    <w:bottom w:val="none" w:sz="0" w:space="0" w:color="auto"/>
                    <w:right w:val="none" w:sz="0" w:space="0" w:color="auto"/>
                  </w:divBdr>
                  <w:divsChild>
                    <w:div w:id="1034623006">
                      <w:marLeft w:val="0"/>
                      <w:marRight w:val="0"/>
                      <w:marTop w:val="0"/>
                      <w:marBottom w:val="0"/>
                      <w:divBdr>
                        <w:top w:val="none" w:sz="0" w:space="0" w:color="auto"/>
                        <w:left w:val="none" w:sz="0" w:space="0" w:color="auto"/>
                        <w:bottom w:val="none" w:sz="0" w:space="0" w:color="auto"/>
                        <w:right w:val="none" w:sz="0" w:space="0" w:color="auto"/>
                      </w:divBdr>
                    </w:div>
                  </w:divsChild>
                </w:div>
                <w:div w:id="16407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876">
          <w:marLeft w:val="0"/>
          <w:marRight w:val="0"/>
          <w:marTop w:val="0"/>
          <w:marBottom w:val="0"/>
          <w:divBdr>
            <w:top w:val="none" w:sz="0" w:space="0" w:color="auto"/>
            <w:left w:val="none" w:sz="0" w:space="0" w:color="auto"/>
            <w:bottom w:val="none" w:sz="0" w:space="0" w:color="auto"/>
            <w:right w:val="none" w:sz="0" w:space="0" w:color="auto"/>
          </w:divBdr>
          <w:divsChild>
            <w:div w:id="599917634">
              <w:marLeft w:val="0"/>
              <w:marRight w:val="0"/>
              <w:marTop w:val="0"/>
              <w:marBottom w:val="0"/>
              <w:divBdr>
                <w:top w:val="none" w:sz="0" w:space="0" w:color="auto"/>
                <w:left w:val="none" w:sz="0" w:space="0" w:color="auto"/>
                <w:bottom w:val="none" w:sz="0" w:space="0" w:color="auto"/>
                <w:right w:val="none" w:sz="0" w:space="0" w:color="auto"/>
              </w:divBdr>
              <w:divsChild>
                <w:div w:id="1840191930">
                  <w:marLeft w:val="0"/>
                  <w:marRight w:val="0"/>
                  <w:marTop w:val="0"/>
                  <w:marBottom w:val="0"/>
                  <w:divBdr>
                    <w:top w:val="none" w:sz="0" w:space="0" w:color="auto"/>
                    <w:left w:val="none" w:sz="0" w:space="0" w:color="auto"/>
                    <w:bottom w:val="none" w:sz="0" w:space="0" w:color="auto"/>
                    <w:right w:val="none" w:sz="0" w:space="0" w:color="auto"/>
                  </w:divBdr>
                  <w:divsChild>
                    <w:div w:id="1795563829">
                      <w:marLeft w:val="0"/>
                      <w:marRight w:val="0"/>
                      <w:marTop w:val="0"/>
                      <w:marBottom w:val="0"/>
                      <w:divBdr>
                        <w:top w:val="none" w:sz="0" w:space="0" w:color="auto"/>
                        <w:left w:val="none" w:sz="0" w:space="0" w:color="auto"/>
                        <w:bottom w:val="none" w:sz="0" w:space="0" w:color="auto"/>
                        <w:right w:val="none" w:sz="0" w:space="0" w:color="auto"/>
                      </w:divBdr>
                    </w:div>
                  </w:divsChild>
                </w:div>
                <w:div w:id="3531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964">
          <w:marLeft w:val="0"/>
          <w:marRight w:val="0"/>
          <w:marTop w:val="0"/>
          <w:marBottom w:val="0"/>
          <w:divBdr>
            <w:top w:val="none" w:sz="0" w:space="0" w:color="auto"/>
            <w:left w:val="none" w:sz="0" w:space="0" w:color="auto"/>
            <w:bottom w:val="none" w:sz="0" w:space="0" w:color="auto"/>
            <w:right w:val="none" w:sz="0" w:space="0" w:color="auto"/>
          </w:divBdr>
          <w:divsChild>
            <w:div w:id="639848025">
              <w:marLeft w:val="0"/>
              <w:marRight w:val="0"/>
              <w:marTop w:val="0"/>
              <w:marBottom w:val="0"/>
              <w:divBdr>
                <w:top w:val="none" w:sz="0" w:space="0" w:color="auto"/>
                <w:left w:val="none" w:sz="0" w:space="0" w:color="auto"/>
                <w:bottom w:val="none" w:sz="0" w:space="0" w:color="auto"/>
                <w:right w:val="none" w:sz="0" w:space="0" w:color="auto"/>
              </w:divBdr>
              <w:divsChild>
                <w:div w:id="30153626">
                  <w:marLeft w:val="0"/>
                  <w:marRight w:val="0"/>
                  <w:marTop w:val="0"/>
                  <w:marBottom w:val="0"/>
                  <w:divBdr>
                    <w:top w:val="none" w:sz="0" w:space="0" w:color="auto"/>
                    <w:left w:val="none" w:sz="0" w:space="0" w:color="auto"/>
                    <w:bottom w:val="none" w:sz="0" w:space="0" w:color="auto"/>
                    <w:right w:val="none" w:sz="0" w:space="0" w:color="auto"/>
                  </w:divBdr>
                  <w:divsChild>
                    <w:div w:id="334646891">
                      <w:marLeft w:val="0"/>
                      <w:marRight w:val="0"/>
                      <w:marTop w:val="0"/>
                      <w:marBottom w:val="0"/>
                      <w:divBdr>
                        <w:top w:val="none" w:sz="0" w:space="0" w:color="auto"/>
                        <w:left w:val="none" w:sz="0" w:space="0" w:color="auto"/>
                        <w:bottom w:val="none" w:sz="0" w:space="0" w:color="auto"/>
                        <w:right w:val="none" w:sz="0" w:space="0" w:color="auto"/>
                      </w:divBdr>
                    </w:div>
                  </w:divsChild>
                </w:div>
                <w:div w:id="28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2797">
          <w:marLeft w:val="0"/>
          <w:marRight w:val="0"/>
          <w:marTop w:val="0"/>
          <w:marBottom w:val="0"/>
          <w:divBdr>
            <w:top w:val="none" w:sz="0" w:space="0" w:color="auto"/>
            <w:left w:val="none" w:sz="0" w:space="0" w:color="auto"/>
            <w:bottom w:val="none" w:sz="0" w:space="0" w:color="auto"/>
            <w:right w:val="none" w:sz="0" w:space="0" w:color="auto"/>
          </w:divBdr>
          <w:divsChild>
            <w:div w:id="1231846273">
              <w:marLeft w:val="0"/>
              <w:marRight w:val="0"/>
              <w:marTop w:val="0"/>
              <w:marBottom w:val="0"/>
              <w:divBdr>
                <w:top w:val="none" w:sz="0" w:space="0" w:color="auto"/>
                <w:left w:val="none" w:sz="0" w:space="0" w:color="auto"/>
                <w:bottom w:val="none" w:sz="0" w:space="0" w:color="auto"/>
                <w:right w:val="none" w:sz="0" w:space="0" w:color="auto"/>
              </w:divBdr>
              <w:divsChild>
                <w:div w:id="1760061317">
                  <w:marLeft w:val="0"/>
                  <w:marRight w:val="0"/>
                  <w:marTop w:val="0"/>
                  <w:marBottom w:val="0"/>
                  <w:divBdr>
                    <w:top w:val="none" w:sz="0" w:space="0" w:color="auto"/>
                    <w:left w:val="none" w:sz="0" w:space="0" w:color="auto"/>
                    <w:bottom w:val="none" w:sz="0" w:space="0" w:color="auto"/>
                    <w:right w:val="none" w:sz="0" w:space="0" w:color="auto"/>
                  </w:divBdr>
                  <w:divsChild>
                    <w:div w:id="1136264365">
                      <w:marLeft w:val="0"/>
                      <w:marRight w:val="0"/>
                      <w:marTop w:val="0"/>
                      <w:marBottom w:val="0"/>
                      <w:divBdr>
                        <w:top w:val="none" w:sz="0" w:space="0" w:color="auto"/>
                        <w:left w:val="none" w:sz="0" w:space="0" w:color="auto"/>
                        <w:bottom w:val="none" w:sz="0" w:space="0" w:color="auto"/>
                        <w:right w:val="none" w:sz="0" w:space="0" w:color="auto"/>
                      </w:divBdr>
                    </w:div>
                  </w:divsChild>
                </w:div>
                <w:div w:id="20418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8559">
          <w:marLeft w:val="0"/>
          <w:marRight w:val="0"/>
          <w:marTop w:val="0"/>
          <w:marBottom w:val="0"/>
          <w:divBdr>
            <w:top w:val="none" w:sz="0" w:space="0" w:color="auto"/>
            <w:left w:val="none" w:sz="0" w:space="0" w:color="auto"/>
            <w:bottom w:val="none" w:sz="0" w:space="0" w:color="auto"/>
            <w:right w:val="none" w:sz="0" w:space="0" w:color="auto"/>
          </w:divBdr>
          <w:divsChild>
            <w:div w:id="1202011044">
              <w:marLeft w:val="0"/>
              <w:marRight w:val="0"/>
              <w:marTop w:val="0"/>
              <w:marBottom w:val="0"/>
              <w:divBdr>
                <w:top w:val="none" w:sz="0" w:space="0" w:color="auto"/>
                <w:left w:val="none" w:sz="0" w:space="0" w:color="auto"/>
                <w:bottom w:val="none" w:sz="0" w:space="0" w:color="auto"/>
                <w:right w:val="none" w:sz="0" w:space="0" w:color="auto"/>
              </w:divBdr>
              <w:divsChild>
                <w:div w:id="893465916">
                  <w:marLeft w:val="0"/>
                  <w:marRight w:val="0"/>
                  <w:marTop w:val="0"/>
                  <w:marBottom w:val="0"/>
                  <w:divBdr>
                    <w:top w:val="none" w:sz="0" w:space="0" w:color="auto"/>
                    <w:left w:val="none" w:sz="0" w:space="0" w:color="auto"/>
                    <w:bottom w:val="none" w:sz="0" w:space="0" w:color="auto"/>
                    <w:right w:val="none" w:sz="0" w:space="0" w:color="auto"/>
                  </w:divBdr>
                  <w:divsChild>
                    <w:div w:id="1395471241">
                      <w:marLeft w:val="0"/>
                      <w:marRight w:val="0"/>
                      <w:marTop w:val="0"/>
                      <w:marBottom w:val="0"/>
                      <w:divBdr>
                        <w:top w:val="none" w:sz="0" w:space="0" w:color="auto"/>
                        <w:left w:val="none" w:sz="0" w:space="0" w:color="auto"/>
                        <w:bottom w:val="none" w:sz="0" w:space="0" w:color="auto"/>
                        <w:right w:val="none" w:sz="0" w:space="0" w:color="auto"/>
                      </w:divBdr>
                    </w:div>
                  </w:divsChild>
                </w:div>
                <w:div w:id="15936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367">
          <w:marLeft w:val="0"/>
          <w:marRight w:val="0"/>
          <w:marTop w:val="0"/>
          <w:marBottom w:val="0"/>
          <w:divBdr>
            <w:top w:val="none" w:sz="0" w:space="0" w:color="auto"/>
            <w:left w:val="none" w:sz="0" w:space="0" w:color="auto"/>
            <w:bottom w:val="none" w:sz="0" w:space="0" w:color="auto"/>
            <w:right w:val="none" w:sz="0" w:space="0" w:color="auto"/>
          </w:divBdr>
          <w:divsChild>
            <w:div w:id="1442338422">
              <w:marLeft w:val="0"/>
              <w:marRight w:val="0"/>
              <w:marTop w:val="0"/>
              <w:marBottom w:val="0"/>
              <w:divBdr>
                <w:top w:val="none" w:sz="0" w:space="0" w:color="auto"/>
                <w:left w:val="none" w:sz="0" w:space="0" w:color="auto"/>
                <w:bottom w:val="none" w:sz="0" w:space="0" w:color="auto"/>
                <w:right w:val="none" w:sz="0" w:space="0" w:color="auto"/>
              </w:divBdr>
              <w:divsChild>
                <w:div w:id="11361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867">
          <w:marLeft w:val="0"/>
          <w:marRight w:val="0"/>
          <w:marTop w:val="0"/>
          <w:marBottom w:val="0"/>
          <w:divBdr>
            <w:top w:val="none" w:sz="0" w:space="0" w:color="auto"/>
            <w:left w:val="none" w:sz="0" w:space="0" w:color="auto"/>
            <w:bottom w:val="none" w:sz="0" w:space="0" w:color="auto"/>
            <w:right w:val="none" w:sz="0" w:space="0" w:color="auto"/>
          </w:divBdr>
          <w:divsChild>
            <w:div w:id="2073459736">
              <w:marLeft w:val="0"/>
              <w:marRight w:val="0"/>
              <w:marTop w:val="0"/>
              <w:marBottom w:val="0"/>
              <w:divBdr>
                <w:top w:val="none" w:sz="0" w:space="0" w:color="auto"/>
                <w:left w:val="none" w:sz="0" w:space="0" w:color="auto"/>
                <w:bottom w:val="none" w:sz="0" w:space="0" w:color="auto"/>
                <w:right w:val="none" w:sz="0" w:space="0" w:color="auto"/>
              </w:divBdr>
              <w:divsChild>
                <w:div w:id="1518736687">
                  <w:marLeft w:val="0"/>
                  <w:marRight w:val="0"/>
                  <w:marTop w:val="0"/>
                  <w:marBottom w:val="0"/>
                  <w:divBdr>
                    <w:top w:val="none" w:sz="0" w:space="0" w:color="auto"/>
                    <w:left w:val="none" w:sz="0" w:space="0" w:color="auto"/>
                    <w:bottom w:val="none" w:sz="0" w:space="0" w:color="auto"/>
                    <w:right w:val="none" w:sz="0" w:space="0" w:color="auto"/>
                  </w:divBdr>
                  <w:divsChild>
                    <w:div w:id="1156993893">
                      <w:marLeft w:val="0"/>
                      <w:marRight w:val="0"/>
                      <w:marTop w:val="0"/>
                      <w:marBottom w:val="0"/>
                      <w:divBdr>
                        <w:top w:val="none" w:sz="0" w:space="0" w:color="auto"/>
                        <w:left w:val="none" w:sz="0" w:space="0" w:color="auto"/>
                        <w:bottom w:val="none" w:sz="0" w:space="0" w:color="auto"/>
                        <w:right w:val="none" w:sz="0" w:space="0" w:color="auto"/>
                      </w:divBdr>
                    </w:div>
                  </w:divsChild>
                </w:div>
                <w:div w:id="7921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75">
          <w:marLeft w:val="0"/>
          <w:marRight w:val="0"/>
          <w:marTop w:val="0"/>
          <w:marBottom w:val="0"/>
          <w:divBdr>
            <w:top w:val="none" w:sz="0" w:space="0" w:color="auto"/>
            <w:left w:val="none" w:sz="0" w:space="0" w:color="auto"/>
            <w:bottom w:val="none" w:sz="0" w:space="0" w:color="auto"/>
            <w:right w:val="none" w:sz="0" w:space="0" w:color="auto"/>
          </w:divBdr>
          <w:divsChild>
            <w:div w:id="869683229">
              <w:marLeft w:val="0"/>
              <w:marRight w:val="0"/>
              <w:marTop w:val="0"/>
              <w:marBottom w:val="0"/>
              <w:divBdr>
                <w:top w:val="none" w:sz="0" w:space="0" w:color="auto"/>
                <w:left w:val="none" w:sz="0" w:space="0" w:color="auto"/>
                <w:bottom w:val="none" w:sz="0" w:space="0" w:color="auto"/>
                <w:right w:val="none" w:sz="0" w:space="0" w:color="auto"/>
              </w:divBdr>
              <w:divsChild>
                <w:div w:id="1328945979">
                  <w:marLeft w:val="0"/>
                  <w:marRight w:val="0"/>
                  <w:marTop w:val="0"/>
                  <w:marBottom w:val="0"/>
                  <w:divBdr>
                    <w:top w:val="none" w:sz="0" w:space="0" w:color="auto"/>
                    <w:left w:val="none" w:sz="0" w:space="0" w:color="auto"/>
                    <w:bottom w:val="none" w:sz="0" w:space="0" w:color="auto"/>
                    <w:right w:val="none" w:sz="0" w:space="0" w:color="auto"/>
                  </w:divBdr>
                  <w:divsChild>
                    <w:div w:id="520440265">
                      <w:marLeft w:val="0"/>
                      <w:marRight w:val="0"/>
                      <w:marTop w:val="0"/>
                      <w:marBottom w:val="0"/>
                      <w:divBdr>
                        <w:top w:val="none" w:sz="0" w:space="0" w:color="auto"/>
                        <w:left w:val="none" w:sz="0" w:space="0" w:color="auto"/>
                        <w:bottom w:val="none" w:sz="0" w:space="0" w:color="auto"/>
                        <w:right w:val="none" w:sz="0" w:space="0" w:color="auto"/>
                      </w:divBdr>
                    </w:div>
                  </w:divsChild>
                </w:div>
                <w:div w:id="7063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975">
          <w:marLeft w:val="0"/>
          <w:marRight w:val="0"/>
          <w:marTop w:val="0"/>
          <w:marBottom w:val="0"/>
          <w:divBdr>
            <w:top w:val="none" w:sz="0" w:space="0" w:color="auto"/>
            <w:left w:val="none" w:sz="0" w:space="0" w:color="auto"/>
            <w:bottom w:val="none" w:sz="0" w:space="0" w:color="auto"/>
            <w:right w:val="none" w:sz="0" w:space="0" w:color="auto"/>
          </w:divBdr>
          <w:divsChild>
            <w:div w:id="2132817489">
              <w:marLeft w:val="0"/>
              <w:marRight w:val="0"/>
              <w:marTop w:val="0"/>
              <w:marBottom w:val="0"/>
              <w:divBdr>
                <w:top w:val="none" w:sz="0" w:space="0" w:color="auto"/>
                <w:left w:val="none" w:sz="0" w:space="0" w:color="auto"/>
                <w:bottom w:val="none" w:sz="0" w:space="0" w:color="auto"/>
                <w:right w:val="none" w:sz="0" w:space="0" w:color="auto"/>
              </w:divBdr>
              <w:divsChild>
                <w:div w:id="785732465">
                  <w:marLeft w:val="0"/>
                  <w:marRight w:val="0"/>
                  <w:marTop w:val="0"/>
                  <w:marBottom w:val="0"/>
                  <w:divBdr>
                    <w:top w:val="none" w:sz="0" w:space="0" w:color="auto"/>
                    <w:left w:val="none" w:sz="0" w:space="0" w:color="auto"/>
                    <w:bottom w:val="none" w:sz="0" w:space="0" w:color="auto"/>
                    <w:right w:val="none" w:sz="0" w:space="0" w:color="auto"/>
                  </w:divBdr>
                  <w:divsChild>
                    <w:div w:id="1683046305">
                      <w:marLeft w:val="0"/>
                      <w:marRight w:val="0"/>
                      <w:marTop w:val="0"/>
                      <w:marBottom w:val="0"/>
                      <w:divBdr>
                        <w:top w:val="none" w:sz="0" w:space="0" w:color="auto"/>
                        <w:left w:val="none" w:sz="0" w:space="0" w:color="auto"/>
                        <w:bottom w:val="none" w:sz="0" w:space="0" w:color="auto"/>
                        <w:right w:val="none" w:sz="0" w:space="0" w:color="auto"/>
                      </w:divBdr>
                    </w:div>
                  </w:divsChild>
                </w:div>
                <w:div w:id="11944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225">
          <w:marLeft w:val="0"/>
          <w:marRight w:val="0"/>
          <w:marTop w:val="0"/>
          <w:marBottom w:val="0"/>
          <w:divBdr>
            <w:top w:val="none" w:sz="0" w:space="0" w:color="auto"/>
            <w:left w:val="none" w:sz="0" w:space="0" w:color="auto"/>
            <w:bottom w:val="none" w:sz="0" w:space="0" w:color="auto"/>
            <w:right w:val="none" w:sz="0" w:space="0" w:color="auto"/>
          </w:divBdr>
          <w:divsChild>
            <w:div w:id="679240900">
              <w:marLeft w:val="0"/>
              <w:marRight w:val="0"/>
              <w:marTop w:val="0"/>
              <w:marBottom w:val="0"/>
              <w:divBdr>
                <w:top w:val="none" w:sz="0" w:space="0" w:color="auto"/>
                <w:left w:val="none" w:sz="0" w:space="0" w:color="auto"/>
                <w:bottom w:val="none" w:sz="0" w:space="0" w:color="auto"/>
                <w:right w:val="none" w:sz="0" w:space="0" w:color="auto"/>
              </w:divBdr>
              <w:divsChild>
                <w:div w:id="56512729">
                  <w:marLeft w:val="0"/>
                  <w:marRight w:val="0"/>
                  <w:marTop w:val="0"/>
                  <w:marBottom w:val="0"/>
                  <w:divBdr>
                    <w:top w:val="none" w:sz="0" w:space="0" w:color="auto"/>
                    <w:left w:val="none" w:sz="0" w:space="0" w:color="auto"/>
                    <w:bottom w:val="none" w:sz="0" w:space="0" w:color="auto"/>
                    <w:right w:val="none" w:sz="0" w:space="0" w:color="auto"/>
                  </w:divBdr>
                  <w:divsChild>
                    <w:div w:id="182674059">
                      <w:marLeft w:val="0"/>
                      <w:marRight w:val="0"/>
                      <w:marTop w:val="0"/>
                      <w:marBottom w:val="0"/>
                      <w:divBdr>
                        <w:top w:val="none" w:sz="0" w:space="0" w:color="auto"/>
                        <w:left w:val="none" w:sz="0" w:space="0" w:color="auto"/>
                        <w:bottom w:val="none" w:sz="0" w:space="0" w:color="auto"/>
                        <w:right w:val="none" w:sz="0" w:space="0" w:color="auto"/>
                      </w:divBdr>
                    </w:div>
                  </w:divsChild>
                </w:div>
                <w:div w:id="11240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3359">
          <w:marLeft w:val="0"/>
          <w:marRight w:val="0"/>
          <w:marTop w:val="0"/>
          <w:marBottom w:val="0"/>
          <w:divBdr>
            <w:top w:val="none" w:sz="0" w:space="0" w:color="auto"/>
            <w:left w:val="none" w:sz="0" w:space="0" w:color="auto"/>
            <w:bottom w:val="none" w:sz="0" w:space="0" w:color="auto"/>
            <w:right w:val="none" w:sz="0" w:space="0" w:color="auto"/>
          </w:divBdr>
          <w:divsChild>
            <w:div w:id="1751611650">
              <w:marLeft w:val="0"/>
              <w:marRight w:val="0"/>
              <w:marTop w:val="0"/>
              <w:marBottom w:val="0"/>
              <w:divBdr>
                <w:top w:val="none" w:sz="0" w:space="0" w:color="auto"/>
                <w:left w:val="none" w:sz="0" w:space="0" w:color="auto"/>
                <w:bottom w:val="none" w:sz="0" w:space="0" w:color="auto"/>
                <w:right w:val="none" w:sz="0" w:space="0" w:color="auto"/>
              </w:divBdr>
              <w:divsChild>
                <w:div w:id="1136072678">
                  <w:marLeft w:val="0"/>
                  <w:marRight w:val="0"/>
                  <w:marTop w:val="0"/>
                  <w:marBottom w:val="0"/>
                  <w:divBdr>
                    <w:top w:val="none" w:sz="0" w:space="0" w:color="auto"/>
                    <w:left w:val="none" w:sz="0" w:space="0" w:color="auto"/>
                    <w:bottom w:val="none" w:sz="0" w:space="0" w:color="auto"/>
                    <w:right w:val="none" w:sz="0" w:space="0" w:color="auto"/>
                  </w:divBdr>
                  <w:divsChild>
                    <w:div w:id="1063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28425">
      <w:bodyDiv w:val="1"/>
      <w:marLeft w:val="0"/>
      <w:marRight w:val="0"/>
      <w:marTop w:val="0"/>
      <w:marBottom w:val="0"/>
      <w:divBdr>
        <w:top w:val="none" w:sz="0" w:space="0" w:color="auto"/>
        <w:left w:val="none" w:sz="0" w:space="0" w:color="auto"/>
        <w:bottom w:val="none" w:sz="0" w:space="0" w:color="auto"/>
        <w:right w:val="none" w:sz="0" w:space="0" w:color="auto"/>
      </w:divBdr>
    </w:div>
    <w:div w:id="1086922347">
      <w:bodyDiv w:val="1"/>
      <w:marLeft w:val="0"/>
      <w:marRight w:val="0"/>
      <w:marTop w:val="0"/>
      <w:marBottom w:val="0"/>
      <w:divBdr>
        <w:top w:val="none" w:sz="0" w:space="0" w:color="auto"/>
        <w:left w:val="none" w:sz="0" w:space="0" w:color="auto"/>
        <w:bottom w:val="none" w:sz="0" w:space="0" w:color="auto"/>
        <w:right w:val="none" w:sz="0" w:space="0" w:color="auto"/>
      </w:divBdr>
    </w:div>
    <w:div w:id="1130391945">
      <w:bodyDiv w:val="1"/>
      <w:marLeft w:val="0"/>
      <w:marRight w:val="0"/>
      <w:marTop w:val="0"/>
      <w:marBottom w:val="0"/>
      <w:divBdr>
        <w:top w:val="none" w:sz="0" w:space="0" w:color="auto"/>
        <w:left w:val="none" w:sz="0" w:space="0" w:color="auto"/>
        <w:bottom w:val="none" w:sz="0" w:space="0" w:color="auto"/>
        <w:right w:val="none" w:sz="0" w:space="0" w:color="auto"/>
      </w:divBdr>
    </w:div>
    <w:div w:id="1164204702">
      <w:bodyDiv w:val="1"/>
      <w:marLeft w:val="0"/>
      <w:marRight w:val="0"/>
      <w:marTop w:val="0"/>
      <w:marBottom w:val="0"/>
      <w:divBdr>
        <w:top w:val="none" w:sz="0" w:space="0" w:color="auto"/>
        <w:left w:val="none" w:sz="0" w:space="0" w:color="auto"/>
        <w:bottom w:val="none" w:sz="0" w:space="0" w:color="auto"/>
        <w:right w:val="none" w:sz="0" w:space="0" w:color="auto"/>
      </w:divBdr>
    </w:div>
    <w:div w:id="1179471280">
      <w:bodyDiv w:val="1"/>
      <w:marLeft w:val="0"/>
      <w:marRight w:val="0"/>
      <w:marTop w:val="0"/>
      <w:marBottom w:val="0"/>
      <w:divBdr>
        <w:top w:val="none" w:sz="0" w:space="0" w:color="auto"/>
        <w:left w:val="none" w:sz="0" w:space="0" w:color="auto"/>
        <w:bottom w:val="none" w:sz="0" w:space="0" w:color="auto"/>
        <w:right w:val="none" w:sz="0" w:space="0" w:color="auto"/>
      </w:divBdr>
      <w:divsChild>
        <w:div w:id="1985818809">
          <w:marLeft w:val="0"/>
          <w:marRight w:val="0"/>
          <w:marTop w:val="0"/>
          <w:marBottom w:val="0"/>
          <w:divBdr>
            <w:top w:val="none" w:sz="0" w:space="0" w:color="auto"/>
            <w:left w:val="none" w:sz="0" w:space="0" w:color="auto"/>
            <w:bottom w:val="none" w:sz="0" w:space="0" w:color="auto"/>
            <w:right w:val="none" w:sz="0" w:space="0" w:color="auto"/>
          </w:divBdr>
        </w:div>
      </w:divsChild>
    </w:div>
    <w:div w:id="1296830235">
      <w:bodyDiv w:val="1"/>
      <w:marLeft w:val="0"/>
      <w:marRight w:val="0"/>
      <w:marTop w:val="0"/>
      <w:marBottom w:val="0"/>
      <w:divBdr>
        <w:top w:val="none" w:sz="0" w:space="0" w:color="auto"/>
        <w:left w:val="none" w:sz="0" w:space="0" w:color="auto"/>
        <w:bottom w:val="none" w:sz="0" w:space="0" w:color="auto"/>
        <w:right w:val="none" w:sz="0" w:space="0" w:color="auto"/>
      </w:divBdr>
      <w:divsChild>
        <w:div w:id="677272066">
          <w:marLeft w:val="0"/>
          <w:marRight w:val="0"/>
          <w:marTop w:val="0"/>
          <w:marBottom w:val="0"/>
          <w:divBdr>
            <w:top w:val="none" w:sz="0" w:space="0" w:color="auto"/>
            <w:left w:val="none" w:sz="0" w:space="0" w:color="auto"/>
            <w:bottom w:val="none" w:sz="0" w:space="0" w:color="auto"/>
            <w:right w:val="none" w:sz="0" w:space="0" w:color="auto"/>
          </w:divBdr>
          <w:divsChild>
            <w:div w:id="52045234">
              <w:marLeft w:val="0"/>
              <w:marRight w:val="0"/>
              <w:marTop w:val="0"/>
              <w:marBottom w:val="0"/>
              <w:divBdr>
                <w:top w:val="none" w:sz="0" w:space="0" w:color="auto"/>
                <w:left w:val="none" w:sz="0" w:space="0" w:color="auto"/>
                <w:bottom w:val="none" w:sz="0" w:space="0" w:color="auto"/>
                <w:right w:val="none" w:sz="0" w:space="0" w:color="auto"/>
              </w:divBdr>
            </w:div>
          </w:divsChild>
        </w:div>
        <w:div w:id="1543253078">
          <w:marLeft w:val="0"/>
          <w:marRight w:val="0"/>
          <w:marTop w:val="0"/>
          <w:marBottom w:val="0"/>
          <w:divBdr>
            <w:top w:val="none" w:sz="0" w:space="0" w:color="auto"/>
            <w:left w:val="none" w:sz="0" w:space="0" w:color="auto"/>
            <w:bottom w:val="none" w:sz="0" w:space="0" w:color="auto"/>
            <w:right w:val="none" w:sz="0" w:space="0" w:color="auto"/>
          </w:divBdr>
          <w:divsChild>
            <w:div w:id="1147013013">
              <w:marLeft w:val="0"/>
              <w:marRight w:val="0"/>
              <w:marTop w:val="0"/>
              <w:marBottom w:val="0"/>
              <w:divBdr>
                <w:top w:val="none" w:sz="0" w:space="0" w:color="auto"/>
                <w:left w:val="none" w:sz="0" w:space="0" w:color="auto"/>
                <w:bottom w:val="none" w:sz="0" w:space="0" w:color="auto"/>
                <w:right w:val="none" w:sz="0" w:space="0" w:color="auto"/>
              </w:divBdr>
            </w:div>
          </w:divsChild>
        </w:div>
        <w:div w:id="1880510478">
          <w:marLeft w:val="0"/>
          <w:marRight w:val="0"/>
          <w:marTop w:val="0"/>
          <w:marBottom w:val="0"/>
          <w:divBdr>
            <w:top w:val="none" w:sz="0" w:space="0" w:color="auto"/>
            <w:left w:val="none" w:sz="0" w:space="0" w:color="auto"/>
            <w:bottom w:val="none" w:sz="0" w:space="0" w:color="auto"/>
            <w:right w:val="none" w:sz="0" w:space="0" w:color="auto"/>
          </w:divBdr>
        </w:div>
        <w:div w:id="1735666661">
          <w:marLeft w:val="0"/>
          <w:marRight w:val="0"/>
          <w:marTop w:val="0"/>
          <w:marBottom w:val="0"/>
          <w:divBdr>
            <w:top w:val="none" w:sz="0" w:space="0" w:color="auto"/>
            <w:left w:val="none" w:sz="0" w:space="0" w:color="auto"/>
            <w:bottom w:val="none" w:sz="0" w:space="0" w:color="auto"/>
            <w:right w:val="none" w:sz="0" w:space="0" w:color="auto"/>
          </w:divBdr>
          <w:divsChild>
            <w:div w:id="510218710">
              <w:marLeft w:val="0"/>
              <w:marRight w:val="0"/>
              <w:marTop w:val="0"/>
              <w:marBottom w:val="0"/>
              <w:divBdr>
                <w:top w:val="none" w:sz="0" w:space="0" w:color="auto"/>
                <w:left w:val="none" w:sz="0" w:space="0" w:color="auto"/>
                <w:bottom w:val="none" w:sz="0" w:space="0" w:color="auto"/>
                <w:right w:val="none" w:sz="0" w:space="0" w:color="auto"/>
              </w:divBdr>
              <w:divsChild>
                <w:div w:id="1282834225">
                  <w:marLeft w:val="0"/>
                  <w:marRight w:val="0"/>
                  <w:marTop w:val="0"/>
                  <w:marBottom w:val="0"/>
                  <w:divBdr>
                    <w:top w:val="none" w:sz="0" w:space="0" w:color="auto"/>
                    <w:left w:val="none" w:sz="0" w:space="0" w:color="auto"/>
                    <w:bottom w:val="none" w:sz="0" w:space="0" w:color="auto"/>
                    <w:right w:val="none" w:sz="0" w:space="0" w:color="auto"/>
                  </w:divBdr>
                  <w:divsChild>
                    <w:div w:id="1206064218">
                      <w:marLeft w:val="0"/>
                      <w:marRight w:val="0"/>
                      <w:marTop w:val="0"/>
                      <w:marBottom w:val="0"/>
                      <w:divBdr>
                        <w:top w:val="none" w:sz="0" w:space="0" w:color="auto"/>
                        <w:left w:val="none" w:sz="0" w:space="0" w:color="auto"/>
                        <w:bottom w:val="none" w:sz="0" w:space="0" w:color="auto"/>
                        <w:right w:val="none" w:sz="0" w:space="0" w:color="auto"/>
                      </w:divBdr>
                      <w:divsChild>
                        <w:div w:id="991789013">
                          <w:marLeft w:val="0"/>
                          <w:marRight w:val="0"/>
                          <w:marTop w:val="0"/>
                          <w:marBottom w:val="0"/>
                          <w:divBdr>
                            <w:top w:val="none" w:sz="0" w:space="0" w:color="auto"/>
                            <w:left w:val="none" w:sz="0" w:space="0" w:color="auto"/>
                            <w:bottom w:val="none" w:sz="0" w:space="0" w:color="auto"/>
                            <w:right w:val="none" w:sz="0" w:space="0" w:color="auto"/>
                          </w:divBdr>
                        </w:div>
                      </w:divsChild>
                    </w:div>
                    <w:div w:id="1311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4609">
              <w:marLeft w:val="0"/>
              <w:marRight w:val="0"/>
              <w:marTop w:val="0"/>
              <w:marBottom w:val="0"/>
              <w:divBdr>
                <w:top w:val="none" w:sz="0" w:space="0" w:color="auto"/>
                <w:left w:val="none" w:sz="0" w:space="0" w:color="auto"/>
                <w:bottom w:val="none" w:sz="0" w:space="0" w:color="auto"/>
                <w:right w:val="none" w:sz="0" w:space="0" w:color="auto"/>
              </w:divBdr>
              <w:divsChild>
                <w:div w:id="1914201122">
                  <w:marLeft w:val="0"/>
                  <w:marRight w:val="0"/>
                  <w:marTop w:val="0"/>
                  <w:marBottom w:val="0"/>
                  <w:divBdr>
                    <w:top w:val="none" w:sz="0" w:space="0" w:color="auto"/>
                    <w:left w:val="none" w:sz="0" w:space="0" w:color="auto"/>
                    <w:bottom w:val="none" w:sz="0" w:space="0" w:color="auto"/>
                    <w:right w:val="none" w:sz="0" w:space="0" w:color="auto"/>
                  </w:divBdr>
                  <w:divsChild>
                    <w:div w:id="1730615431">
                      <w:marLeft w:val="0"/>
                      <w:marRight w:val="0"/>
                      <w:marTop w:val="0"/>
                      <w:marBottom w:val="0"/>
                      <w:divBdr>
                        <w:top w:val="none" w:sz="0" w:space="0" w:color="auto"/>
                        <w:left w:val="none" w:sz="0" w:space="0" w:color="auto"/>
                        <w:bottom w:val="none" w:sz="0" w:space="0" w:color="auto"/>
                        <w:right w:val="none" w:sz="0" w:space="0" w:color="auto"/>
                      </w:divBdr>
                      <w:divsChild>
                        <w:div w:id="531848868">
                          <w:marLeft w:val="0"/>
                          <w:marRight w:val="0"/>
                          <w:marTop w:val="0"/>
                          <w:marBottom w:val="0"/>
                          <w:divBdr>
                            <w:top w:val="none" w:sz="0" w:space="0" w:color="auto"/>
                            <w:left w:val="none" w:sz="0" w:space="0" w:color="auto"/>
                            <w:bottom w:val="none" w:sz="0" w:space="0" w:color="auto"/>
                            <w:right w:val="none" w:sz="0" w:space="0" w:color="auto"/>
                          </w:divBdr>
                        </w:div>
                      </w:divsChild>
                    </w:div>
                    <w:div w:id="39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6318">
              <w:marLeft w:val="0"/>
              <w:marRight w:val="0"/>
              <w:marTop w:val="0"/>
              <w:marBottom w:val="0"/>
              <w:divBdr>
                <w:top w:val="none" w:sz="0" w:space="0" w:color="auto"/>
                <w:left w:val="none" w:sz="0" w:space="0" w:color="auto"/>
                <w:bottom w:val="none" w:sz="0" w:space="0" w:color="auto"/>
                <w:right w:val="none" w:sz="0" w:space="0" w:color="auto"/>
              </w:divBdr>
              <w:divsChild>
                <w:div w:id="1598292561">
                  <w:marLeft w:val="0"/>
                  <w:marRight w:val="0"/>
                  <w:marTop w:val="0"/>
                  <w:marBottom w:val="0"/>
                  <w:divBdr>
                    <w:top w:val="none" w:sz="0" w:space="0" w:color="auto"/>
                    <w:left w:val="none" w:sz="0" w:space="0" w:color="auto"/>
                    <w:bottom w:val="none" w:sz="0" w:space="0" w:color="auto"/>
                    <w:right w:val="none" w:sz="0" w:space="0" w:color="auto"/>
                  </w:divBdr>
                  <w:divsChild>
                    <w:div w:id="1722823883">
                      <w:marLeft w:val="0"/>
                      <w:marRight w:val="0"/>
                      <w:marTop w:val="0"/>
                      <w:marBottom w:val="0"/>
                      <w:divBdr>
                        <w:top w:val="none" w:sz="0" w:space="0" w:color="auto"/>
                        <w:left w:val="none" w:sz="0" w:space="0" w:color="auto"/>
                        <w:bottom w:val="none" w:sz="0" w:space="0" w:color="auto"/>
                        <w:right w:val="none" w:sz="0" w:space="0" w:color="auto"/>
                      </w:divBdr>
                      <w:divsChild>
                        <w:div w:id="1081368922">
                          <w:marLeft w:val="0"/>
                          <w:marRight w:val="0"/>
                          <w:marTop w:val="0"/>
                          <w:marBottom w:val="0"/>
                          <w:divBdr>
                            <w:top w:val="none" w:sz="0" w:space="0" w:color="auto"/>
                            <w:left w:val="none" w:sz="0" w:space="0" w:color="auto"/>
                            <w:bottom w:val="none" w:sz="0" w:space="0" w:color="auto"/>
                            <w:right w:val="none" w:sz="0" w:space="0" w:color="auto"/>
                          </w:divBdr>
                        </w:div>
                      </w:divsChild>
                    </w:div>
                    <w:div w:id="18853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0216">
              <w:marLeft w:val="0"/>
              <w:marRight w:val="0"/>
              <w:marTop w:val="0"/>
              <w:marBottom w:val="0"/>
              <w:divBdr>
                <w:top w:val="none" w:sz="0" w:space="0" w:color="auto"/>
                <w:left w:val="none" w:sz="0" w:space="0" w:color="auto"/>
                <w:bottom w:val="none" w:sz="0" w:space="0" w:color="auto"/>
                <w:right w:val="none" w:sz="0" w:space="0" w:color="auto"/>
              </w:divBdr>
              <w:divsChild>
                <w:div w:id="154273313">
                  <w:marLeft w:val="0"/>
                  <w:marRight w:val="0"/>
                  <w:marTop w:val="0"/>
                  <w:marBottom w:val="0"/>
                  <w:divBdr>
                    <w:top w:val="none" w:sz="0" w:space="0" w:color="auto"/>
                    <w:left w:val="none" w:sz="0" w:space="0" w:color="auto"/>
                    <w:bottom w:val="none" w:sz="0" w:space="0" w:color="auto"/>
                    <w:right w:val="none" w:sz="0" w:space="0" w:color="auto"/>
                  </w:divBdr>
                  <w:divsChild>
                    <w:div w:id="1233613783">
                      <w:marLeft w:val="0"/>
                      <w:marRight w:val="0"/>
                      <w:marTop w:val="0"/>
                      <w:marBottom w:val="0"/>
                      <w:divBdr>
                        <w:top w:val="none" w:sz="0" w:space="0" w:color="auto"/>
                        <w:left w:val="none" w:sz="0" w:space="0" w:color="auto"/>
                        <w:bottom w:val="none" w:sz="0" w:space="0" w:color="auto"/>
                        <w:right w:val="none" w:sz="0" w:space="0" w:color="auto"/>
                      </w:divBdr>
                      <w:divsChild>
                        <w:div w:id="730933229">
                          <w:marLeft w:val="0"/>
                          <w:marRight w:val="0"/>
                          <w:marTop w:val="0"/>
                          <w:marBottom w:val="0"/>
                          <w:divBdr>
                            <w:top w:val="none" w:sz="0" w:space="0" w:color="auto"/>
                            <w:left w:val="none" w:sz="0" w:space="0" w:color="auto"/>
                            <w:bottom w:val="none" w:sz="0" w:space="0" w:color="auto"/>
                            <w:right w:val="none" w:sz="0" w:space="0" w:color="auto"/>
                          </w:divBdr>
                        </w:div>
                      </w:divsChild>
                    </w:div>
                    <w:div w:id="8782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19903">
              <w:marLeft w:val="0"/>
              <w:marRight w:val="0"/>
              <w:marTop w:val="0"/>
              <w:marBottom w:val="0"/>
              <w:divBdr>
                <w:top w:val="none" w:sz="0" w:space="0" w:color="auto"/>
                <w:left w:val="none" w:sz="0" w:space="0" w:color="auto"/>
                <w:bottom w:val="none" w:sz="0" w:space="0" w:color="auto"/>
                <w:right w:val="none" w:sz="0" w:space="0" w:color="auto"/>
              </w:divBdr>
              <w:divsChild>
                <w:div w:id="382875347">
                  <w:marLeft w:val="0"/>
                  <w:marRight w:val="0"/>
                  <w:marTop w:val="0"/>
                  <w:marBottom w:val="0"/>
                  <w:divBdr>
                    <w:top w:val="none" w:sz="0" w:space="0" w:color="auto"/>
                    <w:left w:val="none" w:sz="0" w:space="0" w:color="auto"/>
                    <w:bottom w:val="none" w:sz="0" w:space="0" w:color="auto"/>
                    <w:right w:val="none" w:sz="0" w:space="0" w:color="auto"/>
                  </w:divBdr>
                  <w:divsChild>
                    <w:div w:id="1151944295">
                      <w:marLeft w:val="0"/>
                      <w:marRight w:val="0"/>
                      <w:marTop w:val="0"/>
                      <w:marBottom w:val="0"/>
                      <w:divBdr>
                        <w:top w:val="none" w:sz="0" w:space="0" w:color="auto"/>
                        <w:left w:val="none" w:sz="0" w:space="0" w:color="auto"/>
                        <w:bottom w:val="none" w:sz="0" w:space="0" w:color="auto"/>
                        <w:right w:val="none" w:sz="0" w:space="0" w:color="auto"/>
                      </w:divBdr>
                      <w:divsChild>
                        <w:div w:id="166793202">
                          <w:marLeft w:val="0"/>
                          <w:marRight w:val="0"/>
                          <w:marTop w:val="0"/>
                          <w:marBottom w:val="0"/>
                          <w:divBdr>
                            <w:top w:val="none" w:sz="0" w:space="0" w:color="auto"/>
                            <w:left w:val="none" w:sz="0" w:space="0" w:color="auto"/>
                            <w:bottom w:val="none" w:sz="0" w:space="0" w:color="auto"/>
                            <w:right w:val="none" w:sz="0" w:space="0" w:color="auto"/>
                          </w:divBdr>
                        </w:div>
                      </w:divsChild>
                    </w:div>
                    <w:div w:id="1053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69">
              <w:marLeft w:val="0"/>
              <w:marRight w:val="0"/>
              <w:marTop w:val="0"/>
              <w:marBottom w:val="0"/>
              <w:divBdr>
                <w:top w:val="none" w:sz="0" w:space="0" w:color="auto"/>
                <w:left w:val="none" w:sz="0" w:space="0" w:color="auto"/>
                <w:bottom w:val="none" w:sz="0" w:space="0" w:color="auto"/>
                <w:right w:val="none" w:sz="0" w:space="0" w:color="auto"/>
              </w:divBdr>
              <w:divsChild>
                <w:div w:id="1387416885">
                  <w:marLeft w:val="0"/>
                  <w:marRight w:val="0"/>
                  <w:marTop w:val="0"/>
                  <w:marBottom w:val="0"/>
                  <w:divBdr>
                    <w:top w:val="none" w:sz="0" w:space="0" w:color="auto"/>
                    <w:left w:val="none" w:sz="0" w:space="0" w:color="auto"/>
                    <w:bottom w:val="none" w:sz="0" w:space="0" w:color="auto"/>
                    <w:right w:val="none" w:sz="0" w:space="0" w:color="auto"/>
                  </w:divBdr>
                  <w:divsChild>
                    <w:div w:id="1821799950">
                      <w:marLeft w:val="0"/>
                      <w:marRight w:val="0"/>
                      <w:marTop w:val="0"/>
                      <w:marBottom w:val="0"/>
                      <w:divBdr>
                        <w:top w:val="none" w:sz="0" w:space="0" w:color="auto"/>
                        <w:left w:val="none" w:sz="0" w:space="0" w:color="auto"/>
                        <w:bottom w:val="none" w:sz="0" w:space="0" w:color="auto"/>
                        <w:right w:val="none" w:sz="0" w:space="0" w:color="auto"/>
                      </w:divBdr>
                      <w:divsChild>
                        <w:div w:id="603658852">
                          <w:marLeft w:val="0"/>
                          <w:marRight w:val="0"/>
                          <w:marTop w:val="0"/>
                          <w:marBottom w:val="0"/>
                          <w:divBdr>
                            <w:top w:val="none" w:sz="0" w:space="0" w:color="auto"/>
                            <w:left w:val="none" w:sz="0" w:space="0" w:color="auto"/>
                            <w:bottom w:val="none" w:sz="0" w:space="0" w:color="auto"/>
                            <w:right w:val="none" w:sz="0" w:space="0" w:color="auto"/>
                          </w:divBdr>
                        </w:div>
                      </w:divsChild>
                    </w:div>
                    <w:div w:id="485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48824">
              <w:marLeft w:val="0"/>
              <w:marRight w:val="0"/>
              <w:marTop w:val="0"/>
              <w:marBottom w:val="0"/>
              <w:divBdr>
                <w:top w:val="none" w:sz="0" w:space="0" w:color="auto"/>
                <w:left w:val="none" w:sz="0" w:space="0" w:color="auto"/>
                <w:bottom w:val="none" w:sz="0" w:space="0" w:color="auto"/>
                <w:right w:val="none" w:sz="0" w:space="0" w:color="auto"/>
              </w:divBdr>
              <w:divsChild>
                <w:div w:id="2086343534">
                  <w:marLeft w:val="0"/>
                  <w:marRight w:val="0"/>
                  <w:marTop w:val="0"/>
                  <w:marBottom w:val="0"/>
                  <w:divBdr>
                    <w:top w:val="none" w:sz="0" w:space="0" w:color="auto"/>
                    <w:left w:val="none" w:sz="0" w:space="0" w:color="auto"/>
                    <w:bottom w:val="none" w:sz="0" w:space="0" w:color="auto"/>
                    <w:right w:val="none" w:sz="0" w:space="0" w:color="auto"/>
                  </w:divBdr>
                  <w:divsChild>
                    <w:div w:id="1828663477">
                      <w:marLeft w:val="0"/>
                      <w:marRight w:val="0"/>
                      <w:marTop w:val="0"/>
                      <w:marBottom w:val="0"/>
                      <w:divBdr>
                        <w:top w:val="none" w:sz="0" w:space="0" w:color="auto"/>
                        <w:left w:val="none" w:sz="0" w:space="0" w:color="auto"/>
                        <w:bottom w:val="none" w:sz="0" w:space="0" w:color="auto"/>
                        <w:right w:val="none" w:sz="0" w:space="0" w:color="auto"/>
                      </w:divBdr>
                      <w:divsChild>
                        <w:div w:id="1148981128">
                          <w:marLeft w:val="0"/>
                          <w:marRight w:val="0"/>
                          <w:marTop w:val="0"/>
                          <w:marBottom w:val="0"/>
                          <w:divBdr>
                            <w:top w:val="none" w:sz="0" w:space="0" w:color="auto"/>
                            <w:left w:val="none" w:sz="0" w:space="0" w:color="auto"/>
                            <w:bottom w:val="none" w:sz="0" w:space="0" w:color="auto"/>
                            <w:right w:val="none" w:sz="0" w:space="0" w:color="auto"/>
                          </w:divBdr>
                        </w:div>
                      </w:divsChild>
                    </w:div>
                    <w:div w:id="8238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9378">
              <w:marLeft w:val="0"/>
              <w:marRight w:val="0"/>
              <w:marTop w:val="0"/>
              <w:marBottom w:val="0"/>
              <w:divBdr>
                <w:top w:val="none" w:sz="0" w:space="0" w:color="auto"/>
                <w:left w:val="none" w:sz="0" w:space="0" w:color="auto"/>
                <w:bottom w:val="none" w:sz="0" w:space="0" w:color="auto"/>
                <w:right w:val="none" w:sz="0" w:space="0" w:color="auto"/>
              </w:divBdr>
              <w:divsChild>
                <w:div w:id="1879120872">
                  <w:marLeft w:val="0"/>
                  <w:marRight w:val="0"/>
                  <w:marTop w:val="0"/>
                  <w:marBottom w:val="0"/>
                  <w:divBdr>
                    <w:top w:val="none" w:sz="0" w:space="0" w:color="auto"/>
                    <w:left w:val="none" w:sz="0" w:space="0" w:color="auto"/>
                    <w:bottom w:val="none" w:sz="0" w:space="0" w:color="auto"/>
                    <w:right w:val="none" w:sz="0" w:space="0" w:color="auto"/>
                  </w:divBdr>
                  <w:divsChild>
                    <w:div w:id="1945073822">
                      <w:marLeft w:val="0"/>
                      <w:marRight w:val="0"/>
                      <w:marTop w:val="0"/>
                      <w:marBottom w:val="0"/>
                      <w:divBdr>
                        <w:top w:val="none" w:sz="0" w:space="0" w:color="auto"/>
                        <w:left w:val="none" w:sz="0" w:space="0" w:color="auto"/>
                        <w:bottom w:val="none" w:sz="0" w:space="0" w:color="auto"/>
                        <w:right w:val="none" w:sz="0" w:space="0" w:color="auto"/>
                      </w:divBdr>
                      <w:divsChild>
                        <w:div w:id="412048553">
                          <w:marLeft w:val="0"/>
                          <w:marRight w:val="0"/>
                          <w:marTop w:val="0"/>
                          <w:marBottom w:val="0"/>
                          <w:divBdr>
                            <w:top w:val="none" w:sz="0" w:space="0" w:color="auto"/>
                            <w:left w:val="none" w:sz="0" w:space="0" w:color="auto"/>
                            <w:bottom w:val="none" w:sz="0" w:space="0" w:color="auto"/>
                            <w:right w:val="none" w:sz="0" w:space="0" w:color="auto"/>
                          </w:divBdr>
                        </w:div>
                      </w:divsChild>
                    </w:div>
                    <w:div w:id="20078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971">
              <w:marLeft w:val="0"/>
              <w:marRight w:val="0"/>
              <w:marTop w:val="0"/>
              <w:marBottom w:val="0"/>
              <w:divBdr>
                <w:top w:val="none" w:sz="0" w:space="0" w:color="auto"/>
                <w:left w:val="none" w:sz="0" w:space="0" w:color="auto"/>
                <w:bottom w:val="none" w:sz="0" w:space="0" w:color="auto"/>
                <w:right w:val="none" w:sz="0" w:space="0" w:color="auto"/>
              </w:divBdr>
              <w:divsChild>
                <w:div w:id="1789741840">
                  <w:marLeft w:val="0"/>
                  <w:marRight w:val="0"/>
                  <w:marTop w:val="0"/>
                  <w:marBottom w:val="0"/>
                  <w:divBdr>
                    <w:top w:val="none" w:sz="0" w:space="0" w:color="auto"/>
                    <w:left w:val="none" w:sz="0" w:space="0" w:color="auto"/>
                    <w:bottom w:val="none" w:sz="0" w:space="0" w:color="auto"/>
                    <w:right w:val="none" w:sz="0" w:space="0" w:color="auto"/>
                  </w:divBdr>
                  <w:divsChild>
                    <w:div w:id="920912871">
                      <w:marLeft w:val="0"/>
                      <w:marRight w:val="0"/>
                      <w:marTop w:val="0"/>
                      <w:marBottom w:val="0"/>
                      <w:divBdr>
                        <w:top w:val="none" w:sz="0" w:space="0" w:color="auto"/>
                        <w:left w:val="none" w:sz="0" w:space="0" w:color="auto"/>
                        <w:bottom w:val="none" w:sz="0" w:space="0" w:color="auto"/>
                        <w:right w:val="none" w:sz="0" w:space="0" w:color="auto"/>
                      </w:divBdr>
                      <w:divsChild>
                        <w:div w:id="1654484928">
                          <w:marLeft w:val="0"/>
                          <w:marRight w:val="0"/>
                          <w:marTop w:val="0"/>
                          <w:marBottom w:val="0"/>
                          <w:divBdr>
                            <w:top w:val="none" w:sz="0" w:space="0" w:color="auto"/>
                            <w:left w:val="none" w:sz="0" w:space="0" w:color="auto"/>
                            <w:bottom w:val="none" w:sz="0" w:space="0" w:color="auto"/>
                            <w:right w:val="none" w:sz="0" w:space="0" w:color="auto"/>
                          </w:divBdr>
                        </w:div>
                      </w:divsChild>
                    </w:div>
                    <w:div w:id="9620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6829">
          <w:marLeft w:val="0"/>
          <w:marRight w:val="0"/>
          <w:marTop w:val="0"/>
          <w:marBottom w:val="0"/>
          <w:divBdr>
            <w:top w:val="none" w:sz="0" w:space="0" w:color="auto"/>
            <w:left w:val="none" w:sz="0" w:space="0" w:color="auto"/>
            <w:bottom w:val="none" w:sz="0" w:space="0" w:color="auto"/>
            <w:right w:val="none" w:sz="0" w:space="0" w:color="auto"/>
          </w:divBdr>
        </w:div>
      </w:divsChild>
    </w:div>
    <w:div w:id="1525829117">
      <w:bodyDiv w:val="1"/>
      <w:marLeft w:val="0"/>
      <w:marRight w:val="0"/>
      <w:marTop w:val="0"/>
      <w:marBottom w:val="0"/>
      <w:divBdr>
        <w:top w:val="none" w:sz="0" w:space="0" w:color="auto"/>
        <w:left w:val="none" w:sz="0" w:space="0" w:color="auto"/>
        <w:bottom w:val="none" w:sz="0" w:space="0" w:color="auto"/>
        <w:right w:val="none" w:sz="0" w:space="0" w:color="auto"/>
      </w:divBdr>
      <w:divsChild>
        <w:div w:id="383409231">
          <w:marLeft w:val="0"/>
          <w:marRight w:val="0"/>
          <w:marTop w:val="0"/>
          <w:marBottom w:val="0"/>
          <w:divBdr>
            <w:top w:val="none" w:sz="0" w:space="0" w:color="auto"/>
            <w:left w:val="none" w:sz="0" w:space="0" w:color="auto"/>
            <w:bottom w:val="none" w:sz="0" w:space="0" w:color="auto"/>
            <w:right w:val="none" w:sz="0" w:space="0" w:color="auto"/>
          </w:divBdr>
          <w:divsChild>
            <w:div w:id="1066152170">
              <w:marLeft w:val="0"/>
              <w:marRight w:val="0"/>
              <w:marTop w:val="0"/>
              <w:marBottom w:val="0"/>
              <w:divBdr>
                <w:top w:val="none" w:sz="0" w:space="0" w:color="auto"/>
                <w:left w:val="none" w:sz="0" w:space="0" w:color="auto"/>
                <w:bottom w:val="none" w:sz="0" w:space="0" w:color="auto"/>
                <w:right w:val="none" w:sz="0" w:space="0" w:color="auto"/>
              </w:divBdr>
              <w:divsChild>
                <w:div w:id="2098944085">
                  <w:marLeft w:val="0"/>
                  <w:marRight w:val="0"/>
                  <w:marTop w:val="0"/>
                  <w:marBottom w:val="0"/>
                  <w:divBdr>
                    <w:top w:val="none" w:sz="0" w:space="0" w:color="auto"/>
                    <w:left w:val="none" w:sz="0" w:space="0" w:color="auto"/>
                    <w:bottom w:val="none" w:sz="0" w:space="0" w:color="auto"/>
                    <w:right w:val="none" w:sz="0" w:space="0" w:color="auto"/>
                  </w:divBdr>
                  <w:divsChild>
                    <w:div w:id="1786463674">
                      <w:marLeft w:val="0"/>
                      <w:marRight w:val="0"/>
                      <w:marTop w:val="0"/>
                      <w:marBottom w:val="0"/>
                      <w:divBdr>
                        <w:top w:val="none" w:sz="0" w:space="0" w:color="auto"/>
                        <w:left w:val="none" w:sz="0" w:space="0" w:color="auto"/>
                        <w:bottom w:val="none" w:sz="0" w:space="0" w:color="auto"/>
                        <w:right w:val="none" w:sz="0" w:space="0" w:color="auto"/>
                      </w:divBdr>
                    </w:div>
                  </w:divsChild>
                </w:div>
                <w:div w:id="1679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550">
          <w:marLeft w:val="0"/>
          <w:marRight w:val="0"/>
          <w:marTop w:val="0"/>
          <w:marBottom w:val="0"/>
          <w:divBdr>
            <w:top w:val="none" w:sz="0" w:space="0" w:color="auto"/>
            <w:left w:val="none" w:sz="0" w:space="0" w:color="auto"/>
            <w:bottom w:val="none" w:sz="0" w:space="0" w:color="auto"/>
            <w:right w:val="none" w:sz="0" w:space="0" w:color="auto"/>
          </w:divBdr>
          <w:divsChild>
            <w:div w:id="717632283">
              <w:marLeft w:val="0"/>
              <w:marRight w:val="0"/>
              <w:marTop w:val="0"/>
              <w:marBottom w:val="0"/>
              <w:divBdr>
                <w:top w:val="none" w:sz="0" w:space="0" w:color="auto"/>
                <w:left w:val="none" w:sz="0" w:space="0" w:color="auto"/>
                <w:bottom w:val="none" w:sz="0" w:space="0" w:color="auto"/>
                <w:right w:val="none" w:sz="0" w:space="0" w:color="auto"/>
              </w:divBdr>
              <w:divsChild>
                <w:div w:id="2096048372">
                  <w:marLeft w:val="0"/>
                  <w:marRight w:val="0"/>
                  <w:marTop w:val="0"/>
                  <w:marBottom w:val="0"/>
                  <w:divBdr>
                    <w:top w:val="none" w:sz="0" w:space="0" w:color="auto"/>
                    <w:left w:val="none" w:sz="0" w:space="0" w:color="auto"/>
                    <w:bottom w:val="none" w:sz="0" w:space="0" w:color="auto"/>
                    <w:right w:val="none" w:sz="0" w:space="0" w:color="auto"/>
                  </w:divBdr>
                  <w:divsChild>
                    <w:div w:id="1432582072">
                      <w:marLeft w:val="0"/>
                      <w:marRight w:val="0"/>
                      <w:marTop w:val="0"/>
                      <w:marBottom w:val="0"/>
                      <w:divBdr>
                        <w:top w:val="none" w:sz="0" w:space="0" w:color="auto"/>
                        <w:left w:val="none" w:sz="0" w:space="0" w:color="auto"/>
                        <w:bottom w:val="none" w:sz="0" w:space="0" w:color="auto"/>
                        <w:right w:val="none" w:sz="0" w:space="0" w:color="auto"/>
                      </w:divBdr>
                    </w:div>
                  </w:divsChild>
                </w:div>
                <w:div w:id="898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6051">
          <w:marLeft w:val="0"/>
          <w:marRight w:val="0"/>
          <w:marTop w:val="0"/>
          <w:marBottom w:val="0"/>
          <w:divBdr>
            <w:top w:val="none" w:sz="0" w:space="0" w:color="auto"/>
            <w:left w:val="none" w:sz="0" w:space="0" w:color="auto"/>
            <w:bottom w:val="none" w:sz="0" w:space="0" w:color="auto"/>
            <w:right w:val="none" w:sz="0" w:space="0" w:color="auto"/>
          </w:divBdr>
          <w:divsChild>
            <w:div w:id="1904027254">
              <w:marLeft w:val="0"/>
              <w:marRight w:val="0"/>
              <w:marTop w:val="0"/>
              <w:marBottom w:val="0"/>
              <w:divBdr>
                <w:top w:val="none" w:sz="0" w:space="0" w:color="auto"/>
                <w:left w:val="none" w:sz="0" w:space="0" w:color="auto"/>
                <w:bottom w:val="none" w:sz="0" w:space="0" w:color="auto"/>
                <w:right w:val="none" w:sz="0" w:space="0" w:color="auto"/>
              </w:divBdr>
              <w:divsChild>
                <w:div w:id="1281572772">
                  <w:marLeft w:val="0"/>
                  <w:marRight w:val="0"/>
                  <w:marTop w:val="0"/>
                  <w:marBottom w:val="0"/>
                  <w:divBdr>
                    <w:top w:val="none" w:sz="0" w:space="0" w:color="auto"/>
                    <w:left w:val="none" w:sz="0" w:space="0" w:color="auto"/>
                    <w:bottom w:val="none" w:sz="0" w:space="0" w:color="auto"/>
                    <w:right w:val="none" w:sz="0" w:space="0" w:color="auto"/>
                  </w:divBdr>
                  <w:divsChild>
                    <w:div w:id="265384673">
                      <w:marLeft w:val="0"/>
                      <w:marRight w:val="0"/>
                      <w:marTop w:val="0"/>
                      <w:marBottom w:val="0"/>
                      <w:divBdr>
                        <w:top w:val="none" w:sz="0" w:space="0" w:color="auto"/>
                        <w:left w:val="none" w:sz="0" w:space="0" w:color="auto"/>
                        <w:bottom w:val="none" w:sz="0" w:space="0" w:color="auto"/>
                        <w:right w:val="none" w:sz="0" w:space="0" w:color="auto"/>
                      </w:divBdr>
                    </w:div>
                  </w:divsChild>
                </w:div>
                <w:div w:id="135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6">
          <w:marLeft w:val="0"/>
          <w:marRight w:val="0"/>
          <w:marTop w:val="0"/>
          <w:marBottom w:val="0"/>
          <w:divBdr>
            <w:top w:val="none" w:sz="0" w:space="0" w:color="auto"/>
            <w:left w:val="none" w:sz="0" w:space="0" w:color="auto"/>
            <w:bottom w:val="none" w:sz="0" w:space="0" w:color="auto"/>
            <w:right w:val="none" w:sz="0" w:space="0" w:color="auto"/>
          </w:divBdr>
          <w:divsChild>
            <w:div w:id="29184065">
              <w:marLeft w:val="0"/>
              <w:marRight w:val="0"/>
              <w:marTop w:val="0"/>
              <w:marBottom w:val="0"/>
              <w:divBdr>
                <w:top w:val="none" w:sz="0" w:space="0" w:color="auto"/>
                <w:left w:val="none" w:sz="0" w:space="0" w:color="auto"/>
                <w:bottom w:val="none" w:sz="0" w:space="0" w:color="auto"/>
                <w:right w:val="none" w:sz="0" w:space="0" w:color="auto"/>
              </w:divBdr>
              <w:divsChild>
                <w:div w:id="1331325592">
                  <w:marLeft w:val="0"/>
                  <w:marRight w:val="0"/>
                  <w:marTop w:val="0"/>
                  <w:marBottom w:val="0"/>
                  <w:divBdr>
                    <w:top w:val="none" w:sz="0" w:space="0" w:color="auto"/>
                    <w:left w:val="none" w:sz="0" w:space="0" w:color="auto"/>
                    <w:bottom w:val="none" w:sz="0" w:space="0" w:color="auto"/>
                    <w:right w:val="none" w:sz="0" w:space="0" w:color="auto"/>
                  </w:divBdr>
                  <w:divsChild>
                    <w:div w:id="80881615">
                      <w:marLeft w:val="0"/>
                      <w:marRight w:val="0"/>
                      <w:marTop w:val="0"/>
                      <w:marBottom w:val="0"/>
                      <w:divBdr>
                        <w:top w:val="none" w:sz="0" w:space="0" w:color="auto"/>
                        <w:left w:val="none" w:sz="0" w:space="0" w:color="auto"/>
                        <w:bottom w:val="none" w:sz="0" w:space="0" w:color="auto"/>
                        <w:right w:val="none" w:sz="0" w:space="0" w:color="auto"/>
                      </w:divBdr>
                    </w:div>
                  </w:divsChild>
                </w:div>
                <w:div w:id="16081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3171">
          <w:marLeft w:val="0"/>
          <w:marRight w:val="0"/>
          <w:marTop w:val="0"/>
          <w:marBottom w:val="0"/>
          <w:divBdr>
            <w:top w:val="none" w:sz="0" w:space="0" w:color="auto"/>
            <w:left w:val="none" w:sz="0" w:space="0" w:color="auto"/>
            <w:bottom w:val="none" w:sz="0" w:space="0" w:color="auto"/>
            <w:right w:val="none" w:sz="0" w:space="0" w:color="auto"/>
          </w:divBdr>
          <w:divsChild>
            <w:div w:id="1904485749">
              <w:marLeft w:val="0"/>
              <w:marRight w:val="0"/>
              <w:marTop w:val="0"/>
              <w:marBottom w:val="0"/>
              <w:divBdr>
                <w:top w:val="none" w:sz="0" w:space="0" w:color="auto"/>
                <w:left w:val="none" w:sz="0" w:space="0" w:color="auto"/>
                <w:bottom w:val="none" w:sz="0" w:space="0" w:color="auto"/>
                <w:right w:val="none" w:sz="0" w:space="0" w:color="auto"/>
              </w:divBdr>
              <w:divsChild>
                <w:div w:id="1200050584">
                  <w:marLeft w:val="0"/>
                  <w:marRight w:val="0"/>
                  <w:marTop w:val="0"/>
                  <w:marBottom w:val="0"/>
                  <w:divBdr>
                    <w:top w:val="none" w:sz="0" w:space="0" w:color="auto"/>
                    <w:left w:val="none" w:sz="0" w:space="0" w:color="auto"/>
                    <w:bottom w:val="none" w:sz="0" w:space="0" w:color="auto"/>
                    <w:right w:val="none" w:sz="0" w:space="0" w:color="auto"/>
                  </w:divBdr>
                  <w:divsChild>
                    <w:div w:id="510727998">
                      <w:marLeft w:val="0"/>
                      <w:marRight w:val="0"/>
                      <w:marTop w:val="0"/>
                      <w:marBottom w:val="0"/>
                      <w:divBdr>
                        <w:top w:val="none" w:sz="0" w:space="0" w:color="auto"/>
                        <w:left w:val="none" w:sz="0" w:space="0" w:color="auto"/>
                        <w:bottom w:val="none" w:sz="0" w:space="0" w:color="auto"/>
                        <w:right w:val="none" w:sz="0" w:space="0" w:color="auto"/>
                      </w:divBdr>
                    </w:div>
                  </w:divsChild>
                </w:div>
                <w:div w:id="16333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903">
          <w:marLeft w:val="0"/>
          <w:marRight w:val="0"/>
          <w:marTop w:val="0"/>
          <w:marBottom w:val="0"/>
          <w:divBdr>
            <w:top w:val="none" w:sz="0" w:space="0" w:color="auto"/>
            <w:left w:val="none" w:sz="0" w:space="0" w:color="auto"/>
            <w:bottom w:val="none" w:sz="0" w:space="0" w:color="auto"/>
            <w:right w:val="none" w:sz="0" w:space="0" w:color="auto"/>
          </w:divBdr>
          <w:divsChild>
            <w:div w:id="857893685">
              <w:marLeft w:val="0"/>
              <w:marRight w:val="0"/>
              <w:marTop w:val="0"/>
              <w:marBottom w:val="0"/>
              <w:divBdr>
                <w:top w:val="none" w:sz="0" w:space="0" w:color="auto"/>
                <w:left w:val="none" w:sz="0" w:space="0" w:color="auto"/>
                <w:bottom w:val="none" w:sz="0" w:space="0" w:color="auto"/>
                <w:right w:val="none" w:sz="0" w:space="0" w:color="auto"/>
              </w:divBdr>
              <w:divsChild>
                <w:div w:id="97875589">
                  <w:marLeft w:val="0"/>
                  <w:marRight w:val="0"/>
                  <w:marTop w:val="0"/>
                  <w:marBottom w:val="0"/>
                  <w:divBdr>
                    <w:top w:val="none" w:sz="0" w:space="0" w:color="auto"/>
                    <w:left w:val="none" w:sz="0" w:space="0" w:color="auto"/>
                    <w:bottom w:val="none" w:sz="0" w:space="0" w:color="auto"/>
                    <w:right w:val="none" w:sz="0" w:space="0" w:color="auto"/>
                  </w:divBdr>
                  <w:divsChild>
                    <w:div w:id="1159081333">
                      <w:marLeft w:val="0"/>
                      <w:marRight w:val="0"/>
                      <w:marTop w:val="0"/>
                      <w:marBottom w:val="0"/>
                      <w:divBdr>
                        <w:top w:val="none" w:sz="0" w:space="0" w:color="auto"/>
                        <w:left w:val="none" w:sz="0" w:space="0" w:color="auto"/>
                        <w:bottom w:val="none" w:sz="0" w:space="0" w:color="auto"/>
                        <w:right w:val="none" w:sz="0" w:space="0" w:color="auto"/>
                      </w:divBdr>
                    </w:div>
                  </w:divsChild>
                </w:div>
                <w:div w:id="17182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90674">
          <w:marLeft w:val="0"/>
          <w:marRight w:val="0"/>
          <w:marTop w:val="0"/>
          <w:marBottom w:val="0"/>
          <w:divBdr>
            <w:top w:val="none" w:sz="0" w:space="0" w:color="auto"/>
            <w:left w:val="none" w:sz="0" w:space="0" w:color="auto"/>
            <w:bottom w:val="none" w:sz="0" w:space="0" w:color="auto"/>
            <w:right w:val="none" w:sz="0" w:space="0" w:color="auto"/>
          </w:divBdr>
          <w:divsChild>
            <w:div w:id="191575751">
              <w:marLeft w:val="0"/>
              <w:marRight w:val="0"/>
              <w:marTop w:val="0"/>
              <w:marBottom w:val="0"/>
              <w:divBdr>
                <w:top w:val="none" w:sz="0" w:space="0" w:color="auto"/>
                <w:left w:val="none" w:sz="0" w:space="0" w:color="auto"/>
                <w:bottom w:val="none" w:sz="0" w:space="0" w:color="auto"/>
                <w:right w:val="none" w:sz="0" w:space="0" w:color="auto"/>
              </w:divBdr>
              <w:divsChild>
                <w:div w:id="417793995">
                  <w:marLeft w:val="0"/>
                  <w:marRight w:val="0"/>
                  <w:marTop w:val="0"/>
                  <w:marBottom w:val="0"/>
                  <w:divBdr>
                    <w:top w:val="none" w:sz="0" w:space="0" w:color="auto"/>
                    <w:left w:val="none" w:sz="0" w:space="0" w:color="auto"/>
                    <w:bottom w:val="none" w:sz="0" w:space="0" w:color="auto"/>
                    <w:right w:val="none" w:sz="0" w:space="0" w:color="auto"/>
                  </w:divBdr>
                  <w:divsChild>
                    <w:div w:id="609169041">
                      <w:marLeft w:val="0"/>
                      <w:marRight w:val="0"/>
                      <w:marTop w:val="0"/>
                      <w:marBottom w:val="0"/>
                      <w:divBdr>
                        <w:top w:val="none" w:sz="0" w:space="0" w:color="auto"/>
                        <w:left w:val="none" w:sz="0" w:space="0" w:color="auto"/>
                        <w:bottom w:val="none" w:sz="0" w:space="0" w:color="auto"/>
                        <w:right w:val="none" w:sz="0" w:space="0" w:color="auto"/>
                      </w:divBdr>
                    </w:div>
                  </w:divsChild>
                </w:div>
                <w:div w:id="2527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7962">
          <w:marLeft w:val="0"/>
          <w:marRight w:val="0"/>
          <w:marTop w:val="0"/>
          <w:marBottom w:val="0"/>
          <w:divBdr>
            <w:top w:val="none" w:sz="0" w:space="0" w:color="auto"/>
            <w:left w:val="none" w:sz="0" w:space="0" w:color="auto"/>
            <w:bottom w:val="none" w:sz="0" w:space="0" w:color="auto"/>
            <w:right w:val="none" w:sz="0" w:space="0" w:color="auto"/>
          </w:divBdr>
          <w:divsChild>
            <w:div w:id="822084301">
              <w:marLeft w:val="0"/>
              <w:marRight w:val="0"/>
              <w:marTop w:val="0"/>
              <w:marBottom w:val="0"/>
              <w:divBdr>
                <w:top w:val="none" w:sz="0" w:space="0" w:color="auto"/>
                <w:left w:val="none" w:sz="0" w:space="0" w:color="auto"/>
                <w:bottom w:val="none" w:sz="0" w:space="0" w:color="auto"/>
                <w:right w:val="none" w:sz="0" w:space="0" w:color="auto"/>
              </w:divBdr>
              <w:divsChild>
                <w:div w:id="1376853215">
                  <w:marLeft w:val="0"/>
                  <w:marRight w:val="0"/>
                  <w:marTop w:val="0"/>
                  <w:marBottom w:val="0"/>
                  <w:divBdr>
                    <w:top w:val="none" w:sz="0" w:space="0" w:color="auto"/>
                    <w:left w:val="none" w:sz="0" w:space="0" w:color="auto"/>
                    <w:bottom w:val="none" w:sz="0" w:space="0" w:color="auto"/>
                    <w:right w:val="none" w:sz="0" w:space="0" w:color="auto"/>
                  </w:divBdr>
                  <w:divsChild>
                    <w:div w:id="10567743">
                      <w:marLeft w:val="0"/>
                      <w:marRight w:val="0"/>
                      <w:marTop w:val="0"/>
                      <w:marBottom w:val="0"/>
                      <w:divBdr>
                        <w:top w:val="none" w:sz="0" w:space="0" w:color="auto"/>
                        <w:left w:val="none" w:sz="0" w:space="0" w:color="auto"/>
                        <w:bottom w:val="none" w:sz="0" w:space="0" w:color="auto"/>
                        <w:right w:val="none" w:sz="0" w:space="0" w:color="auto"/>
                      </w:divBdr>
                    </w:div>
                  </w:divsChild>
                </w:div>
                <w:div w:id="4263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2918">
      <w:bodyDiv w:val="1"/>
      <w:marLeft w:val="0"/>
      <w:marRight w:val="0"/>
      <w:marTop w:val="0"/>
      <w:marBottom w:val="0"/>
      <w:divBdr>
        <w:top w:val="none" w:sz="0" w:space="0" w:color="auto"/>
        <w:left w:val="none" w:sz="0" w:space="0" w:color="auto"/>
        <w:bottom w:val="none" w:sz="0" w:space="0" w:color="auto"/>
        <w:right w:val="none" w:sz="0" w:space="0" w:color="auto"/>
      </w:divBdr>
    </w:div>
    <w:div w:id="1660188268">
      <w:bodyDiv w:val="1"/>
      <w:marLeft w:val="0"/>
      <w:marRight w:val="0"/>
      <w:marTop w:val="0"/>
      <w:marBottom w:val="0"/>
      <w:divBdr>
        <w:top w:val="none" w:sz="0" w:space="0" w:color="auto"/>
        <w:left w:val="none" w:sz="0" w:space="0" w:color="auto"/>
        <w:bottom w:val="none" w:sz="0" w:space="0" w:color="auto"/>
        <w:right w:val="none" w:sz="0" w:space="0" w:color="auto"/>
      </w:divBdr>
      <w:divsChild>
        <w:div w:id="130096543">
          <w:marLeft w:val="0"/>
          <w:marRight w:val="0"/>
          <w:marTop w:val="0"/>
          <w:marBottom w:val="0"/>
          <w:divBdr>
            <w:top w:val="none" w:sz="0" w:space="0" w:color="auto"/>
            <w:left w:val="none" w:sz="0" w:space="0" w:color="auto"/>
            <w:bottom w:val="none" w:sz="0" w:space="0" w:color="auto"/>
            <w:right w:val="none" w:sz="0" w:space="0" w:color="auto"/>
          </w:divBdr>
        </w:div>
        <w:div w:id="1257902326">
          <w:marLeft w:val="0"/>
          <w:marRight w:val="0"/>
          <w:marTop w:val="0"/>
          <w:marBottom w:val="0"/>
          <w:divBdr>
            <w:top w:val="none" w:sz="0" w:space="0" w:color="auto"/>
            <w:left w:val="none" w:sz="0" w:space="0" w:color="auto"/>
            <w:bottom w:val="none" w:sz="0" w:space="0" w:color="auto"/>
            <w:right w:val="none" w:sz="0" w:space="0" w:color="auto"/>
          </w:divBdr>
          <w:divsChild>
            <w:div w:id="935139893">
              <w:marLeft w:val="0"/>
              <w:marRight w:val="0"/>
              <w:marTop w:val="0"/>
              <w:marBottom w:val="0"/>
              <w:divBdr>
                <w:top w:val="none" w:sz="0" w:space="0" w:color="auto"/>
                <w:left w:val="none" w:sz="0" w:space="0" w:color="auto"/>
                <w:bottom w:val="none" w:sz="0" w:space="0" w:color="auto"/>
                <w:right w:val="none" w:sz="0" w:space="0" w:color="auto"/>
              </w:divBdr>
              <w:divsChild>
                <w:div w:id="449980657">
                  <w:marLeft w:val="0"/>
                  <w:marRight w:val="0"/>
                  <w:marTop w:val="0"/>
                  <w:marBottom w:val="0"/>
                  <w:divBdr>
                    <w:top w:val="none" w:sz="0" w:space="0" w:color="auto"/>
                    <w:left w:val="none" w:sz="0" w:space="0" w:color="auto"/>
                    <w:bottom w:val="none" w:sz="0" w:space="0" w:color="auto"/>
                    <w:right w:val="none" w:sz="0" w:space="0" w:color="auto"/>
                  </w:divBdr>
                  <w:divsChild>
                    <w:div w:id="1653947840">
                      <w:marLeft w:val="0"/>
                      <w:marRight w:val="0"/>
                      <w:marTop w:val="0"/>
                      <w:marBottom w:val="0"/>
                      <w:divBdr>
                        <w:top w:val="none" w:sz="0" w:space="0" w:color="auto"/>
                        <w:left w:val="none" w:sz="0" w:space="0" w:color="auto"/>
                        <w:bottom w:val="none" w:sz="0" w:space="0" w:color="auto"/>
                        <w:right w:val="none" w:sz="0" w:space="0" w:color="auto"/>
                      </w:divBdr>
                      <w:divsChild>
                        <w:div w:id="268970213">
                          <w:marLeft w:val="0"/>
                          <w:marRight w:val="0"/>
                          <w:marTop w:val="0"/>
                          <w:marBottom w:val="0"/>
                          <w:divBdr>
                            <w:top w:val="none" w:sz="0" w:space="0" w:color="auto"/>
                            <w:left w:val="none" w:sz="0" w:space="0" w:color="auto"/>
                            <w:bottom w:val="none" w:sz="0" w:space="0" w:color="auto"/>
                            <w:right w:val="none" w:sz="0" w:space="0" w:color="auto"/>
                          </w:divBdr>
                        </w:div>
                      </w:divsChild>
                    </w:div>
                    <w:div w:id="662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3518">
              <w:marLeft w:val="0"/>
              <w:marRight w:val="0"/>
              <w:marTop w:val="0"/>
              <w:marBottom w:val="0"/>
              <w:divBdr>
                <w:top w:val="none" w:sz="0" w:space="0" w:color="auto"/>
                <w:left w:val="none" w:sz="0" w:space="0" w:color="auto"/>
                <w:bottom w:val="none" w:sz="0" w:space="0" w:color="auto"/>
                <w:right w:val="none" w:sz="0" w:space="0" w:color="auto"/>
              </w:divBdr>
              <w:divsChild>
                <w:div w:id="1110852867">
                  <w:marLeft w:val="0"/>
                  <w:marRight w:val="0"/>
                  <w:marTop w:val="0"/>
                  <w:marBottom w:val="0"/>
                  <w:divBdr>
                    <w:top w:val="none" w:sz="0" w:space="0" w:color="auto"/>
                    <w:left w:val="none" w:sz="0" w:space="0" w:color="auto"/>
                    <w:bottom w:val="none" w:sz="0" w:space="0" w:color="auto"/>
                    <w:right w:val="none" w:sz="0" w:space="0" w:color="auto"/>
                  </w:divBdr>
                  <w:divsChild>
                    <w:div w:id="871501614">
                      <w:marLeft w:val="0"/>
                      <w:marRight w:val="0"/>
                      <w:marTop w:val="0"/>
                      <w:marBottom w:val="0"/>
                      <w:divBdr>
                        <w:top w:val="none" w:sz="0" w:space="0" w:color="auto"/>
                        <w:left w:val="none" w:sz="0" w:space="0" w:color="auto"/>
                        <w:bottom w:val="none" w:sz="0" w:space="0" w:color="auto"/>
                        <w:right w:val="none" w:sz="0" w:space="0" w:color="auto"/>
                      </w:divBdr>
                      <w:divsChild>
                        <w:div w:id="1664895272">
                          <w:marLeft w:val="0"/>
                          <w:marRight w:val="0"/>
                          <w:marTop w:val="0"/>
                          <w:marBottom w:val="0"/>
                          <w:divBdr>
                            <w:top w:val="none" w:sz="0" w:space="0" w:color="auto"/>
                            <w:left w:val="none" w:sz="0" w:space="0" w:color="auto"/>
                            <w:bottom w:val="none" w:sz="0" w:space="0" w:color="auto"/>
                            <w:right w:val="none" w:sz="0" w:space="0" w:color="auto"/>
                          </w:divBdr>
                        </w:div>
                      </w:divsChild>
                    </w:div>
                    <w:div w:id="15490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304">
              <w:marLeft w:val="0"/>
              <w:marRight w:val="0"/>
              <w:marTop w:val="0"/>
              <w:marBottom w:val="0"/>
              <w:divBdr>
                <w:top w:val="none" w:sz="0" w:space="0" w:color="auto"/>
                <w:left w:val="none" w:sz="0" w:space="0" w:color="auto"/>
                <w:bottom w:val="none" w:sz="0" w:space="0" w:color="auto"/>
                <w:right w:val="none" w:sz="0" w:space="0" w:color="auto"/>
              </w:divBdr>
              <w:divsChild>
                <w:div w:id="1841845942">
                  <w:marLeft w:val="0"/>
                  <w:marRight w:val="0"/>
                  <w:marTop w:val="0"/>
                  <w:marBottom w:val="0"/>
                  <w:divBdr>
                    <w:top w:val="none" w:sz="0" w:space="0" w:color="auto"/>
                    <w:left w:val="none" w:sz="0" w:space="0" w:color="auto"/>
                    <w:bottom w:val="none" w:sz="0" w:space="0" w:color="auto"/>
                    <w:right w:val="none" w:sz="0" w:space="0" w:color="auto"/>
                  </w:divBdr>
                  <w:divsChild>
                    <w:div w:id="1259676010">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
                      </w:divsChild>
                    </w:div>
                    <w:div w:id="1924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641">
              <w:marLeft w:val="0"/>
              <w:marRight w:val="0"/>
              <w:marTop w:val="0"/>
              <w:marBottom w:val="0"/>
              <w:divBdr>
                <w:top w:val="none" w:sz="0" w:space="0" w:color="auto"/>
                <w:left w:val="none" w:sz="0" w:space="0" w:color="auto"/>
                <w:bottom w:val="none" w:sz="0" w:space="0" w:color="auto"/>
                <w:right w:val="none" w:sz="0" w:space="0" w:color="auto"/>
              </w:divBdr>
              <w:divsChild>
                <w:div w:id="52508615">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sChild>
                            <w:div w:id="2083983114">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6039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056">
              <w:marLeft w:val="0"/>
              <w:marRight w:val="0"/>
              <w:marTop w:val="0"/>
              <w:marBottom w:val="0"/>
              <w:divBdr>
                <w:top w:val="none" w:sz="0" w:space="0" w:color="auto"/>
                <w:left w:val="none" w:sz="0" w:space="0" w:color="auto"/>
                <w:bottom w:val="none" w:sz="0" w:space="0" w:color="auto"/>
                <w:right w:val="none" w:sz="0" w:space="0" w:color="auto"/>
              </w:divBdr>
              <w:divsChild>
                <w:div w:id="662128175">
                  <w:marLeft w:val="0"/>
                  <w:marRight w:val="0"/>
                  <w:marTop w:val="0"/>
                  <w:marBottom w:val="0"/>
                  <w:divBdr>
                    <w:top w:val="none" w:sz="0" w:space="0" w:color="auto"/>
                    <w:left w:val="none" w:sz="0" w:space="0" w:color="auto"/>
                    <w:bottom w:val="none" w:sz="0" w:space="0" w:color="auto"/>
                    <w:right w:val="none" w:sz="0" w:space="0" w:color="auto"/>
                  </w:divBdr>
                  <w:divsChild>
                    <w:div w:id="939721860">
                      <w:marLeft w:val="0"/>
                      <w:marRight w:val="0"/>
                      <w:marTop w:val="0"/>
                      <w:marBottom w:val="0"/>
                      <w:divBdr>
                        <w:top w:val="none" w:sz="0" w:space="0" w:color="auto"/>
                        <w:left w:val="none" w:sz="0" w:space="0" w:color="auto"/>
                        <w:bottom w:val="none" w:sz="0" w:space="0" w:color="auto"/>
                        <w:right w:val="none" w:sz="0" w:space="0" w:color="auto"/>
                      </w:divBdr>
                      <w:divsChild>
                        <w:div w:id="1352030673">
                          <w:marLeft w:val="0"/>
                          <w:marRight w:val="0"/>
                          <w:marTop w:val="0"/>
                          <w:marBottom w:val="0"/>
                          <w:divBdr>
                            <w:top w:val="none" w:sz="0" w:space="0" w:color="auto"/>
                            <w:left w:val="none" w:sz="0" w:space="0" w:color="auto"/>
                            <w:bottom w:val="none" w:sz="0" w:space="0" w:color="auto"/>
                            <w:right w:val="none" w:sz="0" w:space="0" w:color="auto"/>
                          </w:divBdr>
                        </w:div>
                      </w:divsChild>
                    </w:div>
                    <w:div w:id="13858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592082022">
                      <w:marLeft w:val="0"/>
                      <w:marRight w:val="0"/>
                      <w:marTop w:val="0"/>
                      <w:marBottom w:val="0"/>
                      <w:divBdr>
                        <w:top w:val="none" w:sz="0" w:space="0" w:color="auto"/>
                        <w:left w:val="none" w:sz="0" w:space="0" w:color="auto"/>
                        <w:bottom w:val="none" w:sz="0" w:space="0" w:color="auto"/>
                        <w:right w:val="none" w:sz="0" w:space="0" w:color="auto"/>
                      </w:divBdr>
                      <w:divsChild>
                        <w:div w:id="2017073336">
                          <w:marLeft w:val="0"/>
                          <w:marRight w:val="0"/>
                          <w:marTop w:val="0"/>
                          <w:marBottom w:val="0"/>
                          <w:divBdr>
                            <w:top w:val="none" w:sz="0" w:space="0" w:color="auto"/>
                            <w:left w:val="none" w:sz="0" w:space="0" w:color="auto"/>
                            <w:bottom w:val="none" w:sz="0" w:space="0" w:color="auto"/>
                            <w:right w:val="none" w:sz="0" w:space="0" w:color="auto"/>
                          </w:divBdr>
                        </w:div>
                      </w:divsChild>
                    </w:div>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2972">
              <w:marLeft w:val="0"/>
              <w:marRight w:val="0"/>
              <w:marTop w:val="0"/>
              <w:marBottom w:val="0"/>
              <w:divBdr>
                <w:top w:val="none" w:sz="0" w:space="0" w:color="auto"/>
                <w:left w:val="none" w:sz="0" w:space="0" w:color="auto"/>
                <w:bottom w:val="none" w:sz="0" w:space="0" w:color="auto"/>
                <w:right w:val="none" w:sz="0" w:space="0" w:color="auto"/>
              </w:divBdr>
              <w:divsChild>
                <w:div w:id="600800052">
                  <w:marLeft w:val="0"/>
                  <w:marRight w:val="0"/>
                  <w:marTop w:val="0"/>
                  <w:marBottom w:val="0"/>
                  <w:divBdr>
                    <w:top w:val="none" w:sz="0" w:space="0" w:color="auto"/>
                    <w:left w:val="none" w:sz="0" w:space="0" w:color="auto"/>
                    <w:bottom w:val="none" w:sz="0" w:space="0" w:color="auto"/>
                    <w:right w:val="none" w:sz="0" w:space="0" w:color="auto"/>
                  </w:divBdr>
                  <w:divsChild>
                    <w:div w:id="234242952">
                      <w:marLeft w:val="0"/>
                      <w:marRight w:val="0"/>
                      <w:marTop w:val="0"/>
                      <w:marBottom w:val="0"/>
                      <w:divBdr>
                        <w:top w:val="none" w:sz="0" w:space="0" w:color="auto"/>
                        <w:left w:val="none" w:sz="0" w:space="0" w:color="auto"/>
                        <w:bottom w:val="none" w:sz="0" w:space="0" w:color="auto"/>
                        <w:right w:val="none" w:sz="0" w:space="0" w:color="auto"/>
                      </w:divBdr>
                      <w:divsChild>
                        <w:div w:id="2142723526">
                          <w:marLeft w:val="0"/>
                          <w:marRight w:val="0"/>
                          <w:marTop w:val="0"/>
                          <w:marBottom w:val="0"/>
                          <w:divBdr>
                            <w:top w:val="none" w:sz="0" w:space="0" w:color="auto"/>
                            <w:left w:val="none" w:sz="0" w:space="0" w:color="auto"/>
                            <w:bottom w:val="none" w:sz="0" w:space="0" w:color="auto"/>
                            <w:right w:val="none" w:sz="0" w:space="0" w:color="auto"/>
                          </w:divBdr>
                        </w:div>
                      </w:divsChild>
                    </w:div>
                    <w:div w:id="11668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819">
              <w:marLeft w:val="0"/>
              <w:marRight w:val="0"/>
              <w:marTop w:val="0"/>
              <w:marBottom w:val="0"/>
              <w:divBdr>
                <w:top w:val="none" w:sz="0" w:space="0" w:color="auto"/>
                <w:left w:val="none" w:sz="0" w:space="0" w:color="auto"/>
                <w:bottom w:val="none" w:sz="0" w:space="0" w:color="auto"/>
                <w:right w:val="none" w:sz="0" w:space="0" w:color="auto"/>
              </w:divBdr>
              <w:divsChild>
                <w:div w:id="524904623">
                  <w:marLeft w:val="0"/>
                  <w:marRight w:val="0"/>
                  <w:marTop w:val="0"/>
                  <w:marBottom w:val="0"/>
                  <w:divBdr>
                    <w:top w:val="none" w:sz="0" w:space="0" w:color="auto"/>
                    <w:left w:val="none" w:sz="0" w:space="0" w:color="auto"/>
                    <w:bottom w:val="none" w:sz="0" w:space="0" w:color="auto"/>
                    <w:right w:val="none" w:sz="0" w:space="0" w:color="auto"/>
                  </w:divBdr>
                  <w:divsChild>
                    <w:div w:id="355615880">
                      <w:marLeft w:val="0"/>
                      <w:marRight w:val="0"/>
                      <w:marTop w:val="0"/>
                      <w:marBottom w:val="0"/>
                      <w:divBdr>
                        <w:top w:val="none" w:sz="0" w:space="0" w:color="auto"/>
                        <w:left w:val="none" w:sz="0" w:space="0" w:color="auto"/>
                        <w:bottom w:val="none" w:sz="0" w:space="0" w:color="auto"/>
                        <w:right w:val="none" w:sz="0" w:space="0" w:color="auto"/>
                      </w:divBdr>
                      <w:divsChild>
                        <w:div w:id="829909694">
                          <w:marLeft w:val="0"/>
                          <w:marRight w:val="0"/>
                          <w:marTop w:val="0"/>
                          <w:marBottom w:val="0"/>
                          <w:divBdr>
                            <w:top w:val="none" w:sz="0" w:space="0" w:color="auto"/>
                            <w:left w:val="none" w:sz="0" w:space="0" w:color="auto"/>
                            <w:bottom w:val="none" w:sz="0" w:space="0" w:color="auto"/>
                            <w:right w:val="none" w:sz="0" w:space="0" w:color="auto"/>
                          </w:divBdr>
                        </w:div>
                      </w:divsChild>
                    </w:div>
                    <w:div w:id="731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20954">
          <w:marLeft w:val="0"/>
          <w:marRight w:val="0"/>
          <w:marTop w:val="0"/>
          <w:marBottom w:val="0"/>
          <w:divBdr>
            <w:top w:val="none" w:sz="0" w:space="0" w:color="auto"/>
            <w:left w:val="none" w:sz="0" w:space="0" w:color="auto"/>
            <w:bottom w:val="none" w:sz="0" w:space="0" w:color="auto"/>
            <w:right w:val="none" w:sz="0" w:space="0" w:color="auto"/>
          </w:divBdr>
        </w:div>
      </w:divsChild>
    </w:div>
    <w:div w:id="1747723349">
      <w:bodyDiv w:val="1"/>
      <w:marLeft w:val="0"/>
      <w:marRight w:val="0"/>
      <w:marTop w:val="0"/>
      <w:marBottom w:val="0"/>
      <w:divBdr>
        <w:top w:val="none" w:sz="0" w:space="0" w:color="auto"/>
        <w:left w:val="none" w:sz="0" w:space="0" w:color="auto"/>
        <w:bottom w:val="none" w:sz="0" w:space="0" w:color="auto"/>
        <w:right w:val="none" w:sz="0" w:space="0" w:color="auto"/>
      </w:divBdr>
    </w:div>
    <w:div w:id="1825122235">
      <w:bodyDiv w:val="1"/>
      <w:marLeft w:val="0"/>
      <w:marRight w:val="0"/>
      <w:marTop w:val="0"/>
      <w:marBottom w:val="0"/>
      <w:divBdr>
        <w:top w:val="none" w:sz="0" w:space="0" w:color="auto"/>
        <w:left w:val="none" w:sz="0" w:space="0" w:color="auto"/>
        <w:bottom w:val="none" w:sz="0" w:space="0" w:color="auto"/>
        <w:right w:val="none" w:sz="0" w:space="0" w:color="auto"/>
      </w:divBdr>
    </w:div>
    <w:div w:id="2047101126">
      <w:bodyDiv w:val="1"/>
      <w:marLeft w:val="0"/>
      <w:marRight w:val="0"/>
      <w:marTop w:val="0"/>
      <w:marBottom w:val="0"/>
      <w:divBdr>
        <w:top w:val="none" w:sz="0" w:space="0" w:color="auto"/>
        <w:left w:val="none" w:sz="0" w:space="0" w:color="auto"/>
        <w:bottom w:val="none" w:sz="0" w:space="0" w:color="auto"/>
        <w:right w:val="none" w:sz="0" w:space="0" w:color="auto"/>
      </w:divBdr>
    </w:div>
    <w:div w:id="2071951707">
      <w:bodyDiv w:val="1"/>
      <w:marLeft w:val="0"/>
      <w:marRight w:val="0"/>
      <w:marTop w:val="0"/>
      <w:marBottom w:val="0"/>
      <w:divBdr>
        <w:top w:val="none" w:sz="0" w:space="0" w:color="auto"/>
        <w:left w:val="none" w:sz="0" w:space="0" w:color="auto"/>
        <w:bottom w:val="none" w:sz="0" w:space="0" w:color="auto"/>
        <w:right w:val="none" w:sz="0" w:space="0" w:color="auto"/>
      </w:divBdr>
      <w:divsChild>
        <w:div w:id="1465123366">
          <w:marLeft w:val="72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nklin.instructure.com/courses/12488/modules/items/6833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Custom%20Office%20Templates\ITEC%20-%20Lab%20-%20Templet%20-%20Marko%20Shaff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B99E47EE284460AF2C7854F3352C3D"/>
        <w:category>
          <w:name w:val="General"/>
          <w:gallery w:val="placeholder"/>
        </w:category>
        <w:types>
          <w:type w:val="bbPlcHdr"/>
        </w:types>
        <w:behaviors>
          <w:behavior w:val="content"/>
        </w:behaviors>
        <w:guid w:val="{5854B2E2-AE0E-45CD-A458-461080A08026}"/>
      </w:docPartPr>
      <w:docPartBody>
        <w:p w:rsidR="003F0273" w:rsidRDefault="003F0273">
          <w:pPr>
            <w:pStyle w:val="20B99E47EE284460AF2C7854F3352C3D"/>
          </w:pPr>
          <w:r w:rsidRPr="00774086">
            <w:rPr>
              <w:rStyle w:val="PlaceholderText"/>
            </w:rPr>
            <w:t>Click or tap here to enter text.</w:t>
          </w:r>
        </w:p>
      </w:docPartBody>
    </w:docPart>
    <w:docPart>
      <w:docPartPr>
        <w:name w:val="FD84EF0FF0A4467F96C1C0330C570EA7"/>
        <w:category>
          <w:name w:val="General"/>
          <w:gallery w:val="placeholder"/>
        </w:category>
        <w:types>
          <w:type w:val="bbPlcHdr"/>
        </w:types>
        <w:behaviors>
          <w:behavior w:val="content"/>
        </w:behaviors>
        <w:guid w:val="{D715B900-0623-4802-A316-082192B73005}"/>
      </w:docPartPr>
      <w:docPartBody>
        <w:p w:rsidR="003F0273" w:rsidRDefault="003F0273">
          <w:pPr>
            <w:pStyle w:val="FD84EF0FF0A4467F96C1C0330C570EA7"/>
          </w:pPr>
          <w:r w:rsidRPr="00202553">
            <w:rPr>
              <w:rStyle w:val="TitleChar"/>
            </w:rPr>
            <w:t>Title of Paper: (  All Major Words Capitalized )</w:t>
          </w:r>
        </w:p>
      </w:docPartBody>
    </w:docPart>
    <w:docPart>
      <w:docPartPr>
        <w:name w:val="5515ABE330724648A8034BE6A5873425"/>
        <w:category>
          <w:name w:val="General"/>
          <w:gallery w:val="placeholder"/>
        </w:category>
        <w:types>
          <w:type w:val="bbPlcHdr"/>
        </w:types>
        <w:behaviors>
          <w:behavior w:val="content"/>
        </w:behaviors>
        <w:guid w:val="{56275615-A7DB-4797-86CC-EE46DBCE395E}"/>
      </w:docPartPr>
      <w:docPartBody>
        <w:p w:rsidR="003F0273" w:rsidRDefault="003F0273">
          <w:pPr>
            <w:pStyle w:val="5515ABE330724648A8034BE6A5873425"/>
          </w:pPr>
          <w:r w:rsidRPr="007740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73"/>
    <w:rsid w:val="003F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0B99E47EE284460AF2C7854F3352C3D">
    <w:name w:val="20B99E47EE284460AF2C7854F3352C3D"/>
  </w:style>
  <w:style w:type="paragraph" w:styleId="Title">
    <w:name w:val="Title"/>
    <w:aliases w:val="APA 7 - Title"/>
    <w:next w:val="Normal"/>
    <w:link w:val="TitleChar"/>
    <w:autoRedefine/>
    <w:uiPriority w:val="10"/>
    <w:qFormat/>
    <w:pPr>
      <w:spacing w:after="0" w:line="480" w:lineRule="auto"/>
      <w:jc w:val="center"/>
    </w:pPr>
    <w:rPr>
      <w:rFonts w:ascii="Times New Roman" w:eastAsiaTheme="majorEastAsia" w:hAnsi="Times New Roman" w:cstheme="majorBidi"/>
      <w:b/>
      <w:spacing w:val="-10"/>
      <w:kern w:val="28"/>
      <w:sz w:val="24"/>
      <w:szCs w:val="56"/>
      <w14:ligatures w14:val="none"/>
    </w:rPr>
  </w:style>
  <w:style w:type="character" w:customStyle="1" w:styleId="TitleChar">
    <w:name w:val="Title Char"/>
    <w:aliases w:val="APA 7 - Title Char"/>
    <w:basedOn w:val="DefaultParagraphFont"/>
    <w:link w:val="Title"/>
    <w:uiPriority w:val="10"/>
    <w:rPr>
      <w:rFonts w:ascii="Times New Roman" w:eastAsiaTheme="majorEastAsia" w:hAnsi="Times New Roman" w:cstheme="majorBidi"/>
      <w:b/>
      <w:spacing w:val="-10"/>
      <w:kern w:val="28"/>
      <w:sz w:val="24"/>
      <w:szCs w:val="56"/>
      <w14:ligatures w14:val="none"/>
    </w:rPr>
  </w:style>
  <w:style w:type="paragraph" w:customStyle="1" w:styleId="FD84EF0FF0A4467F96C1C0330C570EA7">
    <w:name w:val="FD84EF0FF0A4467F96C1C0330C570EA7"/>
  </w:style>
  <w:style w:type="paragraph" w:customStyle="1" w:styleId="5515ABE330724648A8034BE6A5873425">
    <w:name w:val="5515ABE330724648A8034BE6A58734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ITEC - Lab - Templet - Marko Shaffer.dotx</Template>
  <TotalTime>664</TotalTime>
  <Pages>17</Pages>
  <Words>1232</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Chapter 10.7 Lab: Configuring and Securing SSH</vt:lpstr>
    </vt:vector>
  </TitlesOfParts>
  <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14.11 Lab: Installing and Updating Software Packages</dc:title>
  <dc:subject/>
  <dc:creator>Marko Shaffer</dc:creator>
  <cp:keywords/>
  <dc:description/>
  <cp:lastModifiedBy>Marko Shaffer</cp:lastModifiedBy>
  <cp:revision>60</cp:revision>
  <dcterms:created xsi:type="dcterms:W3CDTF">2023-06-23T05:53:00Z</dcterms:created>
  <dcterms:modified xsi:type="dcterms:W3CDTF">2023-08-07T20:11:00Z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106e867e-e140-4249-9c83-98aae1bc673b</vt:lpwstr>
  </property>
</Properties>
</file>